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33091488" w14:textId="14418D16" w:rsidR="00244821" w:rsidRPr="000F4805" w:rsidRDefault="00244821" w:rsidP="00170F93">
      <w:pPr>
        <w:jc w:val="center"/>
        <w:rPr>
          <w:b/>
          <w:sz w:val="24"/>
          <w:szCs w:val="24"/>
          <w:lang w:val="vi-VN"/>
        </w:rPr>
      </w:pPr>
      <w:r w:rsidRPr="008123E5">
        <w:rPr>
          <w:b/>
          <w:noProof/>
          <w:sz w:val="24"/>
          <w:szCs w:val="24"/>
        </w:rPr>
        <w:drawing>
          <wp:anchor distT="0" distB="0" distL="114300" distR="114300" simplePos="0" relativeHeight="251671552" behindDoc="0" locked="0" layoutInCell="1" allowOverlap="1" wp14:anchorId="33091A7D" wp14:editId="33091A7E">
            <wp:simplePos x="0" y="0"/>
            <wp:positionH relativeFrom="column">
              <wp:posOffset>1907540</wp:posOffset>
            </wp:positionH>
            <wp:positionV relativeFrom="paragraph">
              <wp:posOffset>-57785</wp:posOffset>
            </wp:positionV>
            <wp:extent cx="2314575" cy="447675"/>
            <wp:effectExtent l="19050" t="0" r="9525" b="0"/>
            <wp:wrapNone/>
            <wp:docPr id="2"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314575" cy="447675"/>
                    </a:xfrm>
                    <a:prstGeom prst="rect">
                      <a:avLst/>
                    </a:prstGeom>
                    <a:noFill/>
                    <a:ln>
                      <a:noFill/>
                    </a:ln>
                  </pic:spPr>
                </pic:pic>
              </a:graphicData>
            </a:graphic>
          </wp:anchor>
        </w:drawing>
      </w:r>
      <w:r w:rsidR="000F4805">
        <w:rPr>
          <w:b/>
          <w:sz w:val="24"/>
          <w:szCs w:val="24"/>
          <w:lang w:val="vi-VN"/>
        </w:rPr>
        <w:t>Đ</w:t>
      </w:r>
    </w:p>
    <w:p w14:paraId="33091489" w14:textId="77777777" w:rsidR="00244821" w:rsidRPr="008123E5" w:rsidRDefault="00244821" w:rsidP="00170F93">
      <w:pPr>
        <w:jc w:val="center"/>
        <w:rPr>
          <w:b/>
          <w:sz w:val="24"/>
          <w:szCs w:val="24"/>
        </w:rPr>
      </w:pPr>
      <w:bookmarkStart w:id="0" w:name="_GoBack"/>
      <w:bookmarkEnd w:id="0"/>
    </w:p>
    <w:p w14:paraId="3309148A" w14:textId="77777777" w:rsidR="00244821" w:rsidRPr="008123E5" w:rsidRDefault="00244821" w:rsidP="00170F93">
      <w:pPr>
        <w:jc w:val="center"/>
        <w:rPr>
          <w:b/>
          <w:sz w:val="24"/>
          <w:szCs w:val="24"/>
        </w:rPr>
      </w:pPr>
    </w:p>
    <w:p w14:paraId="3309148B" w14:textId="77777777" w:rsidR="006C0C8E" w:rsidRPr="008123E5" w:rsidRDefault="008A6968" w:rsidP="00170F93">
      <w:pPr>
        <w:jc w:val="center"/>
        <w:rPr>
          <w:b/>
          <w:sz w:val="24"/>
          <w:szCs w:val="24"/>
        </w:rPr>
      </w:pPr>
      <w:r w:rsidRPr="008123E5">
        <w:rPr>
          <w:b/>
          <w:sz w:val="24"/>
          <w:szCs w:val="24"/>
        </w:rPr>
        <w:t xml:space="preserve">HƯỚNG DẪN THỰC HIỆN QUY CHẾ ĐÀO TẠO </w:t>
      </w:r>
    </w:p>
    <w:p w14:paraId="03D74138" w14:textId="328AF97D" w:rsidR="00124180" w:rsidRPr="000F4805" w:rsidRDefault="008A6968" w:rsidP="00361121">
      <w:pPr>
        <w:jc w:val="center"/>
        <w:rPr>
          <w:b/>
          <w:sz w:val="24"/>
          <w:szCs w:val="24"/>
          <w:lang w:val="vi-VN"/>
        </w:rPr>
      </w:pPr>
      <w:r w:rsidRPr="008123E5">
        <w:rPr>
          <w:b/>
          <w:sz w:val="24"/>
          <w:szCs w:val="24"/>
        </w:rPr>
        <w:t xml:space="preserve">VỀ </w:t>
      </w:r>
      <w:r w:rsidR="000F4805">
        <w:rPr>
          <w:b/>
          <w:sz w:val="24"/>
          <w:szCs w:val="24"/>
          <w:lang w:val="vi-VN"/>
        </w:rPr>
        <w:t xml:space="preserve">ĐỒ </w:t>
      </w:r>
      <w:proofErr w:type="gramStart"/>
      <w:r w:rsidR="000F4805">
        <w:rPr>
          <w:b/>
          <w:sz w:val="24"/>
          <w:szCs w:val="24"/>
          <w:lang w:val="vi-VN"/>
        </w:rPr>
        <w:t>ÁN</w:t>
      </w:r>
      <w:proofErr w:type="gramEnd"/>
      <w:r w:rsidR="000F4805">
        <w:rPr>
          <w:b/>
          <w:sz w:val="24"/>
          <w:szCs w:val="24"/>
          <w:lang w:val="vi-VN"/>
        </w:rPr>
        <w:t xml:space="preserve"> TỐT NGHIỆP SAP</w:t>
      </w:r>
      <w:r w:rsidR="00AB4477">
        <w:rPr>
          <w:b/>
          <w:sz w:val="24"/>
          <w:szCs w:val="24"/>
          <w:lang w:val="vi-VN"/>
        </w:rPr>
        <w:t>490</w:t>
      </w:r>
    </w:p>
    <w:p w14:paraId="4C2A0A3A" w14:textId="77777777" w:rsidR="00124180" w:rsidRPr="008123E5" w:rsidRDefault="00124180" w:rsidP="00170F93">
      <w:pPr>
        <w:jc w:val="center"/>
        <w:rPr>
          <w:b/>
          <w:sz w:val="24"/>
          <w:szCs w:val="24"/>
        </w:rPr>
      </w:pPr>
      <w:bookmarkStart w:id="1" w:name="_heading=h.30j0zll"/>
      <w:bookmarkEnd w:id="1"/>
    </w:p>
    <w:p w14:paraId="495353E3" w14:textId="77777777" w:rsidR="00AA6FD6" w:rsidRPr="008123E5" w:rsidRDefault="00AA6FD6" w:rsidP="007E0857">
      <w:pPr>
        <w:rPr>
          <w:b/>
          <w:sz w:val="24"/>
          <w:szCs w:val="24"/>
        </w:rPr>
      </w:pPr>
    </w:p>
    <w:p w14:paraId="3309148F" w14:textId="36F036FC" w:rsidR="008A6968" w:rsidRPr="008123E5" w:rsidRDefault="008A6968" w:rsidP="00032B23">
      <w:pPr>
        <w:spacing w:before="40" w:after="40" w:line="360" w:lineRule="auto"/>
        <w:ind w:firstLine="426"/>
        <w:jc w:val="both"/>
        <w:rPr>
          <w:sz w:val="26"/>
          <w:szCs w:val="26"/>
        </w:rPr>
      </w:pPr>
      <w:r w:rsidRPr="008123E5">
        <w:rPr>
          <w:sz w:val="26"/>
          <w:szCs w:val="26"/>
        </w:rPr>
        <w:t xml:space="preserve">Nhà trường hướng dẫn về việc </w:t>
      </w:r>
      <w:r w:rsidR="00361121" w:rsidRPr="008123E5">
        <w:rPr>
          <w:sz w:val="26"/>
          <w:szCs w:val="26"/>
        </w:rPr>
        <w:t xml:space="preserve">thực hiện </w:t>
      </w:r>
      <w:r w:rsidR="000F4805">
        <w:rPr>
          <w:sz w:val="26"/>
          <w:szCs w:val="26"/>
          <w:lang w:val="vi-VN"/>
        </w:rPr>
        <w:t xml:space="preserve">Đồ </w:t>
      </w:r>
      <w:proofErr w:type="gramStart"/>
      <w:r w:rsidR="000F4805">
        <w:rPr>
          <w:sz w:val="26"/>
          <w:szCs w:val="26"/>
          <w:lang w:val="vi-VN"/>
        </w:rPr>
        <w:t>án</w:t>
      </w:r>
      <w:proofErr w:type="gramEnd"/>
      <w:r w:rsidR="000F4805">
        <w:rPr>
          <w:sz w:val="26"/>
          <w:szCs w:val="26"/>
          <w:lang w:val="vi-VN"/>
        </w:rPr>
        <w:t xml:space="preserve"> tốt nghiệp liên ngành SAP490</w:t>
      </w:r>
      <w:r w:rsidRPr="008123E5">
        <w:rPr>
          <w:sz w:val="26"/>
          <w:szCs w:val="26"/>
        </w:rPr>
        <w:t xml:space="preserve"> như sau:</w:t>
      </w:r>
    </w:p>
    <w:p w14:paraId="33091490" w14:textId="77777777" w:rsidR="008661F2" w:rsidRPr="008123E5" w:rsidRDefault="008661F2" w:rsidP="00032B23">
      <w:pPr>
        <w:spacing w:before="40" w:after="40" w:line="360" w:lineRule="auto"/>
        <w:ind w:firstLine="426"/>
        <w:jc w:val="both"/>
        <w:rPr>
          <w:sz w:val="26"/>
          <w:szCs w:val="26"/>
        </w:rPr>
      </w:pPr>
    </w:p>
    <w:p w14:paraId="33091491" w14:textId="77777777" w:rsidR="00857F77" w:rsidRPr="008123E5" w:rsidRDefault="009D7BF5" w:rsidP="00032B23">
      <w:pPr>
        <w:spacing w:before="40" w:after="40" w:line="360" w:lineRule="auto"/>
        <w:jc w:val="both"/>
        <w:rPr>
          <w:b/>
          <w:sz w:val="26"/>
          <w:szCs w:val="26"/>
        </w:rPr>
      </w:pPr>
      <w:r w:rsidRPr="008123E5">
        <w:rPr>
          <w:b/>
          <w:sz w:val="26"/>
          <w:szCs w:val="26"/>
        </w:rPr>
        <w:t>I</w:t>
      </w:r>
      <w:r w:rsidR="00857F77" w:rsidRPr="008123E5">
        <w:rPr>
          <w:b/>
          <w:sz w:val="26"/>
          <w:szCs w:val="26"/>
        </w:rPr>
        <w:t xml:space="preserve">. Phạm </w:t>
      </w:r>
      <w:proofErr w:type="gramStart"/>
      <w:r w:rsidR="00857F77" w:rsidRPr="008123E5">
        <w:rPr>
          <w:b/>
          <w:sz w:val="26"/>
          <w:szCs w:val="26"/>
        </w:rPr>
        <w:t>vi</w:t>
      </w:r>
      <w:proofErr w:type="gramEnd"/>
      <w:r w:rsidR="00857F77" w:rsidRPr="008123E5">
        <w:rPr>
          <w:b/>
          <w:sz w:val="26"/>
          <w:szCs w:val="26"/>
        </w:rPr>
        <w:t xml:space="preserve"> áp dụng</w:t>
      </w:r>
    </w:p>
    <w:p w14:paraId="33091492" w14:textId="50356930" w:rsidR="009D7109" w:rsidRDefault="00EE6841" w:rsidP="003E01E0">
      <w:pPr>
        <w:spacing w:before="40" w:after="40" w:line="360" w:lineRule="auto"/>
        <w:ind w:firstLine="426"/>
        <w:jc w:val="both"/>
        <w:rPr>
          <w:sz w:val="26"/>
          <w:szCs w:val="26"/>
          <w:lang w:val="vi-VN"/>
        </w:rPr>
      </w:pPr>
      <w:proofErr w:type="gramStart"/>
      <w:r w:rsidRPr="008123E5">
        <w:rPr>
          <w:sz w:val="26"/>
          <w:szCs w:val="26"/>
        </w:rPr>
        <w:t>Tài liệu</w:t>
      </w:r>
      <w:r w:rsidR="000470AF" w:rsidRPr="008123E5">
        <w:rPr>
          <w:sz w:val="26"/>
          <w:szCs w:val="26"/>
        </w:rPr>
        <w:t xml:space="preserve"> này áp dụng cho</w:t>
      </w:r>
      <w:r w:rsidRPr="008123E5">
        <w:rPr>
          <w:sz w:val="26"/>
          <w:szCs w:val="26"/>
        </w:rPr>
        <w:t xml:space="preserve"> giảng viên và sinh viên</w:t>
      </w:r>
      <w:r w:rsidR="00244821" w:rsidRPr="008123E5">
        <w:rPr>
          <w:sz w:val="26"/>
          <w:szCs w:val="26"/>
        </w:rPr>
        <w:t xml:space="preserve"> </w:t>
      </w:r>
      <w:r w:rsidR="000B676B" w:rsidRPr="008123E5">
        <w:rPr>
          <w:sz w:val="26"/>
          <w:szCs w:val="26"/>
        </w:rPr>
        <w:t>hệ</w:t>
      </w:r>
      <w:r w:rsidRPr="008123E5">
        <w:rPr>
          <w:sz w:val="26"/>
          <w:szCs w:val="26"/>
        </w:rPr>
        <w:t xml:space="preserve"> đại học</w:t>
      </w:r>
      <w:r w:rsidR="000B676B" w:rsidRPr="008123E5">
        <w:rPr>
          <w:sz w:val="26"/>
          <w:szCs w:val="26"/>
        </w:rPr>
        <w:t xml:space="preserve"> chính quy </w:t>
      </w:r>
      <w:r w:rsidR="008B6690" w:rsidRPr="008123E5">
        <w:rPr>
          <w:sz w:val="26"/>
          <w:szCs w:val="26"/>
        </w:rPr>
        <w:t>trường Đại học FPT.</w:t>
      </w:r>
      <w:proofErr w:type="gramEnd"/>
    </w:p>
    <w:p w14:paraId="6E393F09" w14:textId="73BEBCCB" w:rsidR="000F4805" w:rsidRPr="00C2253E" w:rsidRDefault="000F4805" w:rsidP="003E01E0">
      <w:pPr>
        <w:spacing w:before="40" w:after="40" w:line="360" w:lineRule="auto"/>
        <w:ind w:firstLine="426"/>
        <w:jc w:val="both"/>
        <w:rPr>
          <w:sz w:val="26"/>
          <w:szCs w:val="26"/>
          <w:lang w:val="vi-VN"/>
        </w:rPr>
      </w:pPr>
      <w:r w:rsidRPr="00C2253E">
        <w:rPr>
          <w:sz w:val="26"/>
          <w:szCs w:val="26"/>
          <w:lang w:val="vi-VN"/>
        </w:rPr>
        <w:t>Đồ án tốt nghiệp</w:t>
      </w:r>
      <w:r w:rsidR="00AB4477" w:rsidRPr="00C2253E">
        <w:rPr>
          <w:sz w:val="26"/>
          <w:szCs w:val="26"/>
          <w:lang w:val="vi-VN"/>
        </w:rPr>
        <w:t xml:space="preserve"> SAP, thuộc</w:t>
      </w:r>
      <w:r w:rsidRPr="00C2253E">
        <w:rPr>
          <w:sz w:val="26"/>
          <w:szCs w:val="26"/>
          <w:lang w:val="vi-VN"/>
        </w:rPr>
        <w:t xml:space="preserve"> </w:t>
      </w:r>
      <w:r w:rsidR="00AB4477" w:rsidRPr="00C2253E">
        <w:rPr>
          <w:sz w:val="26"/>
          <w:szCs w:val="26"/>
          <w:lang w:val="vi-VN"/>
        </w:rPr>
        <w:t xml:space="preserve">học phần </w:t>
      </w:r>
      <w:r w:rsidRPr="00C2253E">
        <w:rPr>
          <w:sz w:val="26"/>
          <w:szCs w:val="26"/>
          <w:lang w:val="vi-VN"/>
        </w:rPr>
        <w:t>SAP</w:t>
      </w:r>
      <w:r w:rsidR="00AB4477" w:rsidRPr="00C2253E">
        <w:rPr>
          <w:sz w:val="26"/>
          <w:szCs w:val="26"/>
          <w:lang w:val="vi-VN"/>
        </w:rPr>
        <w:t>490,</w:t>
      </w:r>
      <w:r w:rsidRPr="00C2253E">
        <w:rPr>
          <w:sz w:val="26"/>
          <w:szCs w:val="26"/>
          <w:lang w:val="vi-VN"/>
        </w:rPr>
        <w:t xml:space="preserve"> là dự án xây dựng giải pháp SAP </w:t>
      </w:r>
      <w:r w:rsidR="00AB4477" w:rsidRPr="00C2253E">
        <w:rPr>
          <w:sz w:val="26"/>
          <w:szCs w:val="26"/>
          <w:lang w:val="vi-VN"/>
        </w:rPr>
        <w:t>được thực hiện bởi nhóm sinh viên Công nghệ thông tin (CNTT) và Quản trị kinh doanh (QTKD)</w:t>
      </w:r>
      <w:r w:rsidRPr="00C2253E">
        <w:rPr>
          <w:sz w:val="26"/>
          <w:szCs w:val="26"/>
          <w:lang w:val="vi-VN"/>
        </w:rPr>
        <w:t xml:space="preserve">, </w:t>
      </w:r>
      <w:r w:rsidR="008B05F8" w:rsidRPr="00C2253E">
        <w:rPr>
          <w:sz w:val="26"/>
          <w:szCs w:val="26"/>
          <w:lang w:val="vi-VN"/>
        </w:rPr>
        <w:t xml:space="preserve">dưới sự hướng dẫn từ </w:t>
      </w:r>
      <w:r w:rsidRPr="00C2253E">
        <w:rPr>
          <w:sz w:val="26"/>
          <w:szCs w:val="26"/>
          <w:lang w:val="vi-VN"/>
        </w:rPr>
        <w:t xml:space="preserve">giảng viên </w:t>
      </w:r>
      <w:r w:rsidR="008B05F8" w:rsidRPr="00C2253E">
        <w:rPr>
          <w:sz w:val="26"/>
          <w:szCs w:val="26"/>
          <w:lang w:val="vi-VN"/>
        </w:rPr>
        <w:t xml:space="preserve">của hai ngành và </w:t>
      </w:r>
      <w:r w:rsidRPr="00C2253E">
        <w:rPr>
          <w:sz w:val="26"/>
          <w:szCs w:val="26"/>
          <w:lang w:val="vi-VN"/>
        </w:rPr>
        <w:t xml:space="preserve">của chuyên gia </w:t>
      </w:r>
      <w:r w:rsidR="003D2C14" w:rsidRPr="00C2253E">
        <w:rPr>
          <w:sz w:val="26"/>
          <w:szCs w:val="26"/>
          <w:lang w:val="vi-VN"/>
        </w:rPr>
        <w:t>từ FPT Software (FSoft)</w:t>
      </w:r>
      <w:r w:rsidR="00AB4477" w:rsidRPr="00C2253E">
        <w:rPr>
          <w:sz w:val="26"/>
          <w:szCs w:val="26"/>
          <w:lang w:val="vi-VN"/>
        </w:rPr>
        <w:t>.</w:t>
      </w:r>
      <w:r w:rsidR="003D2C14" w:rsidRPr="00C2253E">
        <w:rPr>
          <w:sz w:val="26"/>
          <w:szCs w:val="26"/>
          <w:lang w:val="vi-VN"/>
        </w:rPr>
        <w:t xml:space="preserve"> Đồ án là một hoạt động hợp tác giữa Trường Đại học FPT (FPTU) và FSoft.</w:t>
      </w:r>
    </w:p>
    <w:p w14:paraId="33091494" w14:textId="051DB171" w:rsidR="009D7BF5" w:rsidRDefault="006F1775" w:rsidP="00032B23">
      <w:pPr>
        <w:spacing w:before="40" w:after="40" w:line="360" w:lineRule="auto"/>
        <w:jc w:val="both"/>
        <w:rPr>
          <w:b/>
          <w:sz w:val="26"/>
          <w:szCs w:val="26"/>
        </w:rPr>
      </w:pPr>
      <w:r w:rsidRPr="008123E5">
        <w:rPr>
          <w:b/>
          <w:sz w:val="26"/>
          <w:szCs w:val="26"/>
        </w:rPr>
        <w:t>II</w:t>
      </w:r>
      <w:r w:rsidR="00E7703F" w:rsidRPr="008123E5">
        <w:rPr>
          <w:b/>
          <w:sz w:val="26"/>
          <w:szCs w:val="26"/>
        </w:rPr>
        <w:t xml:space="preserve">. </w:t>
      </w:r>
      <w:r w:rsidR="00011138">
        <w:rPr>
          <w:b/>
          <w:sz w:val="26"/>
          <w:szCs w:val="26"/>
        </w:rPr>
        <w:t>Người</w:t>
      </w:r>
      <w:r w:rsidR="00E7703F" w:rsidRPr="008123E5">
        <w:rPr>
          <w:b/>
          <w:sz w:val="26"/>
          <w:szCs w:val="26"/>
        </w:rPr>
        <w:t xml:space="preserve"> hướng dẫn</w:t>
      </w:r>
    </w:p>
    <w:p w14:paraId="48BF9DC1" w14:textId="1AF1965D" w:rsidR="00AB4477" w:rsidRPr="00C2253E" w:rsidRDefault="00AB4477" w:rsidP="00AB4477">
      <w:pPr>
        <w:pStyle w:val="ListParagraph"/>
        <w:numPr>
          <w:ilvl w:val="0"/>
          <w:numId w:val="31"/>
        </w:numPr>
        <w:spacing w:before="40" w:after="40" w:line="360" w:lineRule="auto"/>
        <w:jc w:val="both"/>
        <w:rPr>
          <w:sz w:val="26"/>
          <w:szCs w:val="26"/>
        </w:rPr>
      </w:pPr>
      <w:r w:rsidRPr="00C2253E">
        <w:rPr>
          <w:sz w:val="26"/>
          <w:szCs w:val="26"/>
          <w:lang w:val="vi-VN"/>
        </w:rPr>
        <w:t>Giảng viên từ các bộ môn CNTT</w:t>
      </w:r>
      <w:r w:rsidR="003D2C14" w:rsidRPr="00C2253E">
        <w:rPr>
          <w:sz w:val="26"/>
          <w:szCs w:val="26"/>
          <w:lang w:val="vi-VN"/>
        </w:rPr>
        <w:t xml:space="preserve"> và QTKD</w:t>
      </w:r>
      <w:r w:rsidRPr="00C2253E">
        <w:rPr>
          <w:sz w:val="26"/>
          <w:szCs w:val="26"/>
          <w:lang w:val="vi-VN"/>
        </w:rPr>
        <w:t>, đáp ứng tiêu chí của Bộ GDĐT, được chủ nhiệm bộ môn giới thiệu và được Trưởng ban đào tạo mời.</w:t>
      </w:r>
    </w:p>
    <w:p w14:paraId="5A9AB0EC" w14:textId="26CE1549" w:rsidR="00993B41" w:rsidRPr="00C2253E" w:rsidRDefault="00AB4477" w:rsidP="00AB4477">
      <w:pPr>
        <w:pStyle w:val="ListParagraph"/>
        <w:numPr>
          <w:ilvl w:val="0"/>
          <w:numId w:val="31"/>
        </w:numPr>
        <w:spacing w:before="40" w:after="40" w:line="360" w:lineRule="auto"/>
        <w:jc w:val="both"/>
        <w:rPr>
          <w:sz w:val="26"/>
          <w:szCs w:val="26"/>
        </w:rPr>
      </w:pPr>
      <w:r w:rsidRPr="00C2253E">
        <w:rPr>
          <w:sz w:val="26"/>
          <w:szCs w:val="26"/>
          <w:lang w:val="vi-VN"/>
        </w:rPr>
        <w:t>Chuyên gia</w:t>
      </w:r>
      <w:r w:rsidRPr="00C2253E">
        <w:rPr>
          <w:sz w:val="26"/>
          <w:szCs w:val="26"/>
        </w:rPr>
        <w:t xml:space="preserve"> </w:t>
      </w:r>
      <w:r w:rsidR="003D2C14" w:rsidRPr="00C2253E">
        <w:rPr>
          <w:sz w:val="26"/>
          <w:szCs w:val="26"/>
          <w:lang w:val="vi-VN"/>
        </w:rPr>
        <w:t xml:space="preserve">từ FSoft </w:t>
      </w:r>
      <w:r w:rsidRPr="00C2253E">
        <w:rPr>
          <w:sz w:val="26"/>
          <w:szCs w:val="26"/>
          <w:lang w:val="vi-VN"/>
        </w:rPr>
        <w:t>do</w:t>
      </w:r>
      <w:r w:rsidR="00993B41" w:rsidRPr="00C2253E">
        <w:rPr>
          <w:sz w:val="26"/>
          <w:szCs w:val="26"/>
        </w:rPr>
        <w:t xml:space="preserve"> F</w:t>
      </w:r>
      <w:r w:rsidR="003D2C14" w:rsidRPr="00C2253E">
        <w:rPr>
          <w:sz w:val="26"/>
          <w:szCs w:val="26"/>
          <w:lang w:val="vi-VN"/>
        </w:rPr>
        <w:t>S</w:t>
      </w:r>
      <w:r w:rsidR="00993B41" w:rsidRPr="00C2253E">
        <w:rPr>
          <w:sz w:val="26"/>
          <w:szCs w:val="26"/>
        </w:rPr>
        <w:t>oft</w:t>
      </w:r>
      <w:r w:rsidRPr="00C2253E">
        <w:rPr>
          <w:sz w:val="26"/>
          <w:szCs w:val="26"/>
          <w:lang w:val="vi-VN"/>
        </w:rPr>
        <w:t xml:space="preserve"> giới thiệu và được Trưởng ban đào tạo mời.</w:t>
      </w:r>
    </w:p>
    <w:p w14:paraId="4C4A3C1C" w14:textId="0A5C8FFE" w:rsidR="003D2C14" w:rsidRPr="008B05F8" w:rsidRDefault="003D2C14" w:rsidP="003D2C14">
      <w:pPr>
        <w:spacing w:before="40" w:after="40" w:line="360" w:lineRule="auto"/>
        <w:jc w:val="both"/>
        <w:rPr>
          <w:b/>
          <w:sz w:val="26"/>
          <w:szCs w:val="26"/>
          <w:lang w:val="vi-VN"/>
        </w:rPr>
      </w:pPr>
      <w:r w:rsidRPr="008123E5">
        <w:rPr>
          <w:b/>
          <w:sz w:val="26"/>
          <w:szCs w:val="26"/>
        </w:rPr>
        <w:t>I</w:t>
      </w:r>
      <w:r>
        <w:rPr>
          <w:b/>
          <w:sz w:val="26"/>
          <w:szCs w:val="26"/>
          <w:lang w:val="vi-VN"/>
        </w:rPr>
        <w:t>II</w:t>
      </w:r>
      <w:r w:rsidRPr="008123E5">
        <w:rPr>
          <w:b/>
          <w:sz w:val="26"/>
          <w:szCs w:val="26"/>
        </w:rPr>
        <w:t xml:space="preserve">. </w:t>
      </w:r>
      <w:r>
        <w:rPr>
          <w:b/>
          <w:sz w:val="26"/>
          <w:szCs w:val="26"/>
          <w:lang w:val="vi-VN"/>
        </w:rPr>
        <w:t>Hội đồng đánh giá</w:t>
      </w:r>
    </w:p>
    <w:p w14:paraId="2A3CDF2A" w14:textId="77777777" w:rsidR="003D2C14" w:rsidRDefault="003D2C14" w:rsidP="003D2C14">
      <w:pPr>
        <w:spacing w:before="40" w:after="40" w:line="360" w:lineRule="auto"/>
        <w:jc w:val="both"/>
        <w:rPr>
          <w:sz w:val="26"/>
          <w:szCs w:val="26"/>
          <w:lang w:val="vi-VN"/>
        </w:rPr>
      </w:pPr>
      <w:r w:rsidRPr="008B05F8">
        <w:rPr>
          <w:sz w:val="26"/>
          <w:szCs w:val="26"/>
        </w:rPr>
        <w:t xml:space="preserve">Hội đồng đánh giá </w:t>
      </w:r>
      <w:r w:rsidRPr="008B05F8">
        <w:rPr>
          <w:sz w:val="26"/>
          <w:szCs w:val="26"/>
          <w:lang w:val="vi-VN"/>
        </w:rPr>
        <w:t xml:space="preserve">Đồ </w:t>
      </w:r>
      <w:proofErr w:type="gramStart"/>
      <w:r w:rsidRPr="008B05F8">
        <w:rPr>
          <w:sz w:val="26"/>
          <w:szCs w:val="26"/>
          <w:lang w:val="vi-VN"/>
        </w:rPr>
        <w:t>án</w:t>
      </w:r>
      <w:proofErr w:type="gramEnd"/>
      <w:r w:rsidRPr="008B05F8">
        <w:rPr>
          <w:sz w:val="26"/>
          <w:szCs w:val="26"/>
          <w:lang w:val="vi-VN"/>
        </w:rPr>
        <w:t xml:space="preserve"> tốt nghiệp SAP490</w:t>
      </w:r>
      <w:r w:rsidRPr="008B05F8">
        <w:rPr>
          <w:sz w:val="26"/>
          <w:szCs w:val="26"/>
        </w:rPr>
        <w:t xml:space="preserve"> gồm 03 đến 05 thành viên như sau</w:t>
      </w:r>
      <w:r w:rsidRPr="008B05F8">
        <w:rPr>
          <w:sz w:val="26"/>
          <w:szCs w:val="26"/>
          <w:lang w:val="vi-VN"/>
        </w:rPr>
        <w:t xml:space="preserve">. </w:t>
      </w:r>
    </w:p>
    <w:p w14:paraId="5CF32B7D" w14:textId="77777777" w:rsidR="0031049C" w:rsidRDefault="003D2C14" w:rsidP="0031049C">
      <w:pPr>
        <w:pStyle w:val="ListParagraph"/>
        <w:numPr>
          <w:ilvl w:val="0"/>
          <w:numId w:val="9"/>
        </w:numPr>
        <w:spacing w:before="40" w:after="40" w:line="360" w:lineRule="auto"/>
        <w:jc w:val="both"/>
        <w:rPr>
          <w:sz w:val="26"/>
          <w:szCs w:val="26"/>
        </w:rPr>
      </w:pPr>
      <w:r w:rsidRPr="003D2C14">
        <w:rPr>
          <w:sz w:val="26"/>
          <w:szCs w:val="26"/>
        </w:rPr>
        <w:t>01 Chủ tịch Hội đồng;</w:t>
      </w:r>
    </w:p>
    <w:p w14:paraId="4101F3D0" w14:textId="77777777" w:rsidR="0031049C" w:rsidRPr="0031049C" w:rsidRDefault="003D2C14" w:rsidP="0031049C">
      <w:pPr>
        <w:pStyle w:val="ListParagraph"/>
        <w:numPr>
          <w:ilvl w:val="0"/>
          <w:numId w:val="9"/>
        </w:numPr>
        <w:spacing w:before="40" w:after="40" w:line="360" w:lineRule="auto"/>
        <w:jc w:val="both"/>
        <w:rPr>
          <w:sz w:val="26"/>
          <w:szCs w:val="26"/>
        </w:rPr>
      </w:pPr>
      <w:r w:rsidRPr="0031049C">
        <w:rPr>
          <w:sz w:val="26"/>
          <w:szCs w:val="26"/>
        </w:rPr>
        <w:t>01 đến 02 Ủy viên Hội đồng</w:t>
      </w:r>
      <w:r w:rsidRPr="0031049C">
        <w:rPr>
          <w:color w:val="FF0000"/>
          <w:sz w:val="26"/>
          <w:szCs w:val="26"/>
        </w:rPr>
        <w:t xml:space="preserve"> </w:t>
      </w:r>
    </w:p>
    <w:p w14:paraId="13042112" w14:textId="77777777" w:rsidR="0031049C" w:rsidRDefault="0031049C" w:rsidP="0031049C">
      <w:pPr>
        <w:pStyle w:val="ListParagraph"/>
        <w:numPr>
          <w:ilvl w:val="0"/>
          <w:numId w:val="9"/>
        </w:numPr>
        <w:spacing w:before="40" w:after="40" w:line="360" w:lineRule="auto"/>
        <w:jc w:val="both"/>
        <w:rPr>
          <w:sz w:val="26"/>
          <w:szCs w:val="26"/>
        </w:rPr>
      </w:pPr>
      <w:r>
        <w:rPr>
          <w:sz w:val="26"/>
          <w:szCs w:val="26"/>
        </w:rPr>
        <w:t>01 Thư ký Hội đồng</w:t>
      </w:r>
    </w:p>
    <w:p w14:paraId="41362064" w14:textId="5A09EA16" w:rsidR="00F33D9C" w:rsidRPr="0031049C" w:rsidRDefault="00F33D9C" w:rsidP="0031049C">
      <w:pPr>
        <w:pStyle w:val="ListParagraph"/>
        <w:numPr>
          <w:ilvl w:val="0"/>
          <w:numId w:val="9"/>
        </w:numPr>
        <w:spacing w:before="40" w:after="40" w:line="360" w:lineRule="auto"/>
        <w:jc w:val="both"/>
        <w:rPr>
          <w:sz w:val="26"/>
          <w:szCs w:val="26"/>
        </w:rPr>
      </w:pPr>
      <w:r w:rsidRPr="0031049C">
        <w:rPr>
          <w:sz w:val="26"/>
          <w:szCs w:val="26"/>
        </w:rPr>
        <w:t>01</w:t>
      </w:r>
      <w:r w:rsidR="0031049C">
        <w:rPr>
          <w:sz w:val="26"/>
          <w:szCs w:val="26"/>
        </w:rPr>
        <w:t xml:space="preserve"> đến </w:t>
      </w:r>
      <w:r w:rsidRPr="0031049C">
        <w:rPr>
          <w:sz w:val="26"/>
          <w:szCs w:val="26"/>
        </w:rPr>
        <w:t>02 thành viên từ F</w:t>
      </w:r>
      <w:r w:rsidR="0031049C">
        <w:rPr>
          <w:sz w:val="26"/>
          <w:szCs w:val="26"/>
        </w:rPr>
        <w:t>S</w:t>
      </w:r>
      <w:r w:rsidRPr="0031049C">
        <w:rPr>
          <w:sz w:val="26"/>
          <w:szCs w:val="26"/>
        </w:rPr>
        <w:t xml:space="preserve">oft, gồm một chuyên gia phát triển ứng dụng hoặc/và một chuyên gia tư vấn chức năng. </w:t>
      </w:r>
    </w:p>
    <w:p w14:paraId="6A135F62" w14:textId="77777777" w:rsidR="003D2C14" w:rsidRPr="00C2253E" w:rsidRDefault="003D2C14" w:rsidP="003D2C14">
      <w:pPr>
        <w:spacing w:before="40" w:after="40" w:line="360" w:lineRule="auto"/>
        <w:jc w:val="both"/>
        <w:rPr>
          <w:sz w:val="26"/>
          <w:szCs w:val="26"/>
        </w:rPr>
      </w:pPr>
      <w:r w:rsidRPr="00C2253E">
        <w:rPr>
          <w:sz w:val="26"/>
          <w:szCs w:val="26"/>
          <w:lang w:val="vi-VN"/>
        </w:rPr>
        <w:t>Hội đồng phải có thành viên từ cả hai ngành Công nghệ thông tin và Quản trị kinh doanh.</w:t>
      </w:r>
    </w:p>
    <w:p w14:paraId="5F235AEE" w14:textId="4C3819FB" w:rsidR="008B05F8" w:rsidRPr="008B05F8" w:rsidRDefault="003D2C14" w:rsidP="008B05F8">
      <w:pPr>
        <w:spacing w:before="40" w:after="40" w:line="360" w:lineRule="auto"/>
        <w:jc w:val="both"/>
        <w:rPr>
          <w:b/>
          <w:sz w:val="26"/>
          <w:szCs w:val="26"/>
          <w:lang w:val="vi-VN"/>
        </w:rPr>
      </w:pPr>
      <w:r>
        <w:rPr>
          <w:b/>
          <w:sz w:val="26"/>
          <w:szCs w:val="26"/>
          <w:lang w:val="vi-VN"/>
        </w:rPr>
        <w:t>IV</w:t>
      </w:r>
      <w:r w:rsidR="008B05F8" w:rsidRPr="008123E5">
        <w:rPr>
          <w:b/>
          <w:sz w:val="26"/>
          <w:szCs w:val="26"/>
        </w:rPr>
        <w:t xml:space="preserve">. </w:t>
      </w:r>
      <w:r w:rsidR="0031049C">
        <w:rPr>
          <w:b/>
          <w:sz w:val="26"/>
          <w:szCs w:val="26"/>
          <w:lang w:val="vi-VN"/>
        </w:rPr>
        <w:t>Cấu trúc</w:t>
      </w:r>
      <w:r w:rsidR="0031049C">
        <w:rPr>
          <w:b/>
          <w:sz w:val="26"/>
          <w:szCs w:val="26"/>
        </w:rPr>
        <w:t xml:space="preserve">, </w:t>
      </w:r>
      <w:r w:rsidR="008B05F8">
        <w:rPr>
          <w:b/>
          <w:sz w:val="26"/>
          <w:szCs w:val="26"/>
          <w:lang w:val="vi-VN"/>
        </w:rPr>
        <w:t>quy cách trình bày</w:t>
      </w:r>
      <w:r w:rsidR="008B05F8" w:rsidRPr="008123E5">
        <w:rPr>
          <w:b/>
          <w:sz w:val="26"/>
          <w:szCs w:val="26"/>
        </w:rPr>
        <w:t xml:space="preserve"> </w:t>
      </w:r>
      <w:r w:rsidR="0031049C">
        <w:rPr>
          <w:b/>
          <w:sz w:val="26"/>
          <w:szCs w:val="26"/>
        </w:rPr>
        <w:t>đồ án và trích dẫn</w:t>
      </w:r>
      <w:r w:rsidR="008B05F8">
        <w:rPr>
          <w:b/>
          <w:sz w:val="26"/>
          <w:szCs w:val="26"/>
          <w:lang w:val="vi-VN"/>
        </w:rPr>
        <w:t xml:space="preserve"> </w:t>
      </w:r>
    </w:p>
    <w:p w14:paraId="415359CC" w14:textId="4DE7E017" w:rsidR="008B05F8" w:rsidRPr="008123E5" w:rsidRDefault="008B05F8" w:rsidP="008B05F8">
      <w:pPr>
        <w:pStyle w:val="ListParagraph"/>
        <w:numPr>
          <w:ilvl w:val="0"/>
          <w:numId w:val="7"/>
        </w:numPr>
        <w:spacing w:before="40" w:after="40" w:line="360" w:lineRule="auto"/>
        <w:jc w:val="both"/>
        <w:rPr>
          <w:sz w:val="26"/>
          <w:szCs w:val="26"/>
        </w:rPr>
      </w:pPr>
      <w:r w:rsidRPr="008123E5">
        <w:rPr>
          <w:sz w:val="26"/>
          <w:szCs w:val="26"/>
        </w:rPr>
        <w:t xml:space="preserve">Cấu trúc của </w:t>
      </w:r>
      <w:r w:rsidR="003D2C14">
        <w:rPr>
          <w:sz w:val="26"/>
          <w:szCs w:val="26"/>
          <w:lang w:val="vi-VN"/>
        </w:rPr>
        <w:t>Đồ</w:t>
      </w:r>
      <w:r>
        <w:rPr>
          <w:sz w:val="26"/>
          <w:szCs w:val="26"/>
        </w:rPr>
        <w:t xml:space="preserve"> án</w:t>
      </w:r>
      <w:r w:rsidRPr="008123E5">
        <w:rPr>
          <w:sz w:val="26"/>
          <w:szCs w:val="26"/>
        </w:rPr>
        <w:t>: được gợi ý ở phụ lục II</w:t>
      </w:r>
    </w:p>
    <w:p w14:paraId="35A8C140" w14:textId="47E6FBCA" w:rsidR="008B05F8" w:rsidRPr="0031049C" w:rsidRDefault="008B05F8" w:rsidP="008B05F8">
      <w:pPr>
        <w:pStyle w:val="ListParagraph"/>
        <w:spacing w:before="40" w:after="40" w:line="360" w:lineRule="auto"/>
        <w:ind w:left="432"/>
        <w:jc w:val="both"/>
        <w:rPr>
          <w:sz w:val="26"/>
          <w:szCs w:val="26"/>
          <w:lang w:val="vi-VN"/>
        </w:rPr>
      </w:pPr>
      <w:r w:rsidRPr="008123E5">
        <w:rPr>
          <w:sz w:val="26"/>
          <w:szCs w:val="26"/>
        </w:rPr>
        <w:t xml:space="preserve">Số trang tối thiểu của một </w:t>
      </w:r>
      <w:r w:rsidR="003D2C14">
        <w:rPr>
          <w:sz w:val="26"/>
          <w:szCs w:val="26"/>
          <w:lang w:val="vi-VN"/>
        </w:rPr>
        <w:t xml:space="preserve">Đồ án tốt nghiệp </w:t>
      </w:r>
      <w:r w:rsidR="003D2C14" w:rsidRPr="0031049C">
        <w:rPr>
          <w:sz w:val="26"/>
          <w:szCs w:val="26"/>
          <w:lang w:val="vi-VN"/>
        </w:rPr>
        <w:t>SAP</w:t>
      </w:r>
      <w:r w:rsidRPr="0031049C">
        <w:rPr>
          <w:sz w:val="26"/>
          <w:szCs w:val="26"/>
        </w:rPr>
        <w:t xml:space="preserve"> là </w:t>
      </w:r>
      <w:r w:rsidR="0044598D" w:rsidRPr="0031049C">
        <w:rPr>
          <w:sz w:val="26"/>
          <w:szCs w:val="26"/>
        </w:rPr>
        <w:t>100</w:t>
      </w:r>
      <w:r w:rsidRPr="0031049C">
        <w:rPr>
          <w:sz w:val="26"/>
          <w:szCs w:val="26"/>
        </w:rPr>
        <w:t xml:space="preserve"> trang, tối đa là 1</w:t>
      </w:r>
      <w:r w:rsidR="0044598D" w:rsidRPr="0031049C">
        <w:rPr>
          <w:sz w:val="26"/>
          <w:szCs w:val="26"/>
        </w:rPr>
        <w:t>3</w:t>
      </w:r>
      <w:r w:rsidRPr="0031049C">
        <w:rPr>
          <w:sz w:val="26"/>
          <w:szCs w:val="26"/>
        </w:rPr>
        <w:t>0 trang không kể phụ lục</w:t>
      </w:r>
      <w:r w:rsidRPr="0031049C">
        <w:rPr>
          <w:sz w:val="26"/>
          <w:szCs w:val="26"/>
          <w:lang w:val="vi-VN"/>
        </w:rPr>
        <w:t>.</w:t>
      </w:r>
    </w:p>
    <w:p w14:paraId="6A644E5A" w14:textId="65C303F1" w:rsidR="008B05F8" w:rsidRPr="00323B0A" w:rsidRDefault="008B05F8" w:rsidP="008B05F8">
      <w:pPr>
        <w:pStyle w:val="ListParagraph"/>
        <w:numPr>
          <w:ilvl w:val="0"/>
          <w:numId w:val="7"/>
        </w:numPr>
        <w:spacing w:before="40" w:after="40" w:line="360" w:lineRule="auto"/>
        <w:jc w:val="both"/>
        <w:rPr>
          <w:sz w:val="26"/>
          <w:szCs w:val="26"/>
        </w:rPr>
      </w:pPr>
      <w:r>
        <w:rPr>
          <w:sz w:val="26"/>
          <w:szCs w:val="26"/>
          <w:lang w:val="vi-VN"/>
        </w:rPr>
        <w:t>Quy cách trình bày</w:t>
      </w:r>
      <w:r w:rsidRPr="00323B0A">
        <w:rPr>
          <w:sz w:val="26"/>
          <w:szCs w:val="26"/>
        </w:rPr>
        <w:t>:</w:t>
      </w:r>
    </w:p>
    <w:p w14:paraId="251EB022" w14:textId="77777777" w:rsidR="008B05F8" w:rsidRPr="008123E5" w:rsidRDefault="008B05F8" w:rsidP="008B05F8">
      <w:pPr>
        <w:spacing w:line="360" w:lineRule="auto"/>
        <w:ind w:left="720"/>
        <w:rPr>
          <w:sz w:val="26"/>
          <w:szCs w:val="26"/>
          <w:lang w:val="vi-VN"/>
        </w:rPr>
      </w:pPr>
      <w:r w:rsidRPr="008123E5">
        <w:rPr>
          <w:sz w:val="26"/>
          <w:szCs w:val="26"/>
          <w:lang w:val="vi-VN"/>
        </w:rPr>
        <w:t>Font: Times New Roman</w:t>
      </w:r>
    </w:p>
    <w:p w14:paraId="2557CF3C" w14:textId="77777777" w:rsidR="008B05F8" w:rsidRPr="008123E5" w:rsidRDefault="008B05F8" w:rsidP="008B05F8">
      <w:pPr>
        <w:spacing w:line="360" w:lineRule="auto"/>
        <w:ind w:left="720"/>
        <w:rPr>
          <w:sz w:val="26"/>
          <w:szCs w:val="26"/>
          <w:lang w:val="vi-VN"/>
        </w:rPr>
      </w:pPr>
      <w:r w:rsidRPr="008123E5">
        <w:rPr>
          <w:sz w:val="26"/>
          <w:szCs w:val="26"/>
          <w:lang w:val="vi-VN"/>
        </w:rPr>
        <w:lastRenderedPageBreak/>
        <w:t>Font size: 12</w:t>
      </w:r>
    </w:p>
    <w:p w14:paraId="34B60431" w14:textId="77777777" w:rsidR="008B05F8" w:rsidRPr="008123E5" w:rsidRDefault="008B05F8" w:rsidP="008B05F8">
      <w:pPr>
        <w:spacing w:line="360" w:lineRule="auto"/>
        <w:ind w:left="720"/>
        <w:rPr>
          <w:sz w:val="26"/>
          <w:szCs w:val="26"/>
          <w:lang w:val="vi-VN"/>
        </w:rPr>
      </w:pPr>
      <w:r w:rsidRPr="008123E5">
        <w:rPr>
          <w:sz w:val="26"/>
          <w:szCs w:val="26"/>
          <w:lang w:val="vi-VN"/>
        </w:rPr>
        <w:t>Spacing: 1.5 lines</w:t>
      </w:r>
    </w:p>
    <w:p w14:paraId="45CBAC02" w14:textId="77777777" w:rsidR="008B05F8" w:rsidRPr="008123E5" w:rsidRDefault="008B05F8" w:rsidP="008B05F8">
      <w:pPr>
        <w:spacing w:line="360" w:lineRule="auto"/>
        <w:ind w:left="720"/>
        <w:rPr>
          <w:sz w:val="26"/>
          <w:szCs w:val="26"/>
          <w:lang w:val="vi-VN"/>
        </w:rPr>
      </w:pPr>
      <w:r w:rsidRPr="008123E5">
        <w:rPr>
          <w:sz w:val="26"/>
          <w:szCs w:val="26"/>
          <w:lang w:val="vi-VN"/>
        </w:rPr>
        <w:t>Page set up: A4; Margin: Top: 2.5cm; Bottom: 2.5cm; Left: 3.5cm; Right: 2cm</w:t>
      </w:r>
    </w:p>
    <w:p w14:paraId="3192AB42" w14:textId="77777777" w:rsidR="008B05F8" w:rsidRPr="008123E5" w:rsidRDefault="008B05F8" w:rsidP="008B05F8">
      <w:pPr>
        <w:spacing w:line="360" w:lineRule="auto"/>
        <w:ind w:left="720"/>
        <w:rPr>
          <w:sz w:val="26"/>
          <w:szCs w:val="26"/>
          <w:lang w:val="vi-VN"/>
        </w:rPr>
      </w:pPr>
      <w:r w:rsidRPr="008123E5">
        <w:rPr>
          <w:sz w:val="26"/>
          <w:szCs w:val="26"/>
          <w:lang w:val="vi-VN"/>
        </w:rPr>
        <w:t>Numbering as follows</w:t>
      </w:r>
    </w:p>
    <w:p w14:paraId="62C0D758" w14:textId="77777777" w:rsidR="008B05F8" w:rsidRPr="008123E5" w:rsidRDefault="008B05F8" w:rsidP="008B05F8">
      <w:pPr>
        <w:spacing w:line="360" w:lineRule="auto"/>
        <w:ind w:left="720"/>
        <w:rPr>
          <w:b/>
          <w:bCs/>
          <w:sz w:val="26"/>
          <w:szCs w:val="26"/>
          <w:lang w:val="vi-VN"/>
        </w:rPr>
      </w:pPr>
      <w:r w:rsidRPr="008123E5">
        <w:rPr>
          <w:b/>
          <w:bCs/>
          <w:sz w:val="26"/>
          <w:szCs w:val="26"/>
          <w:lang w:val="vi-VN"/>
        </w:rPr>
        <w:t>Section: 1. (bold, font size 16)</w:t>
      </w:r>
    </w:p>
    <w:p w14:paraId="1B12390A" w14:textId="77777777" w:rsidR="008B05F8" w:rsidRPr="008123E5" w:rsidRDefault="008B05F8" w:rsidP="008B05F8">
      <w:pPr>
        <w:spacing w:line="360" w:lineRule="auto"/>
        <w:ind w:left="720"/>
        <w:rPr>
          <w:b/>
          <w:sz w:val="26"/>
          <w:szCs w:val="26"/>
          <w:lang w:val="vi-VN"/>
        </w:rPr>
      </w:pPr>
      <w:r w:rsidRPr="008123E5">
        <w:rPr>
          <w:b/>
          <w:sz w:val="26"/>
          <w:szCs w:val="26"/>
          <w:lang w:val="vi-VN"/>
        </w:rPr>
        <w:t>Sub-section: 1.1. (bold, font size 14)</w:t>
      </w:r>
    </w:p>
    <w:p w14:paraId="252307F4" w14:textId="77777777" w:rsidR="008B05F8" w:rsidRPr="008123E5" w:rsidRDefault="008B05F8" w:rsidP="008B05F8">
      <w:pPr>
        <w:spacing w:line="360" w:lineRule="auto"/>
        <w:ind w:left="720"/>
        <w:rPr>
          <w:sz w:val="26"/>
          <w:szCs w:val="26"/>
        </w:rPr>
      </w:pPr>
      <w:r w:rsidRPr="008123E5">
        <w:rPr>
          <w:b/>
          <w:bCs/>
          <w:sz w:val="26"/>
          <w:szCs w:val="26"/>
          <w:lang w:val="vi-VN"/>
        </w:rPr>
        <w:t>Sub-sub-section: 1.1.1. (bo</w:t>
      </w:r>
      <w:r w:rsidRPr="008123E5">
        <w:rPr>
          <w:b/>
          <w:bCs/>
          <w:sz w:val="26"/>
          <w:szCs w:val="26"/>
        </w:rPr>
        <w:t>l</w:t>
      </w:r>
      <w:r w:rsidRPr="008123E5">
        <w:rPr>
          <w:b/>
          <w:bCs/>
          <w:sz w:val="26"/>
          <w:szCs w:val="26"/>
          <w:lang w:val="vi-VN"/>
        </w:rPr>
        <w:t>d, font size 12)</w:t>
      </w:r>
    </w:p>
    <w:p w14:paraId="0F634265" w14:textId="77777777" w:rsidR="008B05F8" w:rsidRPr="008123E5" w:rsidRDefault="008B05F8" w:rsidP="008B05F8">
      <w:pPr>
        <w:pStyle w:val="ListParagraph"/>
        <w:numPr>
          <w:ilvl w:val="0"/>
          <w:numId w:val="7"/>
        </w:numPr>
        <w:spacing w:before="40" w:after="40" w:line="360" w:lineRule="auto"/>
        <w:jc w:val="both"/>
        <w:rPr>
          <w:sz w:val="26"/>
          <w:szCs w:val="26"/>
        </w:rPr>
      </w:pPr>
      <w:r w:rsidRPr="008123E5">
        <w:rPr>
          <w:sz w:val="26"/>
          <w:szCs w:val="26"/>
        </w:rPr>
        <w:t>Trích dẫn tài liệu tham khảo</w:t>
      </w:r>
    </w:p>
    <w:p w14:paraId="6DF6CA52" w14:textId="77777777" w:rsidR="008B05F8" w:rsidRPr="008123E5" w:rsidRDefault="008B05F8" w:rsidP="008B05F8">
      <w:pPr>
        <w:pStyle w:val="ListParagraph"/>
        <w:numPr>
          <w:ilvl w:val="0"/>
          <w:numId w:val="9"/>
        </w:numPr>
        <w:spacing w:before="40" w:after="40" w:line="360" w:lineRule="auto"/>
        <w:ind w:left="851" w:hanging="425"/>
        <w:jc w:val="both"/>
        <w:rPr>
          <w:sz w:val="26"/>
          <w:szCs w:val="26"/>
        </w:rPr>
      </w:pPr>
      <w:r w:rsidRPr="008123E5">
        <w:rPr>
          <w:sz w:val="26"/>
          <w:szCs w:val="26"/>
        </w:rPr>
        <w:t>Mọi tham khảo phải được trích dẫn và chỉ rõ nguồn trong Danh mục tài liệu tham khảo của khóa luận.</w:t>
      </w:r>
    </w:p>
    <w:p w14:paraId="2FBC9D62" w14:textId="009A3D4E" w:rsidR="008B05F8" w:rsidRPr="008123E5" w:rsidRDefault="008B05F8" w:rsidP="008B05F8">
      <w:pPr>
        <w:pStyle w:val="ListParagraph"/>
        <w:numPr>
          <w:ilvl w:val="0"/>
          <w:numId w:val="9"/>
        </w:numPr>
        <w:spacing w:before="40" w:after="40" w:line="360" w:lineRule="auto"/>
        <w:ind w:left="851" w:hanging="425"/>
        <w:jc w:val="both"/>
        <w:rPr>
          <w:sz w:val="26"/>
          <w:szCs w:val="26"/>
        </w:rPr>
      </w:pPr>
      <w:r w:rsidRPr="008123E5">
        <w:rPr>
          <w:sz w:val="26"/>
          <w:szCs w:val="26"/>
        </w:rPr>
        <w:t xml:space="preserve">Việc trích dẫn phải nêu rõ xuất xứ và trình bày nhất quán: trích nguyên văn phải để trong ngoặc kép. Cách trích dẫn và liệt kê tài liệu tham khảo phải </w:t>
      </w:r>
      <w:proofErr w:type="gramStart"/>
      <w:r w:rsidRPr="008123E5">
        <w:rPr>
          <w:sz w:val="26"/>
          <w:szCs w:val="26"/>
        </w:rPr>
        <w:t>theo</w:t>
      </w:r>
      <w:proofErr w:type="gramEnd"/>
      <w:r w:rsidRPr="008123E5">
        <w:rPr>
          <w:sz w:val="26"/>
          <w:szCs w:val="26"/>
        </w:rPr>
        <w:t xml:space="preserve"> mẫu Harvard Referencing được hướng dẫn </w:t>
      </w:r>
      <w:r>
        <w:rPr>
          <w:sz w:val="26"/>
          <w:szCs w:val="26"/>
          <w:lang w:val="vi-VN"/>
        </w:rPr>
        <w:t>thông qua các ví dụ</w:t>
      </w:r>
      <w:r w:rsidRPr="008123E5">
        <w:rPr>
          <w:sz w:val="26"/>
          <w:szCs w:val="26"/>
        </w:rPr>
        <w:t xml:space="preserve"> tại phụ lục II “Quy cách trình bày khóa luận tốt nghiệp đại học”.</w:t>
      </w:r>
    </w:p>
    <w:p w14:paraId="71EE7A29" w14:textId="77777777" w:rsidR="008B05F8" w:rsidRPr="008123E5" w:rsidRDefault="008B05F8" w:rsidP="008B05F8">
      <w:pPr>
        <w:pStyle w:val="ListParagraph"/>
        <w:numPr>
          <w:ilvl w:val="0"/>
          <w:numId w:val="9"/>
        </w:numPr>
        <w:spacing w:before="40" w:after="40" w:line="360" w:lineRule="auto"/>
        <w:ind w:left="851" w:hanging="425"/>
        <w:jc w:val="both"/>
        <w:rPr>
          <w:sz w:val="26"/>
          <w:szCs w:val="26"/>
        </w:rPr>
      </w:pPr>
      <w:r w:rsidRPr="008123E5">
        <w:rPr>
          <w:sz w:val="26"/>
          <w:szCs w:val="26"/>
        </w:rPr>
        <w:t>Nếu không có điều kiện tiếp cận được tài liệu gốc mà phải trích dẫn thông qua một tài liệu khác thì phải nêu rõ cách trích dẫn này, đồng thời tài liệu gốc đó không được liệt kê trong Danh mục tài liệu tham khảo của khóa luận.</w:t>
      </w:r>
    </w:p>
    <w:p w14:paraId="330914B7" w14:textId="2A18D6D2" w:rsidR="00AC319C" w:rsidRPr="008B05F8" w:rsidRDefault="008B05F8" w:rsidP="008B05F8">
      <w:pPr>
        <w:spacing w:before="40" w:after="40" w:line="360" w:lineRule="auto"/>
        <w:jc w:val="both"/>
        <w:rPr>
          <w:b/>
          <w:sz w:val="26"/>
          <w:szCs w:val="26"/>
          <w:lang w:val="vi-VN"/>
        </w:rPr>
      </w:pPr>
      <w:r>
        <w:rPr>
          <w:b/>
          <w:sz w:val="26"/>
          <w:szCs w:val="26"/>
          <w:lang w:val="vi-VN"/>
        </w:rPr>
        <w:t xml:space="preserve">V. </w:t>
      </w:r>
      <w:r w:rsidR="00AC319C" w:rsidRPr="008B05F8">
        <w:rPr>
          <w:b/>
          <w:sz w:val="26"/>
          <w:szCs w:val="26"/>
        </w:rPr>
        <w:t xml:space="preserve">Trình tự bảo vệ </w:t>
      </w:r>
      <w:r w:rsidR="000F4805" w:rsidRPr="008B05F8">
        <w:rPr>
          <w:b/>
          <w:sz w:val="26"/>
          <w:szCs w:val="26"/>
        </w:rPr>
        <w:t xml:space="preserve">Đồ </w:t>
      </w:r>
      <w:proofErr w:type="gramStart"/>
      <w:r w:rsidR="000F4805" w:rsidRPr="008B05F8">
        <w:rPr>
          <w:b/>
          <w:sz w:val="26"/>
          <w:szCs w:val="26"/>
        </w:rPr>
        <w:t>án</w:t>
      </w:r>
      <w:proofErr w:type="gramEnd"/>
      <w:r w:rsidR="000F4805" w:rsidRPr="008B05F8">
        <w:rPr>
          <w:b/>
          <w:sz w:val="26"/>
          <w:szCs w:val="26"/>
        </w:rPr>
        <w:t xml:space="preserve"> tốt nghiệp SAP</w:t>
      </w:r>
    </w:p>
    <w:p w14:paraId="330914B8" w14:textId="782D7E41" w:rsidR="006035DE" w:rsidRPr="0031049C" w:rsidRDefault="00FB77BA" w:rsidP="00540DF3">
      <w:pPr>
        <w:pStyle w:val="ListParagraph"/>
        <w:numPr>
          <w:ilvl w:val="0"/>
          <w:numId w:val="9"/>
        </w:numPr>
        <w:spacing w:before="40" w:after="40" w:line="360" w:lineRule="auto"/>
        <w:ind w:left="851" w:hanging="425"/>
        <w:jc w:val="both"/>
        <w:rPr>
          <w:sz w:val="26"/>
          <w:szCs w:val="26"/>
        </w:rPr>
      </w:pPr>
      <w:r w:rsidRPr="008123E5">
        <w:rPr>
          <w:sz w:val="26"/>
          <w:szCs w:val="26"/>
        </w:rPr>
        <w:t>Thư ký Hội đồng</w:t>
      </w:r>
      <w:r w:rsidR="006035DE" w:rsidRPr="008123E5">
        <w:rPr>
          <w:sz w:val="26"/>
          <w:szCs w:val="26"/>
        </w:rPr>
        <w:t xml:space="preserve"> giới thiệu thành phần hội đồng, tên đề tài, và mời chủ tịch hội đồng </w:t>
      </w:r>
      <w:r w:rsidR="006035DE" w:rsidRPr="0031049C">
        <w:rPr>
          <w:sz w:val="26"/>
          <w:szCs w:val="26"/>
        </w:rPr>
        <w:t>điều khiển</w:t>
      </w:r>
      <w:r w:rsidR="00267D90" w:rsidRPr="0031049C">
        <w:rPr>
          <w:sz w:val="26"/>
          <w:szCs w:val="26"/>
        </w:rPr>
        <w:t xml:space="preserve"> buổi bảo vệ.</w:t>
      </w:r>
      <w:r w:rsidR="00C80743" w:rsidRPr="0031049C">
        <w:rPr>
          <w:sz w:val="26"/>
          <w:szCs w:val="26"/>
        </w:rPr>
        <w:t xml:space="preserve"> Chủ tịch hội đồng điều khiển buổi bảo vệ</w:t>
      </w:r>
      <w:r w:rsidR="00933218" w:rsidRPr="0031049C">
        <w:rPr>
          <w:sz w:val="26"/>
          <w:szCs w:val="26"/>
        </w:rPr>
        <w:t xml:space="preserve"> </w:t>
      </w:r>
      <w:r w:rsidR="003D2C14" w:rsidRPr="0031049C">
        <w:rPr>
          <w:sz w:val="26"/>
          <w:szCs w:val="26"/>
          <w:lang w:val="vi-VN"/>
        </w:rPr>
        <w:t xml:space="preserve">Đồ </w:t>
      </w:r>
      <w:proofErr w:type="gramStart"/>
      <w:r w:rsidR="003D2C14" w:rsidRPr="0031049C">
        <w:rPr>
          <w:sz w:val="26"/>
          <w:szCs w:val="26"/>
          <w:lang w:val="vi-VN"/>
        </w:rPr>
        <w:t>án</w:t>
      </w:r>
      <w:proofErr w:type="gramEnd"/>
      <w:r w:rsidR="003D2C14" w:rsidRPr="0031049C">
        <w:rPr>
          <w:sz w:val="26"/>
          <w:szCs w:val="26"/>
          <w:lang w:val="vi-VN"/>
        </w:rPr>
        <w:t xml:space="preserve"> tốt nghiệp SAP</w:t>
      </w:r>
      <w:r w:rsidR="00C80743" w:rsidRPr="0031049C">
        <w:rPr>
          <w:sz w:val="26"/>
          <w:szCs w:val="26"/>
        </w:rPr>
        <w:t xml:space="preserve">. </w:t>
      </w:r>
    </w:p>
    <w:p w14:paraId="330914B9" w14:textId="49663B03" w:rsidR="00F5665B" w:rsidRPr="008123E5" w:rsidRDefault="00F33D9C" w:rsidP="00540DF3">
      <w:pPr>
        <w:pStyle w:val="ListParagraph"/>
        <w:numPr>
          <w:ilvl w:val="0"/>
          <w:numId w:val="9"/>
        </w:numPr>
        <w:spacing w:before="40" w:after="40" w:line="360" w:lineRule="auto"/>
        <w:ind w:left="851" w:hanging="425"/>
        <w:jc w:val="both"/>
        <w:rPr>
          <w:sz w:val="26"/>
          <w:szCs w:val="26"/>
        </w:rPr>
      </w:pPr>
      <w:r w:rsidRPr="0031049C">
        <w:rPr>
          <w:sz w:val="26"/>
          <w:szCs w:val="26"/>
        </w:rPr>
        <w:t>Người</w:t>
      </w:r>
      <w:r w:rsidR="00F5665B" w:rsidRPr="0031049C">
        <w:rPr>
          <w:sz w:val="26"/>
          <w:szCs w:val="26"/>
        </w:rPr>
        <w:t xml:space="preserve"> hướng </w:t>
      </w:r>
      <w:r w:rsidR="00F5665B" w:rsidRPr="008123E5">
        <w:rPr>
          <w:sz w:val="26"/>
          <w:szCs w:val="26"/>
        </w:rPr>
        <w:t xml:space="preserve">dẫn được tham dự là người nghe nhưng không tham gia </w:t>
      </w:r>
      <w:r w:rsidR="006C63D0" w:rsidRPr="008123E5">
        <w:rPr>
          <w:sz w:val="26"/>
          <w:szCs w:val="26"/>
        </w:rPr>
        <w:t xml:space="preserve">ngồi cùng </w:t>
      </w:r>
      <w:r w:rsidR="003D2C14">
        <w:rPr>
          <w:sz w:val="26"/>
          <w:szCs w:val="26"/>
          <w:lang w:val="vi-VN"/>
        </w:rPr>
        <w:t>H</w:t>
      </w:r>
      <w:r w:rsidR="00F5665B" w:rsidRPr="008123E5">
        <w:rPr>
          <w:sz w:val="26"/>
          <w:szCs w:val="26"/>
        </w:rPr>
        <w:t>ội đồng</w:t>
      </w:r>
      <w:r w:rsidR="006C63D0" w:rsidRPr="008123E5">
        <w:rPr>
          <w:sz w:val="26"/>
          <w:szCs w:val="26"/>
        </w:rPr>
        <w:t xml:space="preserve"> hay làm việc cùng với </w:t>
      </w:r>
      <w:r w:rsidR="003D2C14">
        <w:rPr>
          <w:sz w:val="26"/>
          <w:szCs w:val="26"/>
          <w:lang w:val="vi-VN"/>
        </w:rPr>
        <w:t>H</w:t>
      </w:r>
      <w:r w:rsidR="006C63D0" w:rsidRPr="008123E5">
        <w:rPr>
          <w:sz w:val="26"/>
          <w:szCs w:val="26"/>
        </w:rPr>
        <w:t>ội đồng</w:t>
      </w:r>
      <w:r w:rsidR="00F5665B" w:rsidRPr="008123E5">
        <w:rPr>
          <w:sz w:val="26"/>
          <w:szCs w:val="26"/>
        </w:rPr>
        <w:t>.</w:t>
      </w:r>
      <w:r w:rsidR="006C63D0" w:rsidRPr="008123E5">
        <w:rPr>
          <w:sz w:val="26"/>
          <w:szCs w:val="26"/>
        </w:rPr>
        <w:t xml:space="preserve"> Nếu muốn tham gia phát biểu phải được sự đồng ý của Chủ tịch </w:t>
      </w:r>
      <w:r w:rsidR="003D2C14">
        <w:rPr>
          <w:sz w:val="26"/>
          <w:szCs w:val="26"/>
          <w:lang w:val="vi-VN"/>
        </w:rPr>
        <w:t>H</w:t>
      </w:r>
      <w:r w:rsidR="006C63D0" w:rsidRPr="008123E5">
        <w:rPr>
          <w:sz w:val="26"/>
          <w:szCs w:val="26"/>
        </w:rPr>
        <w:t>ội đồng.</w:t>
      </w:r>
    </w:p>
    <w:p w14:paraId="330914BA" w14:textId="77777777" w:rsidR="00893576" w:rsidRPr="008123E5" w:rsidRDefault="00267D90" w:rsidP="00540DF3">
      <w:pPr>
        <w:pStyle w:val="ListParagraph"/>
        <w:numPr>
          <w:ilvl w:val="0"/>
          <w:numId w:val="9"/>
        </w:numPr>
        <w:spacing w:before="40" w:after="40" w:line="360" w:lineRule="auto"/>
        <w:ind w:left="851" w:hanging="425"/>
        <w:jc w:val="both"/>
        <w:rPr>
          <w:sz w:val="26"/>
          <w:szCs w:val="26"/>
        </w:rPr>
      </w:pPr>
      <w:r w:rsidRPr="008123E5">
        <w:rPr>
          <w:sz w:val="26"/>
          <w:szCs w:val="26"/>
        </w:rPr>
        <w:t>Từng s</w:t>
      </w:r>
      <w:r w:rsidR="00F5665B" w:rsidRPr="008123E5">
        <w:rPr>
          <w:sz w:val="26"/>
          <w:szCs w:val="26"/>
        </w:rPr>
        <w:t xml:space="preserve">inh viên bảo vệ lần lượt </w:t>
      </w:r>
      <w:proofErr w:type="gramStart"/>
      <w:r w:rsidR="00F5665B" w:rsidRPr="008123E5">
        <w:rPr>
          <w:sz w:val="26"/>
          <w:szCs w:val="26"/>
        </w:rPr>
        <w:t>theo</w:t>
      </w:r>
      <w:proofErr w:type="gramEnd"/>
      <w:r w:rsidR="00F5665B" w:rsidRPr="008123E5">
        <w:rPr>
          <w:sz w:val="26"/>
          <w:szCs w:val="26"/>
        </w:rPr>
        <w:t xml:space="preserve"> thứ tự đã phân công trong nhóm. Thời gian tối đa cho 1 nhóm trình bày là 3</w:t>
      </w:r>
      <w:r w:rsidR="00B52BEA" w:rsidRPr="008123E5">
        <w:rPr>
          <w:sz w:val="26"/>
          <w:szCs w:val="26"/>
        </w:rPr>
        <w:t>0</w:t>
      </w:r>
      <w:r w:rsidR="00F5665B" w:rsidRPr="008123E5">
        <w:rPr>
          <w:sz w:val="26"/>
          <w:szCs w:val="26"/>
        </w:rPr>
        <w:t xml:space="preserve"> phút và 1</w:t>
      </w:r>
      <w:r w:rsidR="006C63D0" w:rsidRPr="008123E5">
        <w:rPr>
          <w:sz w:val="26"/>
          <w:szCs w:val="26"/>
        </w:rPr>
        <w:t>5</w:t>
      </w:r>
      <w:r w:rsidR="00F5665B" w:rsidRPr="008123E5">
        <w:rPr>
          <w:sz w:val="26"/>
          <w:szCs w:val="26"/>
        </w:rPr>
        <w:t xml:space="preserve"> phút trả lời.</w:t>
      </w:r>
      <w:r w:rsidR="00893576" w:rsidRPr="008123E5">
        <w:rPr>
          <w:sz w:val="26"/>
          <w:szCs w:val="26"/>
        </w:rPr>
        <w:t xml:space="preserve"> Trưởng nhóm có trách nhiệm phân công và giới hạn thời gian trình bày của các thành viên trong nhóm nhằm đảm bảo từng thành viên trong nhóm có khoảng thời gian và nội dung thuyết trình bằng nhau.</w:t>
      </w:r>
    </w:p>
    <w:p w14:paraId="330914BB" w14:textId="77777777" w:rsidR="00843A27" w:rsidRPr="008123E5" w:rsidRDefault="00843A27" w:rsidP="00540DF3">
      <w:pPr>
        <w:pStyle w:val="ListParagraph"/>
        <w:numPr>
          <w:ilvl w:val="0"/>
          <w:numId w:val="9"/>
        </w:numPr>
        <w:spacing w:before="40" w:after="40" w:line="360" w:lineRule="auto"/>
        <w:ind w:left="851" w:hanging="425"/>
        <w:jc w:val="both"/>
        <w:rPr>
          <w:sz w:val="26"/>
          <w:szCs w:val="26"/>
        </w:rPr>
      </w:pPr>
      <w:r w:rsidRPr="008123E5">
        <w:rPr>
          <w:sz w:val="26"/>
          <w:szCs w:val="26"/>
        </w:rPr>
        <w:t xml:space="preserve">Hội đồng có quyền yêu cầu sinh viên tiếp tục hoặc tạm ngừng quá trình bảo vệ. </w:t>
      </w:r>
    </w:p>
    <w:p w14:paraId="330914BC" w14:textId="63A96E94" w:rsidR="006035DE" w:rsidRPr="008123E5" w:rsidRDefault="006035DE" w:rsidP="00540DF3">
      <w:pPr>
        <w:pStyle w:val="ListParagraph"/>
        <w:numPr>
          <w:ilvl w:val="0"/>
          <w:numId w:val="9"/>
        </w:numPr>
        <w:spacing w:before="40" w:after="40" w:line="360" w:lineRule="auto"/>
        <w:ind w:left="851" w:hanging="425"/>
        <w:jc w:val="both"/>
        <w:rPr>
          <w:sz w:val="26"/>
          <w:szCs w:val="26"/>
        </w:rPr>
      </w:pPr>
      <w:r w:rsidRPr="008123E5">
        <w:rPr>
          <w:sz w:val="26"/>
          <w:szCs w:val="26"/>
        </w:rPr>
        <w:t xml:space="preserve">Hội đồng đưa ý kiến nhận xét điểm mạnh và điểm yếu của </w:t>
      </w:r>
      <w:r w:rsidR="003D2C14">
        <w:rPr>
          <w:sz w:val="26"/>
          <w:szCs w:val="26"/>
          <w:lang w:val="vi-VN"/>
        </w:rPr>
        <w:t>Đồ</w:t>
      </w:r>
      <w:r w:rsidR="00574425" w:rsidRPr="008123E5">
        <w:rPr>
          <w:sz w:val="26"/>
          <w:szCs w:val="26"/>
        </w:rPr>
        <w:t xml:space="preserve"> án</w:t>
      </w:r>
      <w:r w:rsidRPr="008123E5">
        <w:rPr>
          <w:sz w:val="26"/>
          <w:szCs w:val="26"/>
        </w:rPr>
        <w:t xml:space="preserve">, từng thành viên hội đồng lần lượt đặt câu hỏi cho từng sinh viên </w:t>
      </w:r>
      <w:proofErr w:type="gramStart"/>
      <w:r w:rsidRPr="008123E5">
        <w:rPr>
          <w:sz w:val="26"/>
          <w:szCs w:val="26"/>
        </w:rPr>
        <w:t>theo</w:t>
      </w:r>
      <w:proofErr w:type="gramEnd"/>
      <w:r w:rsidRPr="008123E5">
        <w:rPr>
          <w:sz w:val="26"/>
          <w:szCs w:val="26"/>
        </w:rPr>
        <w:t xml:space="preserve"> chỉ định của </w:t>
      </w:r>
      <w:r w:rsidR="003D2C14">
        <w:rPr>
          <w:sz w:val="26"/>
          <w:szCs w:val="26"/>
          <w:lang w:val="vi-VN"/>
        </w:rPr>
        <w:t>C</w:t>
      </w:r>
      <w:r w:rsidRPr="008123E5">
        <w:rPr>
          <w:sz w:val="26"/>
          <w:szCs w:val="26"/>
        </w:rPr>
        <w:t xml:space="preserve">hủ tịch </w:t>
      </w:r>
      <w:r w:rsidR="003D2C14">
        <w:rPr>
          <w:sz w:val="26"/>
          <w:szCs w:val="26"/>
          <w:lang w:val="vi-VN"/>
        </w:rPr>
        <w:t>H</w:t>
      </w:r>
      <w:r w:rsidRPr="008123E5">
        <w:rPr>
          <w:sz w:val="26"/>
          <w:szCs w:val="26"/>
        </w:rPr>
        <w:t>ội đồng, đảm bảo tất cả sinh viên đều được hỏi.</w:t>
      </w:r>
    </w:p>
    <w:p w14:paraId="330914BD" w14:textId="17213B90" w:rsidR="006035DE" w:rsidRPr="008123E5" w:rsidRDefault="006035DE" w:rsidP="00540DF3">
      <w:pPr>
        <w:pStyle w:val="ListParagraph"/>
        <w:numPr>
          <w:ilvl w:val="0"/>
          <w:numId w:val="9"/>
        </w:numPr>
        <w:spacing w:before="40" w:after="40" w:line="360" w:lineRule="auto"/>
        <w:ind w:left="851" w:hanging="425"/>
        <w:jc w:val="both"/>
        <w:rPr>
          <w:sz w:val="26"/>
          <w:szCs w:val="26"/>
        </w:rPr>
      </w:pPr>
      <w:r w:rsidRPr="008123E5">
        <w:rPr>
          <w:sz w:val="26"/>
          <w:szCs w:val="26"/>
        </w:rPr>
        <w:lastRenderedPageBreak/>
        <w:t xml:space="preserve">Sinh viên giải thích và trả lời câu hỏi của </w:t>
      </w:r>
      <w:r w:rsidR="003D2C14">
        <w:rPr>
          <w:sz w:val="26"/>
          <w:szCs w:val="26"/>
          <w:lang w:val="vi-VN"/>
        </w:rPr>
        <w:t>H</w:t>
      </w:r>
      <w:r w:rsidRPr="008123E5">
        <w:rPr>
          <w:sz w:val="26"/>
          <w:szCs w:val="26"/>
        </w:rPr>
        <w:t>ội đồng.</w:t>
      </w:r>
    </w:p>
    <w:p w14:paraId="330914BE" w14:textId="77777777" w:rsidR="00F5665B" w:rsidRPr="0031049C" w:rsidRDefault="00F5665B" w:rsidP="00540DF3">
      <w:pPr>
        <w:pStyle w:val="ListParagraph"/>
        <w:numPr>
          <w:ilvl w:val="0"/>
          <w:numId w:val="9"/>
        </w:numPr>
        <w:spacing w:before="40" w:after="40" w:line="360" w:lineRule="auto"/>
        <w:ind w:left="851" w:hanging="425"/>
        <w:jc w:val="both"/>
        <w:rPr>
          <w:sz w:val="26"/>
          <w:szCs w:val="26"/>
        </w:rPr>
      </w:pPr>
      <w:r w:rsidRPr="008123E5">
        <w:rPr>
          <w:sz w:val="26"/>
          <w:szCs w:val="26"/>
        </w:rPr>
        <w:t xml:space="preserve">Hội đồng thảo luận kín. </w:t>
      </w:r>
      <w:r w:rsidRPr="0031049C">
        <w:rPr>
          <w:sz w:val="26"/>
          <w:szCs w:val="26"/>
        </w:rPr>
        <w:t xml:space="preserve">Sinh viên và người nghe ra bên ngoài để Hội đồng thảo luận. </w:t>
      </w:r>
    </w:p>
    <w:p w14:paraId="330914BF" w14:textId="79021301" w:rsidR="00F5665B" w:rsidRPr="0031049C" w:rsidRDefault="00F5665B" w:rsidP="00540DF3">
      <w:pPr>
        <w:pStyle w:val="ListParagraph"/>
        <w:numPr>
          <w:ilvl w:val="0"/>
          <w:numId w:val="9"/>
        </w:numPr>
        <w:spacing w:before="40" w:after="40" w:line="360" w:lineRule="auto"/>
        <w:ind w:left="851" w:hanging="425"/>
        <w:jc w:val="both"/>
        <w:rPr>
          <w:sz w:val="26"/>
          <w:szCs w:val="26"/>
        </w:rPr>
      </w:pPr>
      <w:r w:rsidRPr="0031049C">
        <w:rPr>
          <w:sz w:val="26"/>
          <w:szCs w:val="26"/>
        </w:rPr>
        <w:t>Thư ký mời sinh viên vào nghe kết luận của Chủ tịch Hội đồng. Kết luận của Chủ tịch Hội đồng là kết luận cuố</w:t>
      </w:r>
      <w:r w:rsidR="00893576" w:rsidRPr="0031049C">
        <w:rPr>
          <w:sz w:val="26"/>
          <w:szCs w:val="26"/>
        </w:rPr>
        <w:t xml:space="preserve">i cùng.  Biên bản họp kết luận </w:t>
      </w:r>
      <w:r w:rsidRPr="0031049C">
        <w:rPr>
          <w:sz w:val="26"/>
          <w:szCs w:val="26"/>
        </w:rPr>
        <w:t>không công bố đ</w:t>
      </w:r>
      <w:r w:rsidR="003D2C14" w:rsidRPr="0031049C">
        <w:rPr>
          <w:sz w:val="26"/>
          <w:szCs w:val="26"/>
        </w:rPr>
        <w:t xml:space="preserve">iểm tổng hợp của từng </w:t>
      </w:r>
      <w:r w:rsidR="003D2C14" w:rsidRPr="0031049C">
        <w:rPr>
          <w:sz w:val="26"/>
          <w:szCs w:val="26"/>
          <w:lang w:val="vi-VN"/>
        </w:rPr>
        <w:t>s</w:t>
      </w:r>
      <w:r w:rsidR="00893576" w:rsidRPr="0031049C">
        <w:rPr>
          <w:sz w:val="26"/>
          <w:szCs w:val="26"/>
        </w:rPr>
        <w:t>inh viên</w:t>
      </w:r>
      <w:r w:rsidR="00BE2FE0" w:rsidRPr="0031049C">
        <w:rPr>
          <w:sz w:val="26"/>
          <w:szCs w:val="26"/>
        </w:rPr>
        <w:t>.</w:t>
      </w:r>
    </w:p>
    <w:p w14:paraId="465604DD" w14:textId="5FCCDC76" w:rsidR="0031049C" w:rsidRPr="0031049C" w:rsidRDefault="00A81194" w:rsidP="0031049C">
      <w:pPr>
        <w:pStyle w:val="ListParagraph"/>
        <w:numPr>
          <w:ilvl w:val="0"/>
          <w:numId w:val="9"/>
        </w:numPr>
        <w:spacing w:before="40" w:after="40" w:line="360" w:lineRule="auto"/>
        <w:jc w:val="both"/>
        <w:rPr>
          <w:sz w:val="26"/>
          <w:szCs w:val="26"/>
        </w:rPr>
      </w:pPr>
      <w:r w:rsidRPr="0031049C">
        <w:rPr>
          <w:sz w:val="26"/>
          <w:szCs w:val="26"/>
        </w:rPr>
        <w:t>Ngôn ngữ bảo vệ đối với kỳ SU24 và FA24: sinh viên được chọn tiếng Việt hoặc tiếng Anh. Từ kỳ SP25, sinh viên bảo vệ bằng tiếng Anh.</w:t>
      </w:r>
    </w:p>
    <w:p w14:paraId="18671683" w14:textId="56897AA3" w:rsidR="0031049C" w:rsidRPr="0031049C" w:rsidRDefault="00624934" w:rsidP="0031049C">
      <w:pPr>
        <w:pStyle w:val="ListParagraph"/>
        <w:numPr>
          <w:ilvl w:val="0"/>
          <w:numId w:val="9"/>
        </w:numPr>
        <w:spacing w:before="40" w:after="40" w:line="360" w:lineRule="auto"/>
        <w:jc w:val="both"/>
        <w:rPr>
          <w:sz w:val="26"/>
          <w:szCs w:val="26"/>
        </w:rPr>
      </w:pPr>
      <w:r w:rsidRPr="0031049C">
        <w:rPr>
          <w:sz w:val="26"/>
          <w:szCs w:val="26"/>
        </w:rPr>
        <w:t>Sinh viên</w:t>
      </w:r>
      <w:r w:rsidR="00C8323E" w:rsidRPr="0031049C">
        <w:rPr>
          <w:sz w:val="26"/>
          <w:szCs w:val="26"/>
        </w:rPr>
        <w:t xml:space="preserve"> không đạt </w:t>
      </w:r>
      <w:r w:rsidR="00E3736F" w:rsidRPr="0031049C">
        <w:rPr>
          <w:sz w:val="26"/>
          <w:szCs w:val="26"/>
        </w:rPr>
        <w:t xml:space="preserve">tốt nghiệp </w:t>
      </w:r>
      <w:r w:rsidR="00C8323E" w:rsidRPr="0031049C">
        <w:rPr>
          <w:sz w:val="26"/>
          <w:szCs w:val="26"/>
        </w:rPr>
        <w:t>sau bảo vệ lần 1</w:t>
      </w:r>
      <w:r w:rsidRPr="0031049C">
        <w:rPr>
          <w:sz w:val="26"/>
          <w:szCs w:val="26"/>
        </w:rPr>
        <w:t xml:space="preserve"> được bảo vệ </w:t>
      </w:r>
      <w:r w:rsidR="00253DA8" w:rsidRPr="0031049C">
        <w:rPr>
          <w:sz w:val="26"/>
          <w:szCs w:val="26"/>
          <w:lang w:val="vi-VN"/>
        </w:rPr>
        <w:t>Đồ án</w:t>
      </w:r>
      <w:r w:rsidR="00E3736F" w:rsidRPr="0031049C">
        <w:rPr>
          <w:sz w:val="26"/>
          <w:szCs w:val="26"/>
        </w:rPr>
        <w:t xml:space="preserve"> tốt nghiệp </w:t>
      </w:r>
      <w:r w:rsidR="00253DA8" w:rsidRPr="0031049C">
        <w:rPr>
          <w:sz w:val="26"/>
          <w:szCs w:val="26"/>
          <w:lang w:val="vi-VN"/>
        </w:rPr>
        <w:t xml:space="preserve">SAP </w:t>
      </w:r>
      <w:r w:rsidR="00C8323E" w:rsidRPr="0031049C">
        <w:rPr>
          <w:sz w:val="26"/>
          <w:szCs w:val="26"/>
        </w:rPr>
        <w:t>lần 2 trong thời hạn 1 tháng sau đ</w:t>
      </w:r>
      <w:r w:rsidRPr="0031049C">
        <w:rPr>
          <w:sz w:val="26"/>
          <w:szCs w:val="26"/>
        </w:rPr>
        <w:t xml:space="preserve">ợt bảo vệ </w:t>
      </w:r>
      <w:r w:rsidR="00253DA8" w:rsidRPr="0031049C">
        <w:rPr>
          <w:sz w:val="26"/>
          <w:szCs w:val="26"/>
          <w:lang w:val="vi-VN"/>
        </w:rPr>
        <w:t>Đồ án</w:t>
      </w:r>
      <w:r w:rsidR="00E3736F" w:rsidRPr="0031049C">
        <w:rPr>
          <w:sz w:val="26"/>
          <w:szCs w:val="26"/>
        </w:rPr>
        <w:t xml:space="preserve"> tốt nghiệp </w:t>
      </w:r>
      <w:r w:rsidR="00253DA8" w:rsidRPr="0031049C">
        <w:rPr>
          <w:sz w:val="26"/>
          <w:szCs w:val="26"/>
          <w:lang w:val="vi-VN"/>
        </w:rPr>
        <w:t xml:space="preserve">SAP </w:t>
      </w:r>
      <w:r w:rsidRPr="0031049C">
        <w:rPr>
          <w:sz w:val="26"/>
          <w:szCs w:val="26"/>
        </w:rPr>
        <w:t xml:space="preserve">lần 1. Hội đồng chấm </w:t>
      </w:r>
      <w:r w:rsidR="00253DA8" w:rsidRPr="0031049C">
        <w:rPr>
          <w:sz w:val="26"/>
          <w:szCs w:val="26"/>
          <w:lang w:val="vi-VN"/>
        </w:rPr>
        <w:t>Đồ án</w:t>
      </w:r>
      <w:r w:rsidR="00253DA8" w:rsidRPr="0031049C">
        <w:rPr>
          <w:sz w:val="26"/>
          <w:szCs w:val="26"/>
        </w:rPr>
        <w:t xml:space="preserve"> tốt nghiệp </w:t>
      </w:r>
      <w:r w:rsidR="00253DA8" w:rsidRPr="0031049C">
        <w:rPr>
          <w:sz w:val="26"/>
          <w:szCs w:val="26"/>
          <w:lang w:val="vi-VN"/>
        </w:rPr>
        <w:t>SAP</w:t>
      </w:r>
      <w:r w:rsidR="00E3736F" w:rsidRPr="0031049C">
        <w:rPr>
          <w:sz w:val="26"/>
          <w:szCs w:val="26"/>
        </w:rPr>
        <w:t xml:space="preserve"> </w:t>
      </w:r>
      <w:r w:rsidRPr="0031049C">
        <w:rPr>
          <w:sz w:val="26"/>
          <w:szCs w:val="26"/>
        </w:rPr>
        <w:t xml:space="preserve">lần 2 vẫn giữ nguyên về </w:t>
      </w:r>
      <w:r w:rsidR="00C8323E" w:rsidRPr="0031049C">
        <w:rPr>
          <w:sz w:val="26"/>
          <w:szCs w:val="26"/>
        </w:rPr>
        <w:t>thành phần,</w:t>
      </w:r>
      <w:r w:rsidR="00D730D8" w:rsidRPr="0031049C">
        <w:rPr>
          <w:sz w:val="26"/>
          <w:szCs w:val="26"/>
        </w:rPr>
        <w:t xml:space="preserve"> </w:t>
      </w:r>
      <w:r w:rsidRPr="0031049C">
        <w:rPr>
          <w:sz w:val="26"/>
          <w:szCs w:val="26"/>
        </w:rPr>
        <w:t>nhiệm vụ</w:t>
      </w:r>
      <w:r w:rsidR="00C8323E" w:rsidRPr="0031049C">
        <w:rPr>
          <w:sz w:val="26"/>
          <w:szCs w:val="26"/>
        </w:rPr>
        <w:t xml:space="preserve"> và</w:t>
      </w:r>
      <w:r w:rsidRPr="0031049C">
        <w:rPr>
          <w:sz w:val="26"/>
          <w:szCs w:val="26"/>
        </w:rPr>
        <w:t xml:space="preserve"> trách nhiệm như Hội đồng chấm </w:t>
      </w:r>
      <w:r w:rsidR="00253DA8" w:rsidRPr="0031049C">
        <w:rPr>
          <w:sz w:val="26"/>
          <w:szCs w:val="26"/>
          <w:lang w:val="vi-VN"/>
        </w:rPr>
        <w:t>Đồ án</w:t>
      </w:r>
      <w:r w:rsidR="00253DA8" w:rsidRPr="0031049C">
        <w:rPr>
          <w:sz w:val="26"/>
          <w:szCs w:val="26"/>
        </w:rPr>
        <w:t xml:space="preserve"> tốt nghiệp </w:t>
      </w:r>
      <w:r w:rsidR="00253DA8" w:rsidRPr="0031049C">
        <w:rPr>
          <w:sz w:val="26"/>
          <w:szCs w:val="26"/>
          <w:lang w:val="vi-VN"/>
        </w:rPr>
        <w:t xml:space="preserve">SAP </w:t>
      </w:r>
      <w:r w:rsidRPr="0031049C">
        <w:rPr>
          <w:sz w:val="26"/>
          <w:szCs w:val="26"/>
        </w:rPr>
        <w:t xml:space="preserve">lần 1 của </w:t>
      </w:r>
      <w:r w:rsidR="00253DA8" w:rsidRPr="0031049C">
        <w:rPr>
          <w:sz w:val="26"/>
          <w:szCs w:val="26"/>
          <w:lang w:val="vi-VN"/>
        </w:rPr>
        <w:t>đồ</w:t>
      </w:r>
      <w:r w:rsidR="00E3736F" w:rsidRPr="0031049C">
        <w:rPr>
          <w:sz w:val="26"/>
          <w:szCs w:val="26"/>
        </w:rPr>
        <w:t xml:space="preserve"> án</w:t>
      </w:r>
      <w:r w:rsidRPr="0031049C">
        <w:rPr>
          <w:sz w:val="26"/>
          <w:szCs w:val="26"/>
        </w:rPr>
        <w:t xml:space="preserve"> đó.</w:t>
      </w:r>
      <w:r w:rsidR="00267D90" w:rsidRPr="0031049C">
        <w:rPr>
          <w:sz w:val="26"/>
          <w:szCs w:val="26"/>
        </w:rPr>
        <w:t xml:space="preserve"> Trong trường hợp lý do khách quan (thành viên hội đồng cũ ốm, đi công tác…) không bố trí lại được hội đồng cũ thì Trưởng ban đào tạo đề nghị giám đốc cơ sở phê duyệt hội đồng mới.</w:t>
      </w:r>
    </w:p>
    <w:p w14:paraId="330914C2" w14:textId="4D4B49C1" w:rsidR="00624934" w:rsidRPr="0031049C" w:rsidRDefault="00624934" w:rsidP="0031049C">
      <w:pPr>
        <w:pStyle w:val="ListParagraph"/>
        <w:numPr>
          <w:ilvl w:val="0"/>
          <w:numId w:val="9"/>
        </w:numPr>
        <w:spacing w:before="40" w:after="40" w:line="360" w:lineRule="auto"/>
        <w:jc w:val="both"/>
        <w:rPr>
          <w:sz w:val="26"/>
          <w:szCs w:val="26"/>
        </w:rPr>
      </w:pPr>
      <w:r w:rsidRPr="0031049C">
        <w:rPr>
          <w:sz w:val="26"/>
          <w:szCs w:val="26"/>
        </w:rPr>
        <w:t xml:space="preserve">Sinh viên không </w:t>
      </w:r>
      <w:r w:rsidR="00574425" w:rsidRPr="0031049C">
        <w:rPr>
          <w:sz w:val="26"/>
          <w:szCs w:val="26"/>
        </w:rPr>
        <w:t xml:space="preserve">bảo vệ thành công </w:t>
      </w:r>
      <w:r w:rsidR="00253DA8" w:rsidRPr="0031049C">
        <w:rPr>
          <w:sz w:val="26"/>
          <w:szCs w:val="26"/>
          <w:lang w:val="vi-VN"/>
        </w:rPr>
        <w:t xml:space="preserve">Đồ </w:t>
      </w:r>
      <w:proofErr w:type="gramStart"/>
      <w:r w:rsidR="00253DA8" w:rsidRPr="0031049C">
        <w:rPr>
          <w:sz w:val="26"/>
          <w:szCs w:val="26"/>
          <w:lang w:val="vi-VN"/>
        </w:rPr>
        <w:t>án</w:t>
      </w:r>
      <w:proofErr w:type="gramEnd"/>
      <w:r w:rsidR="00253DA8" w:rsidRPr="0031049C">
        <w:rPr>
          <w:sz w:val="26"/>
          <w:szCs w:val="26"/>
        </w:rPr>
        <w:t xml:space="preserve"> tốt nghiệp </w:t>
      </w:r>
      <w:r w:rsidR="00253DA8" w:rsidRPr="0031049C">
        <w:rPr>
          <w:sz w:val="26"/>
          <w:szCs w:val="26"/>
          <w:lang w:val="vi-VN"/>
        </w:rPr>
        <w:t xml:space="preserve">SAP </w:t>
      </w:r>
      <w:r w:rsidRPr="0031049C">
        <w:rPr>
          <w:sz w:val="26"/>
          <w:szCs w:val="26"/>
        </w:rPr>
        <w:t xml:space="preserve">sau 2 lần bảo vệ phải làm lại </w:t>
      </w:r>
      <w:r w:rsidR="008641FB" w:rsidRPr="0031049C">
        <w:rPr>
          <w:sz w:val="26"/>
          <w:szCs w:val="26"/>
        </w:rPr>
        <w:t>khóa luận tốt nghiệp</w:t>
      </w:r>
      <w:r w:rsidRPr="0031049C">
        <w:rPr>
          <w:sz w:val="26"/>
          <w:szCs w:val="26"/>
        </w:rPr>
        <w:t xml:space="preserve"> và phải đóng học phí học lại môn </w:t>
      </w:r>
      <w:r w:rsidR="008641FB" w:rsidRPr="0031049C">
        <w:rPr>
          <w:sz w:val="26"/>
          <w:szCs w:val="26"/>
        </w:rPr>
        <w:t>Khóa luận tốt nghiệp</w:t>
      </w:r>
      <w:r w:rsidRPr="0031049C">
        <w:rPr>
          <w:sz w:val="26"/>
          <w:szCs w:val="26"/>
        </w:rPr>
        <w:t>.</w:t>
      </w:r>
    </w:p>
    <w:p w14:paraId="330914C4" w14:textId="2BC476E3" w:rsidR="009D7109" w:rsidRPr="00253DA8" w:rsidRDefault="009D7109" w:rsidP="00032B23">
      <w:pPr>
        <w:spacing w:before="40" w:after="40" w:line="360" w:lineRule="auto"/>
        <w:jc w:val="both"/>
        <w:rPr>
          <w:b/>
          <w:sz w:val="26"/>
          <w:szCs w:val="26"/>
        </w:rPr>
      </w:pPr>
      <w:r w:rsidRPr="008123E5">
        <w:rPr>
          <w:b/>
          <w:sz w:val="26"/>
          <w:szCs w:val="26"/>
        </w:rPr>
        <w:t>V</w:t>
      </w:r>
      <w:r w:rsidR="0031049C">
        <w:rPr>
          <w:b/>
          <w:sz w:val="26"/>
          <w:szCs w:val="26"/>
        </w:rPr>
        <w:t>I</w:t>
      </w:r>
      <w:r w:rsidRPr="008123E5">
        <w:rPr>
          <w:b/>
          <w:sz w:val="26"/>
          <w:szCs w:val="26"/>
        </w:rPr>
        <w:t xml:space="preserve">. Điểm </w:t>
      </w:r>
      <w:r w:rsidR="00EE6841" w:rsidRPr="008123E5">
        <w:rPr>
          <w:b/>
          <w:sz w:val="26"/>
          <w:szCs w:val="26"/>
        </w:rPr>
        <w:t>bảo vệ</w:t>
      </w:r>
      <w:r w:rsidRPr="008123E5">
        <w:rPr>
          <w:b/>
          <w:sz w:val="26"/>
          <w:szCs w:val="26"/>
        </w:rPr>
        <w:t xml:space="preserve"> </w:t>
      </w:r>
      <w:r w:rsidR="00253DA8" w:rsidRPr="00253DA8">
        <w:rPr>
          <w:b/>
          <w:sz w:val="26"/>
          <w:szCs w:val="26"/>
          <w:lang w:val="vi-VN"/>
        </w:rPr>
        <w:t xml:space="preserve">Đồ </w:t>
      </w:r>
      <w:proofErr w:type="gramStart"/>
      <w:r w:rsidR="00253DA8" w:rsidRPr="00253DA8">
        <w:rPr>
          <w:b/>
          <w:sz w:val="26"/>
          <w:szCs w:val="26"/>
          <w:lang w:val="vi-VN"/>
        </w:rPr>
        <w:t>án</w:t>
      </w:r>
      <w:proofErr w:type="gramEnd"/>
      <w:r w:rsidR="00253DA8" w:rsidRPr="00253DA8">
        <w:rPr>
          <w:b/>
          <w:sz w:val="26"/>
          <w:szCs w:val="26"/>
        </w:rPr>
        <w:t xml:space="preserve"> tốt nghiệp </w:t>
      </w:r>
      <w:r w:rsidR="00253DA8" w:rsidRPr="00253DA8">
        <w:rPr>
          <w:b/>
          <w:sz w:val="26"/>
          <w:szCs w:val="26"/>
          <w:lang w:val="vi-VN"/>
        </w:rPr>
        <w:t>SAP</w:t>
      </w:r>
    </w:p>
    <w:p w14:paraId="330914C5" w14:textId="69052166" w:rsidR="00836E8B" w:rsidRPr="008123E5" w:rsidRDefault="00836E8B" w:rsidP="00540DF3">
      <w:pPr>
        <w:pStyle w:val="ListParagraph"/>
        <w:numPr>
          <w:ilvl w:val="0"/>
          <w:numId w:val="4"/>
        </w:numPr>
        <w:spacing w:before="40" w:after="40" w:line="360" w:lineRule="auto"/>
        <w:jc w:val="both"/>
        <w:rPr>
          <w:sz w:val="26"/>
          <w:szCs w:val="26"/>
        </w:rPr>
      </w:pPr>
      <w:r w:rsidRPr="008123E5">
        <w:rPr>
          <w:sz w:val="26"/>
          <w:szCs w:val="26"/>
        </w:rPr>
        <w:t xml:space="preserve">Điểm </w:t>
      </w:r>
      <w:r w:rsidR="00EE6841" w:rsidRPr="008123E5">
        <w:rPr>
          <w:sz w:val="26"/>
          <w:szCs w:val="26"/>
        </w:rPr>
        <w:t>bảo vệ</w:t>
      </w:r>
      <w:r w:rsidRPr="008123E5">
        <w:rPr>
          <w:sz w:val="26"/>
          <w:szCs w:val="26"/>
        </w:rPr>
        <w:t xml:space="preserve"> </w:t>
      </w:r>
      <w:r w:rsidR="00253DA8">
        <w:rPr>
          <w:sz w:val="26"/>
          <w:szCs w:val="26"/>
          <w:lang w:val="vi-VN"/>
        </w:rPr>
        <w:t>Đồ án</w:t>
      </w:r>
      <w:r w:rsidR="00253DA8" w:rsidRPr="008123E5">
        <w:rPr>
          <w:sz w:val="26"/>
          <w:szCs w:val="26"/>
        </w:rPr>
        <w:t xml:space="preserve"> tốt nghiệp </w:t>
      </w:r>
      <w:r w:rsidR="00253DA8">
        <w:rPr>
          <w:sz w:val="26"/>
          <w:szCs w:val="26"/>
          <w:lang w:val="vi-VN"/>
        </w:rPr>
        <w:t xml:space="preserve">SAP </w:t>
      </w:r>
      <w:r w:rsidRPr="008123E5">
        <w:rPr>
          <w:sz w:val="26"/>
          <w:szCs w:val="26"/>
        </w:rPr>
        <w:t xml:space="preserve">chấm </w:t>
      </w:r>
      <w:proofErr w:type="gramStart"/>
      <w:r w:rsidRPr="008123E5">
        <w:rPr>
          <w:sz w:val="26"/>
          <w:szCs w:val="26"/>
        </w:rPr>
        <w:t>theo</w:t>
      </w:r>
      <w:proofErr w:type="gramEnd"/>
      <w:r w:rsidRPr="008123E5">
        <w:rPr>
          <w:sz w:val="26"/>
          <w:szCs w:val="26"/>
        </w:rPr>
        <w:t xml:space="preserve"> thang điểm 10, lẻ đến 0.1 điểm và được làm tròn theo quy định của Bộ giáo dục.</w:t>
      </w:r>
      <w:r w:rsidR="00D730D8" w:rsidRPr="008123E5">
        <w:rPr>
          <w:sz w:val="26"/>
          <w:szCs w:val="26"/>
        </w:rPr>
        <w:t xml:space="preserve"> </w:t>
      </w:r>
      <w:r w:rsidR="0044381D" w:rsidRPr="008123E5">
        <w:rPr>
          <w:sz w:val="26"/>
          <w:szCs w:val="26"/>
        </w:rPr>
        <w:t xml:space="preserve">Phiếu đánh giá khóa luận tốt nghiệp </w:t>
      </w:r>
      <w:r w:rsidR="00446F54" w:rsidRPr="008123E5">
        <w:rPr>
          <w:sz w:val="26"/>
          <w:szCs w:val="26"/>
        </w:rPr>
        <w:t>của</w:t>
      </w:r>
      <w:r w:rsidR="00253DA8">
        <w:rPr>
          <w:sz w:val="26"/>
          <w:szCs w:val="26"/>
        </w:rPr>
        <w:t xml:space="preserve"> hội đồng đính kèm ở phụ lục </w:t>
      </w:r>
      <w:r w:rsidR="00253DA8">
        <w:rPr>
          <w:sz w:val="26"/>
          <w:szCs w:val="26"/>
          <w:lang w:val="vi-VN"/>
        </w:rPr>
        <w:t>IV</w:t>
      </w:r>
      <w:r w:rsidR="0044381D" w:rsidRPr="008123E5">
        <w:rPr>
          <w:sz w:val="26"/>
          <w:szCs w:val="26"/>
        </w:rPr>
        <w:t>.</w:t>
      </w:r>
    </w:p>
    <w:p w14:paraId="330914C6" w14:textId="3DB9D068" w:rsidR="00C8323E" w:rsidRPr="008123E5" w:rsidRDefault="00C8323E" w:rsidP="00540DF3">
      <w:pPr>
        <w:pStyle w:val="ListParagraph"/>
        <w:numPr>
          <w:ilvl w:val="0"/>
          <w:numId w:val="4"/>
        </w:numPr>
        <w:spacing w:before="40" w:after="40" w:line="360" w:lineRule="auto"/>
        <w:jc w:val="both"/>
        <w:rPr>
          <w:sz w:val="26"/>
          <w:szCs w:val="26"/>
        </w:rPr>
      </w:pPr>
      <w:r w:rsidRPr="008123E5">
        <w:rPr>
          <w:sz w:val="26"/>
          <w:szCs w:val="26"/>
        </w:rPr>
        <w:t xml:space="preserve">Điểm </w:t>
      </w:r>
      <w:r w:rsidR="00065F59">
        <w:rPr>
          <w:sz w:val="26"/>
          <w:szCs w:val="26"/>
        </w:rPr>
        <w:t>bảo vệ</w:t>
      </w:r>
      <w:r w:rsidRPr="008123E5">
        <w:rPr>
          <w:sz w:val="26"/>
          <w:szCs w:val="26"/>
        </w:rPr>
        <w:t xml:space="preserve"> </w:t>
      </w:r>
      <w:r w:rsidR="00253DA8">
        <w:rPr>
          <w:sz w:val="26"/>
          <w:szCs w:val="26"/>
          <w:lang w:val="vi-VN"/>
        </w:rPr>
        <w:t>Đồ án</w:t>
      </w:r>
      <w:r w:rsidR="00253DA8" w:rsidRPr="008123E5">
        <w:rPr>
          <w:sz w:val="26"/>
          <w:szCs w:val="26"/>
        </w:rPr>
        <w:t xml:space="preserve"> tốt nghiệp </w:t>
      </w:r>
      <w:r w:rsidR="00253DA8">
        <w:rPr>
          <w:sz w:val="26"/>
          <w:szCs w:val="26"/>
          <w:lang w:val="vi-VN"/>
        </w:rPr>
        <w:t xml:space="preserve">SAP </w:t>
      </w:r>
      <w:r w:rsidRPr="008123E5">
        <w:rPr>
          <w:sz w:val="26"/>
          <w:szCs w:val="26"/>
        </w:rPr>
        <w:t xml:space="preserve">là điểm trung bình </w:t>
      </w:r>
      <w:proofErr w:type="gramStart"/>
      <w:r w:rsidRPr="008123E5">
        <w:rPr>
          <w:sz w:val="26"/>
          <w:szCs w:val="26"/>
        </w:rPr>
        <w:t>chung</w:t>
      </w:r>
      <w:proofErr w:type="gramEnd"/>
      <w:r w:rsidRPr="008123E5">
        <w:rPr>
          <w:sz w:val="26"/>
          <w:szCs w:val="26"/>
        </w:rPr>
        <w:t xml:space="preserve"> của các thành viên </w:t>
      </w:r>
      <w:r w:rsidR="00065F59">
        <w:rPr>
          <w:sz w:val="26"/>
          <w:szCs w:val="26"/>
        </w:rPr>
        <w:t>H</w:t>
      </w:r>
      <w:r w:rsidRPr="008123E5">
        <w:rPr>
          <w:sz w:val="26"/>
          <w:szCs w:val="26"/>
        </w:rPr>
        <w:t>ội đồng</w:t>
      </w:r>
      <w:r w:rsidR="00836E8B" w:rsidRPr="008123E5">
        <w:rPr>
          <w:sz w:val="26"/>
          <w:szCs w:val="26"/>
        </w:rPr>
        <w:t xml:space="preserve"> và được</w:t>
      </w:r>
      <w:r w:rsidRPr="008123E5">
        <w:rPr>
          <w:sz w:val="26"/>
          <w:szCs w:val="26"/>
        </w:rPr>
        <w:t xml:space="preserve"> làm tròn đến </w:t>
      </w:r>
      <w:r w:rsidR="00836E8B" w:rsidRPr="008123E5">
        <w:rPr>
          <w:sz w:val="26"/>
          <w:szCs w:val="26"/>
        </w:rPr>
        <w:t>0</w:t>
      </w:r>
      <w:r w:rsidRPr="008123E5">
        <w:rPr>
          <w:sz w:val="26"/>
          <w:szCs w:val="26"/>
        </w:rPr>
        <w:t>1 chữ số thập phân (0.1 điểm).</w:t>
      </w:r>
    </w:p>
    <w:p w14:paraId="314ADF43" w14:textId="7FEE5051" w:rsidR="00106868" w:rsidRPr="008123E5" w:rsidRDefault="00106868" w:rsidP="00106868">
      <w:pPr>
        <w:pStyle w:val="ListParagraph"/>
        <w:numPr>
          <w:ilvl w:val="0"/>
          <w:numId w:val="4"/>
        </w:numPr>
        <w:spacing w:before="40" w:after="40" w:line="360" w:lineRule="auto"/>
        <w:jc w:val="both"/>
        <w:rPr>
          <w:sz w:val="26"/>
          <w:szCs w:val="26"/>
        </w:rPr>
      </w:pPr>
      <w:r w:rsidRPr="008123E5">
        <w:rPr>
          <w:sz w:val="26"/>
          <w:szCs w:val="26"/>
          <w:shd w:val="clear" w:color="auto" w:fill="FFFFFF"/>
        </w:rPr>
        <w:t xml:space="preserve">Thành viên Hội đồng chấm điểm </w:t>
      </w:r>
      <w:r w:rsidR="00253DA8">
        <w:rPr>
          <w:sz w:val="26"/>
          <w:szCs w:val="26"/>
          <w:lang w:val="vi-VN"/>
        </w:rPr>
        <w:t xml:space="preserve">Đồ </w:t>
      </w:r>
      <w:proofErr w:type="gramStart"/>
      <w:r w:rsidR="00253DA8">
        <w:rPr>
          <w:sz w:val="26"/>
          <w:szCs w:val="26"/>
          <w:lang w:val="vi-VN"/>
        </w:rPr>
        <w:t>án</w:t>
      </w:r>
      <w:proofErr w:type="gramEnd"/>
      <w:r w:rsidR="00253DA8" w:rsidRPr="008123E5">
        <w:rPr>
          <w:sz w:val="26"/>
          <w:szCs w:val="26"/>
        </w:rPr>
        <w:t xml:space="preserve"> tốt nghiệp </w:t>
      </w:r>
      <w:r w:rsidR="00253DA8">
        <w:rPr>
          <w:sz w:val="26"/>
          <w:szCs w:val="26"/>
          <w:lang w:val="vi-VN"/>
        </w:rPr>
        <w:t xml:space="preserve">SAP </w:t>
      </w:r>
      <w:r w:rsidRPr="008123E5">
        <w:rPr>
          <w:sz w:val="26"/>
          <w:szCs w:val="26"/>
          <w:shd w:val="clear" w:color="auto" w:fill="FFFFFF"/>
        </w:rPr>
        <w:t xml:space="preserve">trước ngày bảo vệ (chấm nguội). Điểm này có thể được điều chỉnh sau khi thành viên Hội đồng nghe thuyết trình. Tại buổi bảo vệ, các thành viên Hội đồng chấm điểm độc lập rồi so sánh kết quả </w:t>
      </w:r>
      <w:proofErr w:type="gramStart"/>
      <w:r w:rsidRPr="008123E5">
        <w:rPr>
          <w:sz w:val="26"/>
          <w:szCs w:val="26"/>
          <w:shd w:val="clear" w:color="auto" w:fill="FFFFFF"/>
        </w:rPr>
        <w:t>chung</w:t>
      </w:r>
      <w:proofErr w:type="gramEnd"/>
      <w:r w:rsidRPr="008123E5">
        <w:rPr>
          <w:sz w:val="26"/>
          <w:szCs w:val="26"/>
          <w:shd w:val="clear" w:color="auto" w:fill="FFFFFF"/>
        </w:rPr>
        <w:t xml:space="preserve">. Nếu giữa các thành viên có chênh lệnh quá 2 điểm thì Hội đồng thảo luận để thống nhất ý kiến và đưa ra quyết định </w:t>
      </w:r>
      <w:proofErr w:type="gramStart"/>
      <w:r w:rsidRPr="008123E5">
        <w:rPr>
          <w:sz w:val="26"/>
          <w:szCs w:val="26"/>
          <w:shd w:val="clear" w:color="auto" w:fill="FFFFFF"/>
        </w:rPr>
        <w:t>chung</w:t>
      </w:r>
      <w:proofErr w:type="gramEnd"/>
      <w:r w:rsidRPr="008123E5">
        <w:rPr>
          <w:sz w:val="26"/>
          <w:szCs w:val="26"/>
          <w:shd w:val="clear" w:color="auto" w:fill="FFFFFF"/>
        </w:rPr>
        <w:t>.</w:t>
      </w:r>
    </w:p>
    <w:p w14:paraId="330914C8" w14:textId="5DE991FA" w:rsidR="00624934" w:rsidRPr="008123E5" w:rsidRDefault="0063749B" w:rsidP="00540DF3">
      <w:pPr>
        <w:pStyle w:val="ListParagraph"/>
        <w:numPr>
          <w:ilvl w:val="0"/>
          <w:numId w:val="4"/>
        </w:numPr>
        <w:spacing w:before="40" w:after="40" w:line="360" w:lineRule="auto"/>
        <w:jc w:val="both"/>
        <w:rPr>
          <w:sz w:val="26"/>
          <w:szCs w:val="26"/>
        </w:rPr>
      </w:pPr>
      <w:r w:rsidRPr="008123E5">
        <w:rPr>
          <w:sz w:val="26"/>
          <w:szCs w:val="26"/>
        </w:rPr>
        <w:t xml:space="preserve">Điểm </w:t>
      </w:r>
      <w:r w:rsidR="00EE6841" w:rsidRPr="008123E5">
        <w:rPr>
          <w:sz w:val="26"/>
          <w:szCs w:val="26"/>
        </w:rPr>
        <w:t>bảo vệ</w:t>
      </w:r>
      <w:r w:rsidR="00BE2FE0" w:rsidRPr="008123E5">
        <w:rPr>
          <w:sz w:val="26"/>
          <w:szCs w:val="26"/>
        </w:rPr>
        <w:t xml:space="preserve"> </w:t>
      </w:r>
      <w:r w:rsidR="00253DA8">
        <w:rPr>
          <w:sz w:val="26"/>
          <w:szCs w:val="26"/>
          <w:lang w:val="vi-VN"/>
        </w:rPr>
        <w:t xml:space="preserve">Đồ </w:t>
      </w:r>
      <w:proofErr w:type="gramStart"/>
      <w:r w:rsidR="00253DA8">
        <w:rPr>
          <w:sz w:val="26"/>
          <w:szCs w:val="26"/>
          <w:lang w:val="vi-VN"/>
        </w:rPr>
        <w:t>án</w:t>
      </w:r>
      <w:proofErr w:type="gramEnd"/>
      <w:r w:rsidR="00253DA8" w:rsidRPr="008123E5">
        <w:rPr>
          <w:sz w:val="26"/>
          <w:szCs w:val="26"/>
        </w:rPr>
        <w:t xml:space="preserve"> tốt nghiệp </w:t>
      </w:r>
      <w:r w:rsidR="00253DA8">
        <w:rPr>
          <w:sz w:val="26"/>
          <w:szCs w:val="26"/>
          <w:lang w:val="vi-VN"/>
        </w:rPr>
        <w:t xml:space="preserve">SAP </w:t>
      </w:r>
      <w:r w:rsidR="00BE2FE0" w:rsidRPr="008123E5">
        <w:rPr>
          <w:sz w:val="26"/>
          <w:szCs w:val="26"/>
        </w:rPr>
        <w:t>được công bố chậm nhất 02</w:t>
      </w:r>
      <w:r w:rsidRPr="008123E5">
        <w:rPr>
          <w:sz w:val="26"/>
          <w:szCs w:val="26"/>
        </w:rPr>
        <w:t xml:space="preserve"> ngà</w:t>
      </w:r>
      <w:r w:rsidR="00345271" w:rsidRPr="008123E5">
        <w:rPr>
          <w:sz w:val="26"/>
          <w:szCs w:val="26"/>
        </w:rPr>
        <w:t>y</w:t>
      </w:r>
      <w:r w:rsidR="0006159E" w:rsidRPr="008123E5">
        <w:rPr>
          <w:sz w:val="26"/>
          <w:szCs w:val="26"/>
        </w:rPr>
        <w:t xml:space="preserve"> làm việc</w:t>
      </w:r>
      <w:r w:rsidR="00345271" w:rsidRPr="008123E5">
        <w:rPr>
          <w:sz w:val="26"/>
          <w:szCs w:val="26"/>
        </w:rPr>
        <w:t xml:space="preserve"> sau khi kết thúc bảo vệ </w:t>
      </w:r>
      <w:r w:rsidR="00253DA8">
        <w:rPr>
          <w:sz w:val="26"/>
          <w:szCs w:val="26"/>
          <w:lang w:val="vi-VN"/>
        </w:rPr>
        <w:t>Đồ án</w:t>
      </w:r>
      <w:r w:rsidR="00253DA8" w:rsidRPr="008123E5">
        <w:rPr>
          <w:sz w:val="26"/>
          <w:szCs w:val="26"/>
        </w:rPr>
        <w:t xml:space="preserve"> tốt nghiệp </w:t>
      </w:r>
      <w:r w:rsidR="00253DA8">
        <w:rPr>
          <w:sz w:val="26"/>
          <w:szCs w:val="26"/>
          <w:lang w:val="vi-VN"/>
        </w:rPr>
        <w:t>SAP</w:t>
      </w:r>
      <w:r w:rsidR="00345271" w:rsidRPr="008123E5">
        <w:rPr>
          <w:sz w:val="26"/>
          <w:szCs w:val="26"/>
        </w:rPr>
        <w:t xml:space="preserve">. </w:t>
      </w:r>
      <w:r w:rsidRPr="008123E5">
        <w:rPr>
          <w:sz w:val="26"/>
          <w:szCs w:val="26"/>
        </w:rPr>
        <w:t xml:space="preserve">Điểm được công bố </w:t>
      </w:r>
      <w:r w:rsidR="00F24369" w:rsidRPr="008123E5">
        <w:rPr>
          <w:sz w:val="26"/>
          <w:szCs w:val="26"/>
        </w:rPr>
        <w:t>là</w:t>
      </w:r>
      <w:r w:rsidRPr="008123E5">
        <w:rPr>
          <w:sz w:val="26"/>
          <w:szCs w:val="26"/>
        </w:rPr>
        <w:t xml:space="preserve"> điểm kết luận cuối cùng.</w:t>
      </w:r>
    </w:p>
    <w:p w14:paraId="330914C9" w14:textId="62C2F099" w:rsidR="00624934" w:rsidRPr="008123E5" w:rsidRDefault="00253DA8" w:rsidP="00540DF3">
      <w:pPr>
        <w:pStyle w:val="ListParagraph"/>
        <w:numPr>
          <w:ilvl w:val="0"/>
          <w:numId w:val="4"/>
        </w:numPr>
        <w:spacing w:before="40" w:after="40" w:line="360" w:lineRule="auto"/>
        <w:jc w:val="both"/>
        <w:rPr>
          <w:sz w:val="26"/>
          <w:szCs w:val="26"/>
        </w:rPr>
      </w:pPr>
      <w:r>
        <w:rPr>
          <w:sz w:val="26"/>
          <w:szCs w:val="26"/>
          <w:lang w:val="vi-VN"/>
        </w:rPr>
        <w:t>Đồ án</w:t>
      </w:r>
      <w:r w:rsidRPr="008123E5">
        <w:rPr>
          <w:sz w:val="26"/>
          <w:szCs w:val="26"/>
        </w:rPr>
        <w:t xml:space="preserve"> tốt nghiệp </w:t>
      </w:r>
      <w:r>
        <w:rPr>
          <w:sz w:val="26"/>
          <w:szCs w:val="26"/>
          <w:lang w:val="vi-VN"/>
        </w:rPr>
        <w:t xml:space="preserve">SAP </w:t>
      </w:r>
      <w:r w:rsidR="00624934" w:rsidRPr="008123E5">
        <w:rPr>
          <w:sz w:val="26"/>
          <w:szCs w:val="26"/>
        </w:rPr>
        <w:t xml:space="preserve">được công nhận là đạt hoặc không đạt theo Quy định trong đề cương môn học </w:t>
      </w:r>
      <w:r>
        <w:rPr>
          <w:sz w:val="26"/>
          <w:szCs w:val="26"/>
          <w:lang w:val="vi-VN"/>
        </w:rPr>
        <w:t>Đồ án</w:t>
      </w:r>
      <w:r w:rsidRPr="008123E5">
        <w:rPr>
          <w:sz w:val="26"/>
          <w:szCs w:val="26"/>
        </w:rPr>
        <w:t xml:space="preserve"> tốt nghiệp </w:t>
      </w:r>
      <w:r>
        <w:rPr>
          <w:sz w:val="26"/>
          <w:szCs w:val="26"/>
          <w:lang w:val="vi-VN"/>
        </w:rPr>
        <w:t>SAP</w:t>
      </w:r>
      <w:r w:rsidR="00624934" w:rsidRPr="008123E5">
        <w:rPr>
          <w:sz w:val="26"/>
          <w:szCs w:val="26"/>
        </w:rPr>
        <w:t>.</w:t>
      </w:r>
    </w:p>
    <w:p w14:paraId="330914CA" w14:textId="52487DD4" w:rsidR="009D7109" w:rsidRPr="008123E5" w:rsidRDefault="0063749B" w:rsidP="00540DF3">
      <w:pPr>
        <w:pStyle w:val="ListParagraph"/>
        <w:numPr>
          <w:ilvl w:val="0"/>
          <w:numId w:val="4"/>
        </w:numPr>
        <w:spacing w:before="40" w:after="40" w:line="360" w:lineRule="auto"/>
        <w:jc w:val="both"/>
        <w:rPr>
          <w:sz w:val="26"/>
          <w:szCs w:val="26"/>
        </w:rPr>
      </w:pPr>
      <w:r w:rsidRPr="008123E5">
        <w:rPr>
          <w:sz w:val="26"/>
          <w:szCs w:val="26"/>
        </w:rPr>
        <w:t xml:space="preserve">Không xem xét đề nghị phúc </w:t>
      </w:r>
      <w:r w:rsidR="00F24369" w:rsidRPr="008123E5">
        <w:rPr>
          <w:sz w:val="26"/>
          <w:szCs w:val="26"/>
        </w:rPr>
        <w:t>tra</w:t>
      </w:r>
      <w:r w:rsidRPr="008123E5">
        <w:rPr>
          <w:sz w:val="26"/>
          <w:szCs w:val="26"/>
        </w:rPr>
        <w:t xml:space="preserve"> điểm </w:t>
      </w:r>
      <w:r w:rsidR="00EE6841" w:rsidRPr="008123E5">
        <w:rPr>
          <w:sz w:val="26"/>
          <w:szCs w:val="26"/>
        </w:rPr>
        <w:t>bảo vệ</w:t>
      </w:r>
      <w:r w:rsidRPr="008123E5">
        <w:rPr>
          <w:sz w:val="26"/>
          <w:szCs w:val="26"/>
        </w:rPr>
        <w:t xml:space="preserve"> </w:t>
      </w:r>
      <w:r w:rsidR="00253DA8">
        <w:rPr>
          <w:sz w:val="26"/>
          <w:szCs w:val="26"/>
          <w:lang w:val="vi-VN"/>
        </w:rPr>
        <w:t xml:space="preserve">Đồ </w:t>
      </w:r>
      <w:proofErr w:type="gramStart"/>
      <w:r w:rsidR="00253DA8">
        <w:rPr>
          <w:sz w:val="26"/>
          <w:szCs w:val="26"/>
          <w:lang w:val="vi-VN"/>
        </w:rPr>
        <w:t>án</w:t>
      </w:r>
      <w:proofErr w:type="gramEnd"/>
      <w:r w:rsidR="00253DA8" w:rsidRPr="008123E5">
        <w:rPr>
          <w:sz w:val="26"/>
          <w:szCs w:val="26"/>
        </w:rPr>
        <w:t xml:space="preserve"> tốt nghiệp </w:t>
      </w:r>
      <w:r w:rsidR="00253DA8">
        <w:rPr>
          <w:sz w:val="26"/>
          <w:szCs w:val="26"/>
          <w:lang w:val="vi-VN"/>
        </w:rPr>
        <w:t>SAP</w:t>
      </w:r>
      <w:r w:rsidR="00572122" w:rsidRPr="008123E5">
        <w:rPr>
          <w:sz w:val="26"/>
          <w:szCs w:val="26"/>
        </w:rPr>
        <w:t>. Trường hợp đặc biệt</w:t>
      </w:r>
      <w:r w:rsidRPr="008123E5">
        <w:rPr>
          <w:sz w:val="26"/>
          <w:szCs w:val="26"/>
        </w:rPr>
        <w:t xml:space="preserve"> do </w:t>
      </w:r>
      <w:r w:rsidR="006C2DA1" w:rsidRPr="008123E5">
        <w:rPr>
          <w:sz w:val="26"/>
          <w:szCs w:val="26"/>
        </w:rPr>
        <w:t>Giám đốc cơ sở</w:t>
      </w:r>
      <w:r w:rsidRPr="008123E5">
        <w:rPr>
          <w:sz w:val="26"/>
          <w:szCs w:val="26"/>
        </w:rPr>
        <w:t xml:space="preserve"> quyết định.</w:t>
      </w:r>
    </w:p>
    <w:p w14:paraId="330914CB" w14:textId="77777777" w:rsidR="00572122" w:rsidRPr="008123E5" w:rsidRDefault="00572122" w:rsidP="00032B23">
      <w:pPr>
        <w:spacing w:before="40" w:after="40" w:line="360" w:lineRule="auto"/>
        <w:jc w:val="both"/>
        <w:rPr>
          <w:b/>
          <w:sz w:val="26"/>
          <w:szCs w:val="26"/>
        </w:rPr>
      </w:pPr>
    </w:p>
    <w:p w14:paraId="0267726E" w14:textId="6B66A0F8" w:rsidR="00276B86" w:rsidRPr="008123E5" w:rsidRDefault="00124180" w:rsidP="00253DA8">
      <w:pPr>
        <w:jc w:val="center"/>
        <w:rPr>
          <w:b/>
          <w:szCs w:val="24"/>
        </w:rPr>
      </w:pPr>
      <w:r w:rsidRPr="008123E5">
        <w:rPr>
          <w:b/>
          <w:szCs w:val="24"/>
        </w:rPr>
        <w:t>PHỤ LỤC I</w:t>
      </w:r>
    </w:p>
    <w:p w14:paraId="0B68D4DE" w14:textId="229C3F47" w:rsidR="00124180" w:rsidRPr="008123E5" w:rsidRDefault="00124180" w:rsidP="00276B86">
      <w:pPr>
        <w:spacing w:before="60" w:after="60"/>
        <w:jc w:val="center"/>
        <w:rPr>
          <w:b/>
          <w:szCs w:val="24"/>
        </w:rPr>
      </w:pPr>
      <w:r w:rsidRPr="008123E5">
        <w:rPr>
          <w:noProof/>
          <w:sz w:val="24"/>
          <w:szCs w:val="24"/>
        </w:rPr>
        <w:drawing>
          <wp:inline distT="0" distB="0" distL="0" distR="0" wp14:anchorId="5F34504C" wp14:editId="74F954B7">
            <wp:extent cx="2623820" cy="645795"/>
            <wp:effectExtent l="0" t="0" r="5080" b="0"/>
            <wp:docPr id="20" name="Picture 20" descr="2017-FPTU-L-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2017-FPTU-L-01"/>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2623820" cy="645795"/>
                    </a:xfrm>
                    <a:prstGeom prst="rect">
                      <a:avLst/>
                    </a:prstGeom>
                    <a:noFill/>
                    <a:ln>
                      <a:noFill/>
                    </a:ln>
                  </pic:spPr>
                </pic:pic>
              </a:graphicData>
            </a:graphic>
          </wp:inline>
        </w:drawing>
      </w:r>
    </w:p>
    <w:p w14:paraId="1C33D9E8" w14:textId="77777777" w:rsidR="00124180" w:rsidRPr="008123E5" w:rsidRDefault="00124180" w:rsidP="00276B86">
      <w:pPr>
        <w:spacing w:before="60" w:after="60"/>
        <w:jc w:val="center"/>
        <w:rPr>
          <w:b/>
          <w:sz w:val="24"/>
          <w:szCs w:val="24"/>
        </w:rPr>
      </w:pPr>
    </w:p>
    <w:p w14:paraId="559D98D6" w14:textId="30A0C2E7" w:rsidR="00276B86" w:rsidRPr="008123E5" w:rsidRDefault="00C2253E" w:rsidP="00276B86">
      <w:pPr>
        <w:spacing w:before="60" w:after="60"/>
        <w:jc w:val="center"/>
        <w:rPr>
          <w:b/>
          <w:sz w:val="24"/>
          <w:szCs w:val="24"/>
        </w:rPr>
      </w:pPr>
      <w:r>
        <w:rPr>
          <w:b/>
          <w:sz w:val="24"/>
          <w:szCs w:val="24"/>
          <w:lang w:val="vi-VN"/>
        </w:rPr>
        <w:t xml:space="preserve">SAP </w:t>
      </w:r>
      <w:r w:rsidR="00573867">
        <w:rPr>
          <w:b/>
          <w:sz w:val="24"/>
          <w:szCs w:val="24"/>
          <w:lang w:val="vi-VN"/>
        </w:rPr>
        <w:t>CAPSTONE</w:t>
      </w:r>
      <w:r w:rsidR="00574425" w:rsidRPr="008123E5">
        <w:rPr>
          <w:b/>
          <w:sz w:val="24"/>
          <w:szCs w:val="24"/>
        </w:rPr>
        <w:t xml:space="preserve"> PROJECT</w:t>
      </w:r>
      <w:r w:rsidR="00276B86" w:rsidRPr="008123E5">
        <w:rPr>
          <w:b/>
          <w:sz w:val="24"/>
          <w:szCs w:val="24"/>
        </w:rPr>
        <w:t xml:space="preserve"> REGISTER</w:t>
      </w:r>
    </w:p>
    <w:p w14:paraId="19FD3066" w14:textId="77777777" w:rsidR="00276B86" w:rsidRPr="008123E5" w:rsidRDefault="00276B86" w:rsidP="00276B86">
      <w:pPr>
        <w:spacing w:before="60" w:after="60"/>
        <w:jc w:val="center"/>
        <w:rPr>
          <w:b/>
          <w:sz w:val="24"/>
          <w:szCs w:val="24"/>
        </w:rPr>
      </w:pPr>
    </w:p>
    <w:p w14:paraId="21367DB1" w14:textId="77777777" w:rsidR="00276B86" w:rsidRPr="008123E5" w:rsidRDefault="00276B86" w:rsidP="00276B86">
      <w:pPr>
        <w:tabs>
          <w:tab w:val="left" w:leader="dot" w:pos="1080"/>
          <w:tab w:val="center" w:leader="dot" w:pos="5040"/>
          <w:tab w:val="decimal" w:leader="dot" w:pos="7380"/>
          <w:tab w:val="right" w:leader="dot" w:pos="9180"/>
        </w:tabs>
        <w:spacing w:before="120" w:after="120"/>
        <w:rPr>
          <w:sz w:val="24"/>
          <w:szCs w:val="24"/>
        </w:rPr>
      </w:pPr>
      <w:r w:rsidRPr="008123E5">
        <w:rPr>
          <w:sz w:val="24"/>
          <w:szCs w:val="24"/>
        </w:rPr>
        <w:t xml:space="preserve">Class:                       Duration time:  </w:t>
      </w:r>
      <w:proofErr w:type="gramStart"/>
      <w:r w:rsidRPr="008123E5">
        <w:rPr>
          <w:sz w:val="24"/>
          <w:szCs w:val="24"/>
        </w:rPr>
        <w:t>from ..</w:t>
      </w:r>
      <w:proofErr w:type="gramEnd"/>
      <w:r w:rsidRPr="008123E5">
        <w:rPr>
          <w:sz w:val="24"/>
          <w:szCs w:val="24"/>
        </w:rPr>
        <w:t xml:space="preserve">…….../20…. </w:t>
      </w:r>
      <w:proofErr w:type="gramStart"/>
      <w:r w:rsidRPr="008123E5">
        <w:rPr>
          <w:sz w:val="24"/>
          <w:szCs w:val="24"/>
        </w:rPr>
        <w:t>To ..</w:t>
      </w:r>
      <w:proofErr w:type="gramEnd"/>
      <w:r w:rsidRPr="008123E5">
        <w:rPr>
          <w:sz w:val="24"/>
          <w:szCs w:val="24"/>
        </w:rPr>
        <w:t>….…</w:t>
      </w:r>
      <w:proofErr w:type="gramStart"/>
      <w:r w:rsidRPr="008123E5">
        <w:rPr>
          <w:sz w:val="24"/>
          <w:szCs w:val="24"/>
        </w:rPr>
        <w:t>./</w:t>
      </w:r>
      <w:proofErr w:type="gramEnd"/>
      <w:r w:rsidRPr="008123E5">
        <w:rPr>
          <w:sz w:val="24"/>
          <w:szCs w:val="24"/>
        </w:rPr>
        <w:t>20…..</w:t>
      </w:r>
    </w:p>
    <w:p w14:paraId="7E8A04E5" w14:textId="77777777" w:rsidR="00276B86" w:rsidRPr="008123E5" w:rsidRDefault="00276B86" w:rsidP="00276B86">
      <w:pPr>
        <w:spacing w:before="120" w:after="120"/>
        <w:rPr>
          <w:sz w:val="24"/>
          <w:szCs w:val="24"/>
        </w:rPr>
      </w:pPr>
      <w:r w:rsidRPr="008123E5">
        <w:rPr>
          <w:sz w:val="24"/>
          <w:szCs w:val="24"/>
        </w:rPr>
        <w:t xml:space="preserve">  </w:t>
      </w:r>
    </w:p>
    <w:p w14:paraId="0FEABBF5" w14:textId="77777777" w:rsidR="00276B86" w:rsidRPr="008123E5" w:rsidRDefault="00276B86" w:rsidP="00276B86">
      <w:pPr>
        <w:tabs>
          <w:tab w:val="left" w:leader="dot" w:pos="1080"/>
          <w:tab w:val="center" w:leader="dot" w:pos="4500"/>
          <w:tab w:val="right" w:leader="dot" w:pos="9180"/>
        </w:tabs>
        <w:spacing w:before="120" w:after="120"/>
        <w:rPr>
          <w:sz w:val="24"/>
          <w:szCs w:val="24"/>
        </w:rPr>
      </w:pPr>
      <w:r w:rsidRPr="008123E5">
        <w:rPr>
          <w:sz w:val="24"/>
          <w:szCs w:val="24"/>
        </w:rPr>
        <w:t>1. Register information for supervisor (if have)</w:t>
      </w:r>
    </w:p>
    <w:tbl>
      <w:tblPr>
        <w:tblW w:w="91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325"/>
        <w:gridCol w:w="1970"/>
        <w:gridCol w:w="1727"/>
        <w:gridCol w:w="1714"/>
        <w:gridCol w:w="1444"/>
      </w:tblGrid>
      <w:tr w:rsidR="00276B86" w:rsidRPr="008123E5" w14:paraId="37CB0E8E" w14:textId="77777777" w:rsidTr="00124180">
        <w:trPr>
          <w:trHeight w:val="20"/>
        </w:trPr>
        <w:tc>
          <w:tcPr>
            <w:tcW w:w="2325" w:type="dxa"/>
            <w:vAlign w:val="center"/>
          </w:tcPr>
          <w:p w14:paraId="3B3955BC" w14:textId="77777777" w:rsidR="00276B86" w:rsidRPr="008123E5" w:rsidRDefault="00276B86" w:rsidP="00124180">
            <w:pPr>
              <w:tabs>
                <w:tab w:val="left" w:leader="dot" w:pos="1080"/>
                <w:tab w:val="center" w:leader="dot" w:pos="4860"/>
                <w:tab w:val="decimal" w:leader="dot" w:pos="6840"/>
                <w:tab w:val="right" w:leader="dot" w:pos="9180"/>
              </w:tabs>
              <w:spacing w:before="120" w:after="120"/>
              <w:jc w:val="center"/>
              <w:rPr>
                <w:b/>
                <w:sz w:val="24"/>
                <w:szCs w:val="24"/>
              </w:rPr>
            </w:pPr>
          </w:p>
        </w:tc>
        <w:tc>
          <w:tcPr>
            <w:tcW w:w="1970" w:type="dxa"/>
            <w:vAlign w:val="center"/>
          </w:tcPr>
          <w:p w14:paraId="219ADBD3" w14:textId="77777777" w:rsidR="00276B86" w:rsidRPr="008123E5" w:rsidRDefault="00276B86" w:rsidP="00124180">
            <w:pPr>
              <w:tabs>
                <w:tab w:val="left" w:leader="dot" w:pos="1080"/>
                <w:tab w:val="center" w:leader="dot" w:pos="4860"/>
                <w:tab w:val="decimal" w:leader="dot" w:pos="6840"/>
                <w:tab w:val="right" w:leader="dot" w:pos="9180"/>
              </w:tabs>
              <w:spacing w:before="120" w:after="120"/>
              <w:jc w:val="center"/>
              <w:rPr>
                <w:b/>
                <w:sz w:val="24"/>
                <w:szCs w:val="24"/>
              </w:rPr>
            </w:pPr>
            <w:r w:rsidRPr="008123E5">
              <w:rPr>
                <w:b/>
                <w:sz w:val="24"/>
                <w:szCs w:val="24"/>
              </w:rPr>
              <w:t>Full name</w:t>
            </w:r>
          </w:p>
        </w:tc>
        <w:tc>
          <w:tcPr>
            <w:tcW w:w="1727" w:type="dxa"/>
            <w:vAlign w:val="center"/>
          </w:tcPr>
          <w:p w14:paraId="4CEFEEEA" w14:textId="77777777" w:rsidR="00276B86" w:rsidRPr="008123E5" w:rsidRDefault="00276B86" w:rsidP="00124180">
            <w:pPr>
              <w:tabs>
                <w:tab w:val="left" w:leader="dot" w:pos="1080"/>
                <w:tab w:val="center" w:leader="dot" w:pos="4860"/>
                <w:tab w:val="decimal" w:leader="dot" w:pos="6840"/>
                <w:tab w:val="right" w:leader="dot" w:pos="9180"/>
              </w:tabs>
              <w:spacing w:before="120" w:after="120"/>
              <w:jc w:val="center"/>
              <w:rPr>
                <w:b/>
                <w:sz w:val="24"/>
                <w:szCs w:val="24"/>
              </w:rPr>
            </w:pPr>
            <w:r w:rsidRPr="008123E5">
              <w:rPr>
                <w:b/>
                <w:sz w:val="24"/>
                <w:szCs w:val="24"/>
              </w:rPr>
              <w:t>Phone</w:t>
            </w:r>
          </w:p>
        </w:tc>
        <w:tc>
          <w:tcPr>
            <w:tcW w:w="1714" w:type="dxa"/>
            <w:vAlign w:val="center"/>
          </w:tcPr>
          <w:p w14:paraId="2BAD68DE" w14:textId="77777777" w:rsidR="00276B86" w:rsidRPr="008123E5" w:rsidRDefault="00276B86" w:rsidP="00124180">
            <w:pPr>
              <w:tabs>
                <w:tab w:val="left" w:leader="dot" w:pos="1080"/>
                <w:tab w:val="center" w:leader="dot" w:pos="4860"/>
                <w:tab w:val="decimal" w:leader="dot" w:pos="6840"/>
                <w:tab w:val="right" w:leader="dot" w:pos="9180"/>
              </w:tabs>
              <w:spacing w:before="120" w:after="120"/>
              <w:jc w:val="center"/>
              <w:rPr>
                <w:b/>
                <w:sz w:val="24"/>
                <w:szCs w:val="24"/>
              </w:rPr>
            </w:pPr>
            <w:r w:rsidRPr="008123E5">
              <w:rPr>
                <w:b/>
                <w:sz w:val="24"/>
                <w:szCs w:val="24"/>
              </w:rPr>
              <w:t>E-Mail</w:t>
            </w:r>
          </w:p>
        </w:tc>
        <w:tc>
          <w:tcPr>
            <w:tcW w:w="1444" w:type="dxa"/>
            <w:vAlign w:val="center"/>
          </w:tcPr>
          <w:p w14:paraId="369CC8AB" w14:textId="77777777" w:rsidR="00276B86" w:rsidRPr="008123E5" w:rsidRDefault="00276B86" w:rsidP="00124180">
            <w:pPr>
              <w:tabs>
                <w:tab w:val="left" w:leader="dot" w:pos="1080"/>
                <w:tab w:val="center" w:leader="dot" w:pos="4860"/>
                <w:tab w:val="decimal" w:leader="dot" w:pos="6840"/>
                <w:tab w:val="right" w:leader="dot" w:pos="9180"/>
              </w:tabs>
              <w:spacing w:before="120" w:after="120"/>
              <w:jc w:val="center"/>
              <w:rPr>
                <w:b/>
                <w:sz w:val="24"/>
                <w:szCs w:val="24"/>
              </w:rPr>
            </w:pPr>
            <w:r w:rsidRPr="008123E5">
              <w:rPr>
                <w:b/>
                <w:sz w:val="24"/>
                <w:szCs w:val="24"/>
              </w:rPr>
              <w:t>Title</w:t>
            </w:r>
          </w:p>
        </w:tc>
      </w:tr>
      <w:tr w:rsidR="00276B86" w:rsidRPr="008123E5" w14:paraId="5110D157" w14:textId="77777777" w:rsidTr="00124180">
        <w:trPr>
          <w:trHeight w:val="20"/>
        </w:trPr>
        <w:tc>
          <w:tcPr>
            <w:tcW w:w="2325" w:type="dxa"/>
            <w:vAlign w:val="center"/>
          </w:tcPr>
          <w:p w14:paraId="03FA2D8A" w14:textId="77777777" w:rsidR="00276B86" w:rsidRPr="008123E5" w:rsidRDefault="00276B86" w:rsidP="00124180">
            <w:pPr>
              <w:tabs>
                <w:tab w:val="left" w:leader="dot" w:pos="1080"/>
                <w:tab w:val="center" w:leader="dot" w:pos="4860"/>
                <w:tab w:val="decimal" w:leader="dot" w:pos="6840"/>
                <w:tab w:val="right" w:leader="dot" w:pos="9180"/>
              </w:tabs>
              <w:spacing w:before="120" w:after="120"/>
              <w:rPr>
                <w:sz w:val="24"/>
                <w:szCs w:val="24"/>
              </w:rPr>
            </w:pPr>
            <w:r w:rsidRPr="008123E5">
              <w:rPr>
                <w:sz w:val="24"/>
                <w:szCs w:val="24"/>
              </w:rPr>
              <w:t>Supervisor 1</w:t>
            </w:r>
          </w:p>
        </w:tc>
        <w:tc>
          <w:tcPr>
            <w:tcW w:w="1970" w:type="dxa"/>
            <w:vAlign w:val="center"/>
          </w:tcPr>
          <w:p w14:paraId="2FB1B358" w14:textId="77777777" w:rsidR="00276B86" w:rsidRPr="008123E5" w:rsidRDefault="00276B86" w:rsidP="00124180">
            <w:pPr>
              <w:tabs>
                <w:tab w:val="left" w:leader="dot" w:pos="1080"/>
                <w:tab w:val="center" w:leader="dot" w:pos="4860"/>
                <w:tab w:val="decimal" w:leader="dot" w:pos="6840"/>
                <w:tab w:val="right" w:leader="dot" w:pos="9180"/>
              </w:tabs>
              <w:spacing w:before="120" w:after="120"/>
              <w:jc w:val="center"/>
              <w:rPr>
                <w:sz w:val="24"/>
                <w:szCs w:val="24"/>
              </w:rPr>
            </w:pPr>
          </w:p>
        </w:tc>
        <w:tc>
          <w:tcPr>
            <w:tcW w:w="1727" w:type="dxa"/>
            <w:vAlign w:val="center"/>
          </w:tcPr>
          <w:p w14:paraId="4F39F0E3" w14:textId="77777777" w:rsidR="00276B86" w:rsidRPr="008123E5" w:rsidRDefault="00276B86" w:rsidP="00124180">
            <w:pPr>
              <w:tabs>
                <w:tab w:val="left" w:leader="dot" w:pos="1080"/>
                <w:tab w:val="center" w:leader="dot" w:pos="4860"/>
                <w:tab w:val="decimal" w:leader="dot" w:pos="6840"/>
                <w:tab w:val="right" w:leader="dot" w:pos="9180"/>
              </w:tabs>
              <w:spacing w:before="120" w:after="120"/>
              <w:jc w:val="center"/>
              <w:rPr>
                <w:sz w:val="24"/>
                <w:szCs w:val="24"/>
              </w:rPr>
            </w:pPr>
          </w:p>
        </w:tc>
        <w:tc>
          <w:tcPr>
            <w:tcW w:w="1714" w:type="dxa"/>
            <w:vAlign w:val="center"/>
          </w:tcPr>
          <w:p w14:paraId="7CDB1DF6" w14:textId="77777777" w:rsidR="00276B86" w:rsidRPr="008123E5" w:rsidRDefault="00276B86" w:rsidP="00124180">
            <w:pPr>
              <w:tabs>
                <w:tab w:val="left" w:leader="dot" w:pos="1080"/>
                <w:tab w:val="center" w:leader="dot" w:pos="4860"/>
                <w:tab w:val="decimal" w:leader="dot" w:pos="6840"/>
                <w:tab w:val="right" w:leader="dot" w:pos="9180"/>
              </w:tabs>
              <w:spacing w:before="120" w:after="120"/>
              <w:jc w:val="center"/>
              <w:rPr>
                <w:sz w:val="24"/>
                <w:szCs w:val="24"/>
              </w:rPr>
            </w:pPr>
          </w:p>
        </w:tc>
        <w:tc>
          <w:tcPr>
            <w:tcW w:w="1444" w:type="dxa"/>
            <w:vAlign w:val="center"/>
          </w:tcPr>
          <w:p w14:paraId="7D195CFA" w14:textId="77777777" w:rsidR="00276B86" w:rsidRPr="008123E5" w:rsidRDefault="00276B86" w:rsidP="00124180">
            <w:pPr>
              <w:tabs>
                <w:tab w:val="left" w:leader="dot" w:pos="1080"/>
                <w:tab w:val="center" w:leader="dot" w:pos="4860"/>
                <w:tab w:val="decimal" w:leader="dot" w:pos="6840"/>
                <w:tab w:val="right" w:leader="dot" w:pos="9180"/>
              </w:tabs>
              <w:spacing w:before="120" w:after="120"/>
              <w:jc w:val="center"/>
              <w:rPr>
                <w:sz w:val="24"/>
                <w:szCs w:val="24"/>
              </w:rPr>
            </w:pPr>
          </w:p>
        </w:tc>
      </w:tr>
      <w:tr w:rsidR="00276B86" w:rsidRPr="008123E5" w14:paraId="5A51325C" w14:textId="77777777" w:rsidTr="00124180">
        <w:trPr>
          <w:trHeight w:val="20"/>
        </w:trPr>
        <w:tc>
          <w:tcPr>
            <w:tcW w:w="2325" w:type="dxa"/>
            <w:vAlign w:val="center"/>
          </w:tcPr>
          <w:p w14:paraId="0D3BCD73" w14:textId="77777777" w:rsidR="00276B86" w:rsidRPr="008123E5" w:rsidRDefault="00276B86" w:rsidP="00124180">
            <w:pPr>
              <w:tabs>
                <w:tab w:val="left" w:leader="dot" w:pos="1080"/>
                <w:tab w:val="center" w:leader="dot" w:pos="4860"/>
                <w:tab w:val="decimal" w:leader="dot" w:pos="6840"/>
                <w:tab w:val="right" w:leader="dot" w:pos="9180"/>
              </w:tabs>
              <w:spacing w:before="120" w:after="120"/>
              <w:rPr>
                <w:sz w:val="24"/>
                <w:szCs w:val="24"/>
              </w:rPr>
            </w:pPr>
            <w:r w:rsidRPr="008123E5">
              <w:rPr>
                <w:sz w:val="24"/>
                <w:szCs w:val="24"/>
              </w:rPr>
              <w:t>Supervisor 2 (if any)</w:t>
            </w:r>
          </w:p>
        </w:tc>
        <w:tc>
          <w:tcPr>
            <w:tcW w:w="1970" w:type="dxa"/>
            <w:vAlign w:val="center"/>
          </w:tcPr>
          <w:p w14:paraId="4A457C42" w14:textId="77777777" w:rsidR="00276B86" w:rsidRPr="008123E5" w:rsidRDefault="00276B86" w:rsidP="00124180">
            <w:pPr>
              <w:tabs>
                <w:tab w:val="left" w:leader="dot" w:pos="1080"/>
                <w:tab w:val="center" w:leader="dot" w:pos="4860"/>
                <w:tab w:val="decimal" w:leader="dot" w:pos="6840"/>
                <w:tab w:val="right" w:leader="dot" w:pos="9180"/>
              </w:tabs>
              <w:spacing w:before="120" w:after="120"/>
              <w:jc w:val="center"/>
              <w:rPr>
                <w:sz w:val="24"/>
                <w:szCs w:val="24"/>
              </w:rPr>
            </w:pPr>
          </w:p>
        </w:tc>
        <w:tc>
          <w:tcPr>
            <w:tcW w:w="1727" w:type="dxa"/>
            <w:vAlign w:val="center"/>
          </w:tcPr>
          <w:p w14:paraId="66BCD4C1" w14:textId="77777777" w:rsidR="00276B86" w:rsidRPr="008123E5" w:rsidRDefault="00276B86" w:rsidP="00124180">
            <w:pPr>
              <w:tabs>
                <w:tab w:val="left" w:leader="dot" w:pos="1080"/>
                <w:tab w:val="center" w:leader="dot" w:pos="4860"/>
                <w:tab w:val="decimal" w:leader="dot" w:pos="6840"/>
                <w:tab w:val="right" w:leader="dot" w:pos="9180"/>
              </w:tabs>
              <w:spacing w:before="120" w:after="120"/>
              <w:jc w:val="center"/>
              <w:rPr>
                <w:sz w:val="24"/>
                <w:szCs w:val="24"/>
              </w:rPr>
            </w:pPr>
          </w:p>
        </w:tc>
        <w:tc>
          <w:tcPr>
            <w:tcW w:w="1714" w:type="dxa"/>
            <w:vAlign w:val="center"/>
          </w:tcPr>
          <w:p w14:paraId="753AD5B7" w14:textId="77777777" w:rsidR="00276B86" w:rsidRPr="008123E5" w:rsidRDefault="00276B86" w:rsidP="00124180">
            <w:pPr>
              <w:tabs>
                <w:tab w:val="left" w:leader="dot" w:pos="1080"/>
                <w:tab w:val="center" w:leader="dot" w:pos="4860"/>
                <w:tab w:val="decimal" w:leader="dot" w:pos="6840"/>
                <w:tab w:val="right" w:leader="dot" w:pos="9180"/>
              </w:tabs>
              <w:spacing w:before="120" w:after="120"/>
              <w:jc w:val="center"/>
              <w:rPr>
                <w:sz w:val="24"/>
                <w:szCs w:val="24"/>
              </w:rPr>
            </w:pPr>
          </w:p>
        </w:tc>
        <w:tc>
          <w:tcPr>
            <w:tcW w:w="1444" w:type="dxa"/>
            <w:vAlign w:val="center"/>
          </w:tcPr>
          <w:p w14:paraId="6D25B302" w14:textId="77777777" w:rsidR="00276B86" w:rsidRPr="008123E5" w:rsidRDefault="00276B86" w:rsidP="00124180">
            <w:pPr>
              <w:tabs>
                <w:tab w:val="left" w:leader="dot" w:pos="1080"/>
                <w:tab w:val="center" w:leader="dot" w:pos="4860"/>
                <w:tab w:val="decimal" w:leader="dot" w:pos="6840"/>
                <w:tab w:val="right" w:leader="dot" w:pos="9180"/>
              </w:tabs>
              <w:spacing w:before="120" w:after="120"/>
              <w:jc w:val="center"/>
              <w:rPr>
                <w:sz w:val="24"/>
                <w:szCs w:val="24"/>
              </w:rPr>
            </w:pPr>
          </w:p>
        </w:tc>
      </w:tr>
      <w:tr w:rsidR="00276B86" w:rsidRPr="008123E5" w14:paraId="3F4A389A" w14:textId="77777777" w:rsidTr="00124180">
        <w:trPr>
          <w:trHeight w:val="20"/>
        </w:trPr>
        <w:tc>
          <w:tcPr>
            <w:tcW w:w="2325" w:type="dxa"/>
            <w:vAlign w:val="center"/>
          </w:tcPr>
          <w:p w14:paraId="7805DD25" w14:textId="77777777" w:rsidR="00276B86" w:rsidRPr="008123E5" w:rsidRDefault="00276B86" w:rsidP="00124180">
            <w:pPr>
              <w:tabs>
                <w:tab w:val="left" w:leader="dot" w:pos="1080"/>
                <w:tab w:val="center" w:leader="dot" w:pos="4860"/>
                <w:tab w:val="decimal" w:leader="dot" w:pos="6840"/>
                <w:tab w:val="right" w:leader="dot" w:pos="9180"/>
              </w:tabs>
              <w:spacing w:before="120" w:after="120"/>
              <w:rPr>
                <w:sz w:val="24"/>
                <w:szCs w:val="24"/>
              </w:rPr>
            </w:pPr>
            <w:r w:rsidRPr="008123E5">
              <w:rPr>
                <w:sz w:val="24"/>
                <w:szCs w:val="24"/>
              </w:rPr>
              <w:t>Supervisor 3 (if any)</w:t>
            </w:r>
          </w:p>
        </w:tc>
        <w:tc>
          <w:tcPr>
            <w:tcW w:w="1970" w:type="dxa"/>
            <w:vAlign w:val="center"/>
          </w:tcPr>
          <w:p w14:paraId="1401B999" w14:textId="77777777" w:rsidR="00276B86" w:rsidRPr="008123E5" w:rsidRDefault="00276B86" w:rsidP="00124180">
            <w:pPr>
              <w:tabs>
                <w:tab w:val="left" w:leader="dot" w:pos="1080"/>
                <w:tab w:val="center" w:leader="dot" w:pos="4860"/>
                <w:tab w:val="decimal" w:leader="dot" w:pos="6840"/>
                <w:tab w:val="right" w:leader="dot" w:pos="9180"/>
              </w:tabs>
              <w:spacing w:before="120" w:after="120"/>
              <w:jc w:val="center"/>
              <w:rPr>
                <w:sz w:val="24"/>
                <w:szCs w:val="24"/>
              </w:rPr>
            </w:pPr>
          </w:p>
        </w:tc>
        <w:tc>
          <w:tcPr>
            <w:tcW w:w="1727" w:type="dxa"/>
            <w:vAlign w:val="center"/>
          </w:tcPr>
          <w:p w14:paraId="2139DE74" w14:textId="77777777" w:rsidR="00276B86" w:rsidRPr="008123E5" w:rsidRDefault="00276B86" w:rsidP="00124180">
            <w:pPr>
              <w:tabs>
                <w:tab w:val="left" w:leader="dot" w:pos="1080"/>
                <w:tab w:val="center" w:leader="dot" w:pos="4860"/>
                <w:tab w:val="decimal" w:leader="dot" w:pos="6840"/>
                <w:tab w:val="right" w:leader="dot" w:pos="9180"/>
              </w:tabs>
              <w:spacing w:before="120" w:after="120"/>
              <w:jc w:val="center"/>
              <w:rPr>
                <w:sz w:val="24"/>
                <w:szCs w:val="24"/>
              </w:rPr>
            </w:pPr>
          </w:p>
        </w:tc>
        <w:tc>
          <w:tcPr>
            <w:tcW w:w="1714" w:type="dxa"/>
            <w:vAlign w:val="center"/>
          </w:tcPr>
          <w:p w14:paraId="4417C0A3" w14:textId="77777777" w:rsidR="00276B86" w:rsidRPr="008123E5" w:rsidRDefault="00276B86" w:rsidP="00124180">
            <w:pPr>
              <w:tabs>
                <w:tab w:val="left" w:leader="dot" w:pos="1080"/>
                <w:tab w:val="center" w:leader="dot" w:pos="4860"/>
                <w:tab w:val="decimal" w:leader="dot" w:pos="6840"/>
                <w:tab w:val="right" w:leader="dot" w:pos="9180"/>
              </w:tabs>
              <w:spacing w:before="120" w:after="120"/>
              <w:jc w:val="center"/>
              <w:rPr>
                <w:sz w:val="24"/>
                <w:szCs w:val="24"/>
              </w:rPr>
            </w:pPr>
          </w:p>
        </w:tc>
        <w:tc>
          <w:tcPr>
            <w:tcW w:w="1444" w:type="dxa"/>
            <w:vAlign w:val="center"/>
          </w:tcPr>
          <w:p w14:paraId="5E460567" w14:textId="77777777" w:rsidR="00276B86" w:rsidRPr="008123E5" w:rsidRDefault="00276B86" w:rsidP="00124180">
            <w:pPr>
              <w:tabs>
                <w:tab w:val="left" w:leader="dot" w:pos="1080"/>
                <w:tab w:val="center" w:leader="dot" w:pos="4860"/>
                <w:tab w:val="decimal" w:leader="dot" w:pos="6840"/>
                <w:tab w:val="right" w:leader="dot" w:pos="9180"/>
              </w:tabs>
              <w:spacing w:before="120" w:after="120"/>
              <w:jc w:val="center"/>
              <w:rPr>
                <w:sz w:val="24"/>
                <w:szCs w:val="24"/>
              </w:rPr>
            </w:pPr>
          </w:p>
        </w:tc>
      </w:tr>
    </w:tbl>
    <w:p w14:paraId="1D6A5346" w14:textId="77777777" w:rsidR="00276B86" w:rsidRPr="008123E5" w:rsidRDefault="00276B86" w:rsidP="00276B86">
      <w:pPr>
        <w:tabs>
          <w:tab w:val="left" w:leader="dot" w:pos="1080"/>
          <w:tab w:val="center" w:leader="dot" w:pos="4500"/>
          <w:tab w:val="right" w:leader="dot" w:pos="9180"/>
        </w:tabs>
        <w:spacing w:before="120" w:after="120"/>
        <w:rPr>
          <w:sz w:val="24"/>
          <w:szCs w:val="24"/>
        </w:rPr>
      </w:pPr>
      <w:r w:rsidRPr="008123E5">
        <w:rPr>
          <w:sz w:val="24"/>
          <w:szCs w:val="24"/>
        </w:rPr>
        <w:t>2. Register information for students (if have)</w:t>
      </w:r>
    </w:p>
    <w:tbl>
      <w:tblPr>
        <w:tblW w:w="91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261"/>
        <w:gridCol w:w="1477"/>
        <w:gridCol w:w="2050"/>
        <w:gridCol w:w="1980"/>
        <w:gridCol w:w="2430"/>
      </w:tblGrid>
      <w:tr w:rsidR="00573867" w:rsidRPr="008123E5" w14:paraId="6BB6840D" w14:textId="77777777" w:rsidTr="00573867">
        <w:trPr>
          <w:trHeight w:val="20"/>
        </w:trPr>
        <w:tc>
          <w:tcPr>
            <w:tcW w:w="1261" w:type="dxa"/>
            <w:vAlign w:val="center"/>
          </w:tcPr>
          <w:p w14:paraId="13096A6A" w14:textId="77777777" w:rsidR="00573867" w:rsidRPr="008123E5" w:rsidRDefault="00573867" w:rsidP="00124180">
            <w:pPr>
              <w:tabs>
                <w:tab w:val="left" w:leader="dot" w:pos="1080"/>
                <w:tab w:val="center" w:leader="dot" w:pos="4860"/>
                <w:tab w:val="decimal" w:leader="dot" w:pos="6840"/>
                <w:tab w:val="right" w:leader="dot" w:pos="9180"/>
              </w:tabs>
              <w:spacing w:before="120" w:after="120"/>
              <w:jc w:val="center"/>
              <w:rPr>
                <w:sz w:val="24"/>
                <w:szCs w:val="24"/>
              </w:rPr>
            </w:pPr>
          </w:p>
        </w:tc>
        <w:tc>
          <w:tcPr>
            <w:tcW w:w="1477" w:type="dxa"/>
            <w:vAlign w:val="center"/>
          </w:tcPr>
          <w:p w14:paraId="6B443102" w14:textId="77777777" w:rsidR="00573867" w:rsidRPr="008123E5" w:rsidRDefault="00573867" w:rsidP="00124180">
            <w:pPr>
              <w:tabs>
                <w:tab w:val="left" w:leader="dot" w:pos="1080"/>
                <w:tab w:val="center" w:leader="dot" w:pos="4860"/>
                <w:tab w:val="decimal" w:leader="dot" w:pos="6840"/>
                <w:tab w:val="right" w:leader="dot" w:pos="9180"/>
              </w:tabs>
              <w:spacing w:before="120" w:after="120"/>
              <w:jc w:val="center"/>
              <w:rPr>
                <w:b/>
                <w:sz w:val="24"/>
                <w:szCs w:val="24"/>
              </w:rPr>
            </w:pPr>
            <w:r w:rsidRPr="008123E5">
              <w:rPr>
                <w:b/>
                <w:sz w:val="24"/>
                <w:szCs w:val="24"/>
              </w:rPr>
              <w:t>Full name</w:t>
            </w:r>
          </w:p>
        </w:tc>
        <w:tc>
          <w:tcPr>
            <w:tcW w:w="2050" w:type="dxa"/>
            <w:vAlign w:val="center"/>
          </w:tcPr>
          <w:p w14:paraId="32190506" w14:textId="77777777" w:rsidR="00573867" w:rsidRPr="008123E5" w:rsidRDefault="00573867" w:rsidP="00124180">
            <w:pPr>
              <w:tabs>
                <w:tab w:val="left" w:leader="dot" w:pos="1080"/>
                <w:tab w:val="center" w:leader="dot" w:pos="4860"/>
                <w:tab w:val="decimal" w:leader="dot" w:pos="6840"/>
                <w:tab w:val="right" w:leader="dot" w:pos="9180"/>
              </w:tabs>
              <w:spacing w:before="120" w:after="120"/>
              <w:jc w:val="center"/>
              <w:rPr>
                <w:b/>
                <w:sz w:val="24"/>
                <w:szCs w:val="24"/>
              </w:rPr>
            </w:pPr>
            <w:r w:rsidRPr="008123E5">
              <w:rPr>
                <w:b/>
                <w:sz w:val="24"/>
                <w:szCs w:val="24"/>
              </w:rPr>
              <w:t>Student code</w:t>
            </w:r>
          </w:p>
        </w:tc>
        <w:tc>
          <w:tcPr>
            <w:tcW w:w="1980" w:type="dxa"/>
            <w:vAlign w:val="center"/>
          </w:tcPr>
          <w:p w14:paraId="04E29538" w14:textId="77777777" w:rsidR="00573867" w:rsidRPr="008123E5" w:rsidRDefault="00573867" w:rsidP="00124180">
            <w:pPr>
              <w:tabs>
                <w:tab w:val="left" w:leader="dot" w:pos="1080"/>
                <w:tab w:val="center" w:leader="dot" w:pos="4860"/>
                <w:tab w:val="decimal" w:leader="dot" w:pos="6840"/>
                <w:tab w:val="right" w:leader="dot" w:pos="9180"/>
              </w:tabs>
              <w:spacing w:before="120" w:after="120"/>
              <w:jc w:val="center"/>
              <w:rPr>
                <w:b/>
                <w:sz w:val="24"/>
                <w:szCs w:val="24"/>
              </w:rPr>
            </w:pPr>
            <w:r w:rsidRPr="008123E5">
              <w:rPr>
                <w:b/>
                <w:sz w:val="24"/>
                <w:szCs w:val="24"/>
              </w:rPr>
              <w:t>Phone</w:t>
            </w:r>
          </w:p>
        </w:tc>
        <w:tc>
          <w:tcPr>
            <w:tcW w:w="2430" w:type="dxa"/>
            <w:vAlign w:val="center"/>
          </w:tcPr>
          <w:p w14:paraId="03833740" w14:textId="77777777" w:rsidR="00573867" w:rsidRPr="008123E5" w:rsidRDefault="00573867" w:rsidP="00124180">
            <w:pPr>
              <w:tabs>
                <w:tab w:val="left" w:leader="dot" w:pos="1080"/>
                <w:tab w:val="center" w:leader="dot" w:pos="4860"/>
                <w:tab w:val="decimal" w:leader="dot" w:pos="6840"/>
                <w:tab w:val="right" w:leader="dot" w:pos="9180"/>
              </w:tabs>
              <w:spacing w:before="120" w:after="120"/>
              <w:jc w:val="center"/>
              <w:rPr>
                <w:b/>
                <w:sz w:val="24"/>
                <w:szCs w:val="24"/>
              </w:rPr>
            </w:pPr>
            <w:r w:rsidRPr="008123E5">
              <w:rPr>
                <w:b/>
                <w:sz w:val="24"/>
                <w:szCs w:val="24"/>
              </w:rPr>
              <w:t>E-mail</w:t>
            </w:r>
          </w:p>
        </w:tc>
      </w:tr>
      <w:tr w:rsidR="00573867" w:rsidRPr="008123E5" w14:paraId="6BB14A6E" w14:textId="77777777" w:rsidTr="00573867">
        <w:trPr>
          <w:trHeight w:val="20"/>
        </w:trPr>
        <w:tc>
          <w:tcPr>
            <w:tcW w:w="1261" w:type="dxa"/>
            <w:vAlign w:val="center"/>
          </w:tcPr>
          <w:p w14:paraId="53F4D371" w14:textId="77777777" w:rsidR="00573867" w:rsidRPr="008123E5" w:rsidRDefault="00573867" w:rsidP="00124180">
            <w:pPr>
              <w:tabs>
                <w:tab w:val="left" w:leader="dot" w:pos="1080"/>
                <w:tab w:val="center" w:leader="dot" w:pos="4860"/>
                <w:tab w:val="decimal" w:leader="dot" w:pos="6840"/>
                <w:tab w:val="right" w:leader="dot" w:pos="9180"/>
              </w:tabs>
              <w:spacing w:before="120" w:after="120"/>
              <w:jc w:val="center"/>
              <w:rPr>
                <w:sz w:val="24"/>
                <w:szCs w:val="24"/>
              </w:rPr>
            </w:pPr>
            <w:r w:rsidRPr="008123E5">
              <w:rPr>
                <w:sz w:val="24"/>
                <w:szCs w:val="24"/>
              </w:rPr>
              <w:t>Student 1</w:t>
            </w:r>
          </w:p>
        </w:tc>
        <w:tc>
          <w:tcPr>
            <w:tcW w:w="1477" w:type="dxa"/>
            <w:vAlign w:val="center"/>
          </w:tcPr>
          <w:p w14:paraId="72608577" w14:textId="77777777" w:rsidR="00573867" w:rsidRPr="008123E5" w:rsidRDefault="00573867" w:rsidP="00124180">
            <w:pPr>
              <w:tabs>
                <w:tab w:val="left" w:leader="dot" w:pos="1080"/>
                <w:tab w:val="center" w:leader="dot" w:pos="4860"/>
                <w:tab w:val="decimal" w:leader="dot" w:pos="6840"/>
                <w:tab w:val="right" w:leader="dot" w:pos="9180"/>
              </w:tabs>
              <w:spacing w:before="120" w:after="120"/>
              <w:jc w:val="center"/>
              <w:rPr>
                <w:sz w:val="24"/>
                <w:szCs w:val="24"/>
              </w:rPr>
            </w:pPr>
          </w:p>
        </w:tc>
        <w:tc>
          <w:tcPr>
            <w:tcW w:w="2050" w:type="dxa"/>
            <w:vAlign w:val="center"/>
          </w:tcPr>
          <w:p w14:paraId="7BED2A40" w14:textId="77777777" w:rsidR="00573867" w:rsidRPr="008123E5" w:rsidRDefault="00573867" w:rsidP="00124180">
            <w:pPr>
              <w:tabs>
                <w:tab w:val="left" w:leader="dot" w:pos="1080"/>
                <w:tab w:val="center" w:leader="dot" w:pos="4860"/>
                <w:tab w:val="decimal" w:leader="dot" w:pos="6840"/>
                <w:tab w:val="right" w:leader="dot" w:pos="9180"/>
              </w:tabs>
              <w:spacing w:before="120" w:after="120"/>
              <w:jc w:val="center"/>
              <w:rPr>
                <w:sz w:val="24"/>
                <w:szCs w:val="24"/>
              </w:rPr>
            </w:pPr>
          </w:p>
        </w:tc>
        <w:tc>
          <w:tcPr>
            <w:tcW w:w="1980" w:type="dxa"/>
            <w:vAlign w:val="center"/>
          </w:tcPr>
          <w:p w14:paraId="547ADB8D" w14:textId="77777777" w:rsidR="00573867" w:rsidRPr="008123E5" w:rsidRDefault="00573867" w:rsidP="00124180">
            <w:pPr>
              <w:tabs>
                <w:tab w:val="left" w:leader="dot" w:pos="1080"/>
                <w:tab w:val="center" w:leader="dot" w:pos="4860"/>
                <w:tab w:val="decimal" w:leader="dot" w:pos="6840"/>
                <w:tab w:val="right" w:leader="dot" w:pos="9180"/>
              </w:tabs>
              <w:spacing w:before="120" w:after="120"/>
              <w:jc w:val="center"/>
              <w:rPr>
                <w:sz w:val="24"/>
                <w:szCs w:val="24"/>
              </w:rPr>
            </w:pPr>
          </w:p>
        </w:tc>
        <w:tc>
          <w:tcPr>
            <w:tcW w:w="2430" w:type="dxa"/>
            <w:vAlign w:val="center"/>
          </w:tcPr>
          <w:p w14:paraId="08458545" w14:textId="77777777" w:rsidR="00573867" w:rsidRPr="008123E5" w:rsidRDefault="00573867" w:rsidP="00124180">
            <w:pPr>
              <w:tabs>
                <w:tab w:val="left" w:leader="dot" w:pos="1080"/>
                <w:tab w:val="center" w:leader="dot" w:pos="4860"/>
                <w:tab w:val="decimal" w:leader="dot" w:pos="6840"/>
                <w:tab w:val="right" w:leader="dot" w:pos="9180"/>
              </w:tabs>
              <w:spacing w:before="120" w:after="120"/>
              <w:jc w:val="center"/>
              <w:rPr>
                <w:sz w:val="24"/>
                <w:szCs w:val="24"/>
              </w:rPr>
            </w:pPr>
          </w:p>
        </w:tc>
      </w:tr>
      <w:tr w:rsidR="00573867" w:rsidRPr="008123E5" w14:paraId="5944231F" w14:textId="77777777" w:rsidTr="00573867">
        <w:trPr>
          <w:trHeight w:val="20"/>
        </w:trPr>
        <w:tc>
          <w:tcPr>
            <w:tcW w:w="1261" w:type="dxa"/>
            <w:vAlign w:val="center"/>
          </w:tcPr>
          <w:p w14:paraId="0B816104" w14:textId="77777777" w:rsidR="00573867" w:rsidRPr="008123E5" w:rsidRDefault="00573867" w:rsidP="00124180">
            <w:pPr>
              <w:tabs>
                <w:tab w:val="left" w:leader="dot" w:pos="1080"/>
                <w:tab w:val="center" w:leader="dot" w:pos="4860"/>
                <w:tab w:val="decimal" w:leader="dot" w:pos="6840"/>
                <w:tab w:val="right" w:leader="dot" w:pos="9180"/>
              </w:tabs>
              <w:spacing w:before="120" w:after="120"/>
              <w:jc w:val="center"/>
              <w:rPr>
                <w:sz w:val="24"/>
                <w:szCs w:val="24"/>
              </w:rPr>
            </w:pPr>
            <w:r w:rsidRPr="008123E5">
              <w:rPr>
                <w:sz w:val="24"/>
                <w:szCs w:val="24"/>
              </w:rPr>
              <w:t>Student 2</w:t>
            </w:r>
          </w:p>
        </w:tc>
        <w:tc>
          <w:tcPr>
            <w:tcW w:w="1477" w:type="dxa"/>
            <w:vAlign w:val="center"/>
          </w:tcPr>
          <w:p w14:paraId="7D737E16" w14:textId="77777777" w:rsidR="00573867" w:rsidRPr="008123E5" w:rsidRDefault="00573867" w:rsidP="00124180">
            <w:pPr>
              <w:tabs>
                <w:tab w:val="left" w:leader="dot" w:pos="1080"/>
                <w:tab w:val="center" w:leader="dot" w:pos="4860"/>
                <w:tab w:val="decimal" w:leader="dot" w:pos="6840"/>
                <w:tab w:val="right" w:leader="dot" w:pos="9180"/>
              </w:tabs>
              <w:spacing w:before="120" w:after="120"/>
              <w:jc w:val="center"/>
              <w:rPr>
                <w:sz w:val="24"/>
                <w:szCs w:val="24"/>
              </w:rPr>
            </w:pPr>
          </w:p>
        </w:tc>
        <w:tc>
          <w:tcPr>
            <w:tcW w:w="2050" w:type="dxa"/>
            <w:vAlign w:val="center"/>
          </w:tcPr>
          <w:p w14:paraId="52B91591" w14:textId="77777777" w:rsidR="00573867" w:rsidRPr="008123E5" w:rsidRDefault="00573867" w:rsidP="00124180">
            <w:pPr>
              <w:tabs>
                <w:tab w:val="left" w:leader="dot" w:pos="1080"/>
                <w:tab w:val="center" w:leader="dot" w:pos="4860"/>
                <w:tab w:val="decimal" w:leader="dot" w:pos="6840"/>
                <w:tab w:val="right" w:leader="dot" w:pos="9180"/>
              </w:tabs>
              <w:spacing w:before="120" w:after="120"/>
              <w:jc w:val="center"/>
              <w:rPr>
                <w:sz w:val="24"/>
                <w:szCs w:val="24"/>
              </w:rPr>
            </w:pPr>
          </w:p>
        </w:tc>
        <w:tc>
          <w:tcPr>
            <w:tcW w:w="1980" w:type="dxa"/>
            <w:vAlign w:val="center"/>
          </w:tcPr>
          <w:p w14:paraId="217D3405" w14:textId="77777777" w:rsidR="00573867" w:rsidRPr="008123E5" w:rsidRDefault="00573867" w:rsidP="00124180">
            <w:pPr>
              <w:tabs>
                <w:tab w:val="left" w:leader="dot" w:pos="1080"/>
                <w:tab w:val="center" w:leader="dot" w:pos="4860"/>
                <w:tab w:val="decimal" w:leader="dot" w:pos="6840"/>
                <w:tab w:val="right" w:leader="dot" w:pos="9180"/>
              </w:tabs>
              <w:spacing w:before="120" w:after="120"/>
              <w:jc w:val="center"/>
              <w:rPr>
                <w:sz w:val="24"/>
                <w:szCs w:val="24"/>
              </w:rPr>
            </w:pPr>
          </w:p>
        </w:tc>
        <w:tc>
          <w:tcPr>
            <w:tcW w:w="2430" w:type="dxa"/>
            <w:vAlign w:val="center"/>
          </w:tcPr>
          <w:p w14:paraId="5B415D36" w14:textId="77777777" w:rsidR="00573867" w:rsidRPr="008123E5" w:rsidRDefault="00573867" w:rsidP="00124180">
            <w:pPr>
              <w:tabs>
                <w:tab w:val="left" w:leader="dot" w:pos="1080"/>
                <w:tab w:val="center" w:leader="dot" w:pos="4860"/>
                <w:tab w:val="decimal" w:leader="dot" w:pos="6840"/>
                <w:tab w:val="right" w:leader="dot" w:pos="9180"/>
              </w:tabs>
              <w:spacing w:before="120" w:after="120"/>
              <w:jc w:val="center"/>
              <w:rPr>
                <w:sz w:val="24"/>
                <w:szCs w:val="24"/>
              </w:rPr>
            </w:pPr>
          </w:p>
        </w:tc>
      </w:tr>
      <w:tr w:rsidR="00573867" w:rsidRPr="008123E5" w14:paraId="052795DC" w14:textId="77777777" w:rsidTr="00573867">
        <w:trPr>
          <w:trHeight w:val="20"/>
        </w:trPr>
        <w:tc>
          <w:tcPr>
            <w:tcW w:w="1261" w:type="dxa"/>
            <w:vAlign w:val="center"/>
          </w:tcPr>
          <w:p w14:paraId="26044816" w14:textId="77777777" w:rsidR="00573867" w:rsidRPr="008123E5" w:rsidRDefault="00573867" w:rsidP="00124180">
            <w:pPr>
              <w:tabs>
                <w:tab w:val="left" w:leader="dot" w:pos="1080"/>
                <w:tab w:val="center" w:leader="dot" w:pos="4860"/>
                <w:tab w:val="decimal" w:leader="dot" w:pos="6840"/>
                <w:tab w:val="right" w:leader="dot" w:pos="9180"/>
              </w:tabs>
              <w:spacing w:before="120" w:after="120"/>
              <w:jc w:val="center"/>
              <w:rPr>
                <w:sz w:val="24"/>
                <w:szCs w:val="24"/>
              </w:rPr>
            </w:pPr>
            <w:r w:rsidRPr="008123E5">
              <w:rPr>
                <w:sz w:val="24"/>
                <w:szCs w:val="24"/>
              </w:rPr>
              <w:t>Student 3</w:t>
            </w:r>
          </w:p>
        </w:tc>
        <w:tc>
          <w:tcPr>
            <w:tcW w:w="1477" w:type="dxa"/>
            <w:vAlign w:val="center"/>
          </w:tcPr>
          <w:p w14:paraId="0D4E3615" w14:textId="77777777" w:rsidR="00573867" w:rsidRPr="008123E5" w:rsidRDefault="00573867" w:rsidP="00124180">
            <w:pPr>
              <w:tabs>
                <w:tab w:val="left" w:leader="dot" w:pos="1080"/>
                <w:tab w:val="center" w:leader="dot" w:pos="4860"/>
                <w:tab w:val="decimal" w:leader="dot" w:pos="6840"/>
                <w:tab w:val="right" w:leader="dot" w:pos="9180"/>
              </w:tabs>
              <w:spacing w:before="120" w:after="120"/>
              <w:jc w:val="center"/>
              <w:rPr>
                <w:sz w:val="24"/>
                <w:szCs w:val="24"/>
              </w:rPr>
            </w:pPr>
          </w:p>
        </w:tc>
        <w:tc>
          <w:tcPr>
            <w:tcW w:w="2050" w:type="dxa"/>
            <w:vAlign w:val="center"/>
          </w:tcPr>
          <w:p w14:paraId="0C7D7F0D" w14:textId="77777777" w:rsidR="00573867" w:rsidRPr="008123E5" w:rsidRDefault="00573867" w:rsidP="00124180">
            <w:pPr>
              <w:tabs>
                <w:tab w:val="left" w:leader="dot" w:pos="1080"/>
                <w:tab w:val="center" w:leader="dot" w:pos="4860"/>
                <w:tab w:val="decimal" w:leader="dot" w:pos="6840"/>
                <w:tab w:val="right" w:leader="dot" w:pos="9180"/>
              </w:tabs>
              <w:spacing w:before="120" w:after="120"/>
              <w:jc w:val="center"/>
              <w:rPr>
                <w:sz w:val="24"/>
                <w:szCs w:val="24"/>
              </w:rPr>
            </w:pPr>
          </w:p>
        </w:tc>
        <w:tc>
          <w:tcPr>
            <w:tcW w:w="1980" w:type="dxa"/>
            <w:vAlign w:val="center"/>
          </w:tcPr>
          <w:p w14:paraId="457FCAC6" w14:textId="77777777" w:rsidR="00573867" w:rsidRPr="008123E5" w:rsidRDefault="00573867" w:rsidP="00124180">
            <w:pPr>
              <w:tabs>
                <w:tab w:val="left" w:leader="dot" w:pos="1080"/>
                <w:tab w:val="center" w:leader="dot" w:pos="4860"/>
                <w:tab w:val="decimal" w:leader="dot" w:pos="6840"/>
                <w:tab w:val="right" w:leader="dot" w:pos="9180"/>
              </w:tabs>
              <w:spacing w:before="120" w:after="120"/>
              <w:jc w:val="center"/>
              <w:rPr>
                <w:sz w:val="24"/>
                <w:szCs w:val="24"/>
              </w:rPr>
            </w:pPr>
          </w:p>
        </w:tc>
        <w:tc>
          <w:tcPr>
            <w:tcW w:w="2430" w:type="dxa"/>
            <w:vAlign w:val="center"/>
          </w:tcPr>
          <w:p w14:paraId="5292D87C" w14:textId="77777777" w:rsidR="00573867" w:rsidRPr="008123E5" w:rsidRDefault="00573867" w:rsidP="00124180">
            <w:pPr>
              <w:tabs>
                <w:tab w:val="left" w:leader="dot" w:pos="1080"/>
                <w:tab w:val="center" w:leader="dot" w:pos="4860"/>
                <w:tab w:val="decimal" w:leader="dot" w:pos="6840"/>
                <w:tab w:val="right" w:leader="dot" w:pos="9180"/>
              </w:tabs>
              <w:spacing w:before="120" w:after="120"/>
              <w:jc w:val="center"/>
              <w:rPr>
                <w:sz w:val="24"/>
                <w:szCs w:val="24"/>
              </w:rPr>
            </w:pPr>
          </w:p>
        </w:tc>
      </w:tr>
      <w:tr w:rsidR="00573867" w:rsidRPr="008123E5" w14:paraId="4C8686E2" w14:textId="77777777" w:rsidTr="00573867">
        <w:trPr>
          <w:trHeight w:val="20"/>
        </w:trPr>
        <w:tc>
          <w:tcPr>
            <w:tcW w:w="1261" w:type="dxa"/>
            <w:vAlign w:val="center"/>
          </w:tcPr>
          <w:p w14:paraId="5AACC115" w14:textId="77777777" w:rsidR="00573867" w:rsidRPr="008123E5" w:rsidRDefault="00573867" w:rsidP="00124180">
            <w:pPr>
              <w:tabs>
                <w:tab w:val="left" w:leader="dot" w:pos="1080"/>
                <w:tab w:val="center" w:leader="dot" w:pos="4860"/>
                <w:tab w:val="decimal" w:leader="dot" w:pos="6840"/>
                <w:tab w:val="right" w:leader="dot" w:pos="9180"/>
              </w:tabs>
              <w:spacing w:before="120" w:after="120"/>
              <w:jc w:val="center"/>
              <w:rPr>
                <w:sz w:val="24"/>
                <w:szCs w:val="24"/>
              </w:rPr>
            </w:pPr>
            <w:r w:rsidRPr="008123E5">
              <w:rPr>
                <w:sz w:val="24"/>
                <w:szCs w:val="24"/>
              </w:rPr>
              <w:t>Student 4</w:t>
            </w:r>
          </w:p>
        </w:tc>
        <w:tc>
          <w:tcPr>
            <w:tcW w:w="1477" w:type="dxa"/>
            <w:vAlign w:val="center"/>
          </w:tcPr>
          <w:p w14:paraId="30782A42" w14:textId="77777777" w:rsidR="00573867" w:rsidRPr="008123E5" w:rsidRDefault="00573867" w:rsidP="00124180">
            <w:pPr>
              <w:tabs>
                <w:tab w:val="left" w:leader="dot" w:pos="1080"/>
                <w:tab w:val="center" w:leader="dot" w:pos="4860"/>
                <w:tab w:val="decimal" w:leader="dot" w:pos="6840"/>
                <w:tab w:val="right" w:leader="dot" w:pos="9180"/>
              </w:tabs>
              <w:spacing w:before="120" w:after="120"/>
              <w:jc w:val="center"/>
              <w:rPr>
                <w:sz w:val="24"/>
                <w:szCs w:val="24"/>
              </w:rPr>
            </w:pPr>
          </w:p>
        </w:tc>
        <w:tc>
          <w:tcPr>
            <w:tcW w:w="2050" w:type="dxa"/>
            <w:vAlign w:val="center"/>
          </w:tcPr>
          <w:p w14:paraId="0CF9E179" w14:textId="77777777" w:rsidR="00573867" w:rsidRPr="008123E5" w:rsidRDefault="00573867" w:rsidP="00124180">
            <w:pPr>
              <w:tabs>
                <w:tab w:val="left" w:leader="dot" w:pos="1080"/>
                <w:tab w:val="center" w:leader="dot" w:pos="4860"/>
                <w:tab w:val="decimal" w:leader="dot" w:pos="6840"/>
                <w:tab w:val="right" w:leader="dot" w:pos="9180"/>
              </w:tabs>
              <w:spacing w:before="120" w:after="120"/>
              <w:jc w:val="center"/>
              <w:rPr>
                <w:sz w:val="24"/>
                <w:szCs w:val="24"/>
              </w:rPr>
            </w:pPr>
          </w:p>
        </w:tc>
        <w:tc>
          <w:tcPr>
            <w:tcW w:w="1980" w:type="dxa"/>
            <w:vAlign w:val="center"/>
          </w:tcPr>
          <w:p w14:paraId="694B9AF9" w14:textId="77777777" w:rsidR="00573867" w:rsidRPr="008123E5" w:rsidRDefault="00573867" w:rsidP="00124180">
            <w:pPr>
              <w:tabs>
                <w:tab w:val="left" w:leader="dot" w:pos="1080"/>
                <w:tab w:val="center" w:leader="dot" w:pos="4860"/>
                <w:tab w:val="decimal" w:leader="dot" w:pos="6840"/>
                <w:tab w:val="right" w:leader="dot" w:pos="9180"/>
              </w:tabs>
              <w:spacing w:before="120" w:after="120"/>
              <w:jc w:val="center"/>
              <w:rPr>
                <w:sz w:val="24"/>
                <w:szCs w:val="24"/>
              </w:rPr>
            </w:pPr>
          </w:p>
        </w:tc>
        <w:tc>
          <w:tcPr>
            <w:tcW w:w="2430" w:type="dxa"/>
            <w:vAlign w:val="center"/>
          </w:tcPr>
          <w:p w14:paraId="14852F42" w14:textId="77777777" w:rsidR="00573867" w:rsidRPr="008123E5" w:rsidRDefault="00573867" w:rsidP="00124180">
            <w:pPr>
              <w:tabs>
                <w:tab w:val="left" w:leader="dot" w:pos="1080"/>
                <w:tab w:val="center" w:leader="dot" w:pos="4860"/>
                <w:tab w:val="decimal" w:leader="dot" w:pos="6840"/>
                <w:tab w:val="right" w:leader="dot" w:pos="9180"/>
              </w:tabs>
              <w:spacing w:before="120" w:after="120"/>
              <w:jc w:val="center"/>
              <w:rPr>
                <w:sz w:val="24"/>
                <w:szCs w:val="24"/>
              </w:rPr>
            </w:pPr>
          </w:p>
        </w:tc>
      </w:tr>
      <w:tr w:rsidR="00573867" w:rsidRPr="008123E5" w14:paraId="08675A11" w14:textId="77777777" w:rsidTr="00573867">
        <w:trPr>
          <w:trHeight w:val="20"/>
        </w:trPr>
        <w:tc>
          <w:tcPr>
            <w:tcW w:w="1261" w:type="dxa"/>
            <w:vAlign w:val="center"/>
          </w:tcPr>
          <w:p w14:paraId="5FF16C62" w14:textId="77777777" w:rsidR="00573867" w:rsidRPr="008123E5" w:rsidRDefault="00573867" w:rsidP="00124180">
            <w:pPr>
              <w:tabs>
                <w:tab w:val="left" w:leader="dot" w:pos="1080"/>
                <w:tab w:val="center" w:leader="dot" w:pos="4860"/>
                <w:tab w:val="decimal" w:leader="dot" w:pos="6840"/>
                <w:tab w:val="right" w:leader="dot" w:pos="9180"/>
              </w:tabs>
              <w:spacing w:before="120" w:after="120"/>
              <w:jc w:val="center"/>
              <w:rPr>
                <w:sz w:val="24"/>
                <w:szCs w:val="24"/>
              </w:rPr>
            </w:pPr>
            <w:r w:rsidRPr="008123E5">
              <w:rPr>
                <w:sz w:val="24"/>
                <w:szCs w:val="24"/>
              </w:rPr>
              <w:t>Student 5</w:t>
            </w:r>
          </w:p>
        </w:tc>
        <w:tc>
          <w:tcPr>
            <w:tcW w:w="1477" w:type="dxa"/>
            <w:vAlign w:val="center"/>
          </w:tcPr>
          <w:p w14:paraId="4BD7D51A" w14:textId="77777777" w:rsidR="00573867" w:rsidRPr="008123E5" w:rsidRDefault="00573867" w:rsidP="00124180">
            <w:pPr>
              <w:tabs>
                <w:tab w:val="left" w:leader="dot" w:pos="1080"/>
                <w:tab w:val="center" w:leader="dot" w:pos="4860"/>
                <w:tab w:val="decimal" w:leader="dot" w:pos="6840"/>
                <w:tab w:val="right" w:leader="dot" w:pos="9180"/>
              </w:tabs>
              <w:spacing w:before="120" w:after="120"/>
              <w:jc w:val="center"/>
              <w:rPr>
                <w:sz w:val="24"/>
                <w:szCs w:val="24"/>
              </w:rPr>
            </w:pPr>
          </w:p>
        </w:tc>
        <w:tc>
          <w:tcPr>
            <w:tcW w:w="2050" w:type="dxa"/>
            <w:vAlign w:val="center"/>
          </w:tcPr>
          <w:p w14:paraId="321716B2" w14:textId="77777777" w:rsidR="00573867" w:rsidRPr="008123E5" w:rsidRDefault="00573867" w:rsidP="00124180">
            <w:pPr>
              <w:tabs>
                <w:tab w:val="left" w:leader="dot" w:pos="1080"/>
                <w:tab w:val="center" w:leader="dot" w:pos="4860"/>
                <w:tab w:val="decimal" w:leader="dot" w:pos="6840"/>
                <w:tab w:val="right" w:leader="dot" w:pos="9180"/>
              </w:tabs>
              <w:spacing w:before="120" w:after="120"/>
              <w:jc w:val="center"/>
              <w:rPr>
                <w:sz w:val="24"/>
                <w:szCs w:val="24"/>
              </w:rPr>
            </w:pPr>
          </w:p>
        </w:tc>
        <w:tc>
          <w:tcPr>
            <w:tcW w:w="1980" w:type="dxa"/>
            <w:vAlign w:val="center"/>
          </w:tcPr>
          <w:p w14:paraId="3ACE72BF" w14:textId="77777777" w:rsidR="00573867" w:rsidRPr="008123E5" w:rsidRDefault="00573867" w:rsidP="00124180">
            <w:pPr>
              <w:tabs>
                <w:tab w:val="left" w:leader="dot" w:pos="1080"/>
                <w:tab w:val="center" w:leader="dot" w:pos="4860"/>
                <w:tab w:val="decimal" w:leader="dot" w:pos="6840"/>
                <w:tab w:val="right" w:leader="dot" w:pos="9180"/>
              </w:tabs>
              <w:spacing w:before="120" w:after="120"/>
              <w:jc w:val="center"/>
              <w:rPr>
                <w:sz w:val="24"/>
                <w:szCs w:val="24"/>
              </w:rPr>
            </w:pPr>
          </w:p>
        </w:tc>
        <w:tc>
          <w:tcPr>
            <w:tcW w:w="2430" w:type="dxa"/>
            <w:vAlign w:val="center"/>
          </w:tcPr>
          <w:p w14:paraId="1D14D930" w14:textId="77777777" w:rsidR="00573867" w:rsidRPr="008123E5" w:rsidRDefault="00573867" w:rsidP="00124180">
            <w:pPr>
              <w:tabs>
                <w:tab w:val="left" w:leader="dot" w:pos="1080"/>
                <w:tab w:val="center" w:leader="dot" w:pos="4860"/>
                <w:tab w:val="decimal" w:leader="dot" w:pos="6840"/>
                <w:tab w:val="right" w:leader="dot" w:pos="9180"/>
              </w:tabs>
              <w:spacing w:before="120" w:after="120"/>
              <w:jc w:val="center"/>
              <w:rPr>
                <w:sz w:val="24"/>
                <w:szCs w:val="24"/>
              </w:rPr>
            </w:pPr>
          </w:p>
        </w:tc>
      </w:tr>
      <w:tr w:rsidR="00573867" w:rsidRPr="008123E5" w14:paraId="22CD87AA" w14:textId="77777777" w:rsidTr="00573867">
        <w:trPr>
          <w:trHeight w:val="20"/>
        </w:trPr>
        <w:tc>
          <w:tcPr>
            <w:tcW w:w="1261" w:type="dxa"/>
            <w:vAlign w:val="center"/>
          </w:tcPr>
          <w:p w14:paraId="7FF7008F" w14:textId="77777777" w:rsidR="00573867" w:rsidRPr="008123E5" w:rsidRDefault="00573867" w:rsidP="00124180">
            <w:pPr>
              <w:tabs>
                <w:tab w:val="left" w:leader="dot" w:pos="1080"/>
                <w:tab w:val="center" w:leader="dot" w:pos="4860"/>
                <w:tab w:val="decimal" w:leader="dot" w:pos="6840"/>
                <w:tab w:val="right" w:leader="dot" w:pos="9180"/>
              </w:tabs>
              <w:spacing w:before="120" w:after="120"/>
              <w:jc w:val="center"/>
              <w:rPr>
                <w:sz w:val="24"/>
                <w:szCs w:val="24"/>
              </w:rPr>
            </w:pPr>
            <w:r w:rsidRPr="008123E5">
              <w:rPr>
                <w:sz w:val="24"/>
                <w:szCs w:val="24"/>
              </w:rPr>
              <w:t>Student 6</w:t>
            </w:r>
          </w:p>
        </w:tc>
        <w:tc>
          <w:tcPr>
            <w:tcW w:w="1477" w:type="dxa"/>
            <w:vAlign w:val="center"/>
          </w:tcPr>
          <w:p w14:paraId="41DD6B9B" w14:textId="77777777" w:rsidR="00573867" w:rsidRPr="008123E5" w:rsidRDefault="00573867" w:rsidP="00124180">
            <w:pPr>
              <w:tabs>
                <w:tab w:val="left" w:leader="dot" w:pos="1080"/>
                <w:tab w:val="center" w:leader="dot" w:pos="4860"/>
                <w:tab w:val="decimal" w:leader="dot" w:pos="6840"/>
                <w:tab w:val="right" w:leader="dot" w:pos="9180"/>
              </w:tabs>
              <w:spacing w:before="120" w:after="120"/>
              <w:jc w:val="center"/>
              <w:rPr>
                <w:sz w:val="24"/>
                <w:szCs w:val="24"/>
              </w:rPr>
            </w:pPr>
          </w:p>
        </w:tc>
        <w:tc>
          <w:tcPr>
            <w:tcW w:w="2050" w:type="dxa"/>
            <w:vAlign w:val="center"/>
          </w:tcPr>
          <w:p w14:paraId="6675E44F" w14:textId="77777777" w:rsidR="00573867" w:rsidRPr="008123E5" w:rsidRDefault="00573867" w:rsidP="00124180">
            <w:pPr>
              <w:tabs>
                <w:tab w:val="left" w:leader="dot" w:pos="1080"/>
                <w:tab w:val="center" w:leader="dot" w:pos="4860"/>
                <w:tab w:val="decimal" w:leader="dot" w:pos="6840"/>
                <w:tab w:val="right" w:leader="dot" w:pos="9180"/>
              </w:tabs>
              <w:spacing w:before="120" w:after="120"/>
              <w:jc w:val="center"/>
              <w:rPr>
                <w:sz w:val="24"/>
                <w:szCs w:val="24"/>
              </w:rPr>
            </w:pPr>
          </w:p>
        </w:tc>
        <w:tc>
          <w:tcPr>
            <w:tcW w:w="1980" w:type="dxa"/>
            <w:vAlign w:val="center"/>
          </w:tcPr>
          <w:p w14:paraId="53C4A415" w14:textId="77777777" w:rsidR="00573867" w:rsidRPr="008123E5" w:rsidRDefault="00573867" w:rsidP="00124180">
            <w:pPr>
              <w:tabs>
                <w:tab w:val="left" w:leader="dot" w:pos="1080"/>
                <w:tab w:val="center" w:leader="dot" w:pos="4860"/>
                <w:tab w:val="decimal" w:leader="dot" w:pos="6840"/>
                <w:tab w:val="right" w:leader="dot" w:pos="9180"/>
              </w:tabs>
              <w:spacing w:before="120" w:after="120"/>
              <w:jc w:val="center"/>
              <w:rPr>
                <w:sz w:val="24"/>
                <w:szCs w:val="24"/>
              </w:rPr>
            </w:pPr>
          </w:p>
        </w:tc>
        <w:tc>
          <w:tcPr>
            <w:tcW w:w="2430" w:type="dxa"/>
            <w:vAlign w:val="center"/>
          </w:tcPr>
          <w:p w14:paraId="39D79D5C" w14:textId="77777777" w:rsidR="00573867" w:rsidRPr="008123E5" w:rsidRDefault="00573867" w:rsidP="00124180">
            <w:pPr>
              <w:tabs>
                <w:tab w:val="left" w:leader="dot" w:pos="1080"/>
                <w:tab w:val="center" w:leader="dot" w:pos="4860"/>
                <w:tab w:val="decimal" w:leader="dot" w:pos="6840"/>
                <w:tab w:val="right" w:leader="dot" w:pos="9180"/>
              </w:tabs>
              <w:spacing w:before="120" w:after="120"/>
              <w:jc w:val="center"/>
              <w:rPr>
                <w:sz w:val="24"/>
                <w:szCs w:val="24"/>
              </w:rPr>
            </w:pPr>
          </w:p>
        </w:tc>
      </w:tr>
    </w:tbl>
    <w:p w14:paraId="41DA37B6" w14:textId="77777777" w:rsidR="00276B86" w:rsidRPr="008123E5" w:rsidRDefault="00276B86" w:rsidP="00276B86">
      <w:pPr>
        <w:tabs>
          <w:tab w:val="left" w:leader="dot" w:pos="1080"/>
          <w:tab w:val="center" w:leader="dot" w:pos="4860"/>
          <w:tab w:val="decimal" w:leader="dot" w:pos="6840"/>
          <w:tab w:val="right" w:leader="dot" w:pos="9180"/>
        </w:tabs>
        <w:spacing w:before="120" w:after="120"/>
        <w:rPr>
          <w:sz w:val="24"/>
          <w:szCs w:val="24"/>
        </w:rPr>
      </w:pPr>
    </w:p>
    <w:p w14:paraId="6B98085F" w14:textId="40AE78E8" w:rsidR="00276B86" w:rsidRPr="008123E5" w:rsidRDefault="00276B86" w:rsidP="00276B86">
      <w:pPr>
        <w:tabs>
          <w:tab w:val="left" w:leader="dot" w:pos="1080"/>
          <w:tab w:val="center" w:leader="dot" w:pos="4860"/>
          <w:tab w:val="decimal" w:leader="dot" w:pos="6840"/>
          <w:tab w:val="right" w:leader="dot" w:pos="9180"/>
        </w:tabs>
        <w:spacing w:before="120" w:after="120"/>
        <w:rPr>
          <w:sz w:val="24"/>
          <w:szCs w:val="24"/>
        </w:rPr>
      </w:pPr>
      <w:r w:rsidRPr="008123E5">
        <w:rPr>
          <w:sz w:val="24"/>
          <w:szCs w:val="24"/>
        </w:rPr>
        <w:t xml:space="preserve">3. Register content of </w:t>
      </w:r>
      <w:r w:rsidR="00573867">
        <w:rPr>
          <w:sz w:val="24"/>
          <w:szCs w:val="24"/>
          <w:lang w:val="vi-VN"/>
        </w:rPr>
        <w:t xml:space="preserve">SAP Capstone </w:t>
      </w:r>
      <w:r w:rsidR="00A51615" w:rsidRPr="008123E5">
        <w:rPr>
          <w:sz w:val="24"/>
          <w:szCs w:val="24"/>
        </w:rPr>
        <w:t>Project</w:t>
      </w:r>
    </w:p>
    <w:p w14:paraId="42861AC0" w14:textId="424D670D" w:rsidR="00276B86" w:rsidRPr="008123E5" w:rsidRDefault="00276B86" w:rsidP="00276B86">
      <w:pPr>
        <w:tabs>
          <w:tab w:val="left" w:leader="dot" w:pos="1080"/>
          <w:tab w:val="center" w:leader="dot" w:pos="4860"/>
          <w:tab w:val="decimal" w:leader="dot" w:pos="6840"/>
          <w:tab w:val="right" w:leader="dot" w:pos="9180"/>
        </w:tabs>
        <w:spacing w:before="120" w:after="120"/>
        <w:rPr>
          <w:sz w:val="24"/>
          <w:szCs w:val="24"/>
        </w:rPr>
      </w:pPr>
      <w:proofErr w:type="gramStart"/>
      <w:r w:rsidRPr="008123E5">
        <w:rPr>
          <w:sz w:val="24"/>
          <w:szCs w:val="24"/>
        </w:rPr>
        <w:t>(*) 3.1.</w:t>
      </w:r>
      <w:proofErr w:type="gramEnd"/>
      <w:r w:rsidRPr="008123E5">
        <w:rPr>
          <w:sz w:val="24"/>
          <w:szCs w:val="24"/>
        </w:rPr>
        <w:t xml:space="preserve"> </w:t>
      </w:r>
      <w:r w:rsidR="00573867">
        <w:rPr>
          <w:sz w:val="24"/>
          <w:szCs w:val="24"/>
          <w:lang w:val="vi-VN"/>
        </w:rPr>
        <w:t>SAP Capstone</w:t>
      </w:r>
      <w:r w:rsidRPr="008123E5">
        <w:rPr>
          <w:sz w:val="24"/>
          <w:szCs w:val="24"/>
        </w:rPr>
        <w:t xml:space="preserve"> </w:t>
      </w:r>
      <w:r w:rsidR="00A51615" w:rsidRPr="008123E5">
        <w:rPr>
          <w:sz w:val="24"/>
          <w:szCs w:val="24"/>
        </w:rPr>
        <w:t xml:space="preserve">Project </w:t>
      </w:r>
      <w:r w:rsidRPr="008123E5">
        <w:rPr>
          <w:sz w:val="24"/>
          <w:szCs w:val="24"/>
        </w:rPr>
        <w:t>name:</w:t>
      </w:r>
    </w:p>
    <w:p w14:paraId="2DBD0381" w14:textId="77777777" w:rsidR="00276B86" w:rsidRPr="008123E5" w:rsidRDefault="00276B86" w:rsidP="00276B86">
      <w:pPr>
        <w:tabs>
          <w:tab w:val="left" w:leader="dot" w:pos="1080"/>
          <w:tab w:val="center" w:leader="dot" w:pos="4860"/>
          <w:tab w:val="decimal" w:leader="dot" w:pos="6840"/>
          <w:tab w:val="right" w:leader="dot" w:pos="9180"/>
        </w:tabs>
        <w:spacing w:before="120" w:after="120"/>
        <w:rPr>
          <w:sz w:val="24"/>
          <w:szCs w:val="24"/>
        </w:rPr>
      </w:pPr>
      <w:r w:rsidRPr="008123E5">
        <w:rPr>
          <w:sz w:val="24"/>
          <w:szCs w:val="24"/>
        </w:rPr>
        <w:t>English:</w:t>
      </w:r>
      <w:r w:rsidRPr="008123E5">
        <w:rPr>
          <w:sz w:val="24"/>
          <w:szCs w:val="24"/>
        </w:rPr>
        <w:tab/>
      </w:r>
      <w:r w:rsidRPr="008123E5">
        <w:rPr>
          <w:sz w:val="24"/>
          <w:szCs w:val="24"/>
        </w:rPr>
        <w:tab/>
      </w:r>
      <w:r w:rsidRPr="008123E5">
        <w:rPr>
          <w:sz w:val="24"/>
          <w:szCs w:val="24"/>
        </w:rPr>
        <w:tab/>
      </w:r>
    </w:p>
    <w:p w14:paraId="473C37D7" w14:textId="77777777" w:rsidR="00276B86" w:rsidRPr="008123E5" w:rsidRDefault="00276B86" w:rsidP="00276B86">
      <w:pPr>
        <w:tabs>
          <w:tab w:val="left" w:leader="dot" w:pos="1080"/>
          <w:tab w:val="center" w:leader="dot" w:pos="4860"/>
          <w:tab w:val="decimal" w:leader="dot" w:pos="6840"/>
          <w:tab w:val="right" w:leader="dot" w:pos="9180"/>
        </w:tabs>
        <w:spacing w:before="120" w:after="120"/>
        <w:rPr>
          <w:sz w:val="24"/>
          <w:szCs w:val="24"/>
        </w:rPr>
      </w:pPr>
      <w:r w:rsidRPr="008123E5">
        <w:rPr>
          <w:sz w:val="24"/>
          <w:szCs w:val="24"/>
        </w:rPr>
        <w:tab/>
      </w:r>
      <w:r w:rsidRPr="008123E5">
        <w:rPr>
          <w:sz w:val="24"/>
          <w:szCs w:val="24"/>
        </w:rPr>
        <w:tab/>
      </w:r>
      <w:r w:rsidRPr="008123E5">
        <w:rPr>
          <w:sz w:val="24"/>
          <w:szCs w:val="24"/>
        </w:rPr>
        <w:tab/>
      </w:r>
      <w:r w:rsidRPr="008123E5">
        <w:rPr>
          <w:sz w:val="24"/>
          <w:szCs w:val="24"/>
        </w:rPr>
        <w:tab/>
      </w:r>
    </w:p>
    <w:p w14:paraId="6C3713FC" w14:textId="77777777" w:rsidR="00276B86" w:rsidRPr="008123E5" w:rsidRDefault="00276B86" w:rsidP="00276B86">
      <w:pPr>
        <w:tabs>
          <w:tab w:val="left" w:leader="dot" w:pos="1080"/>
          <w:tab w:val="center" w:leader="dot" w:pos="4860"/>
          <w:tab w:val="decimal" w:leader="dot" w:pos="6840"/>
          <w:tab w:val="right" w:leader="dot" w:pos="9180"/>
        </w:tabs>
        <w:spacing w:before="120" w:after="120"/>
        <w:rPr>
          <w:sz w:val="24"/>
          <w:szCs w:val="24"/>
        </w:rPr>
      </w:pPr>
      <w:r w:rsidRPr="008123E5">
        <w:rPr>
          <w:sz w:val="24"/>
          <w:szCs w:val="24"/>
        </w:rPr>
        <w:t xml:space="preserve">Vietnamese: </w:t>
      </w:r>
    </w:p>
    <w:p w14:paraId="1806A56F" w14:textId="77777777" w:rsidR="00276B86" w:rsidRPr="008123E5" w:rsidRDefault="00276B86" w:rsidP="00276B86">
      <w:pPr>
        <w:tabs>
          <w:tab w:val="left" w:leader="dot" w:pos="1080"/>
          <w:tab w:val="center" w:leader="dot" w:pos="4860"/>
          <w:tab w:val="decimal" w:leader="dot" w:pos="6840"/>
          <w:tab w:val="right" w:leader="dot" w:pos="9180"/>
        </w:tabs>
        <w:spacing w:before="120" w:after="120"/>
        <w:rPr>
          <w:sz w:val="24"/>
          <w:szCs w:val="24"/>
        </w:rPr>
      </w:pPr>
      <w:r w:rsidRPr="008123E5">
        <w:rPr>
          <w:sz w:val="24"/>
          <w:szCs w:val="24"/>
        </w:rPr>
        <w:tab/>
      </w:r>
      <w:r w:rsidRPr="008123E5">
        <w:rPr>
          <w:sz w:val="24"/>
          <w:szCs w:val="24"/>
        </w:rPr>
        <w:tab/>
      </w:r>
      <w:r w:rsidRPr="008123E5">
        <w:rPr>
          <w:sz w:val="24"/>
          <w:szCs w:val="24"/>
        </w:rPr>
        <w:tab/>
      </w:r>
      <w:r w:rsidRPr="008123E5">
        <w:rPr>
          <w:sz w:val="24"/>
          <w:szCs w:val="24"/>
        </w:rPr>
        <w:tab/>
      </w:r>
    </w:p>
    <w:p w14:paraId="5205429A" w14:textId="77777777" w:rsidR="00276B86" w:rsidRPr="008123E5" w:rsidRDefault="00276B86" w:rsidP="00276B86">
      <w:pPr>
        <w:tabs>
          <w:tab w:val="left" w:leader="dot" w:pos="1080"/>
          <w:tab w:val="center" w:leader="dot" w:pos="4860"/>
          <w:tab w:val="decimal" w:leader="dot" w:pos="6840"/>
          <w:tab w:val="right" w:leader="dot" w:pos="9180"/>
        </w:tabs>
        <w:spacing w:before="120" w:after="120"/>
        <w:rPr>
          <w:sz w:val="24"/>
          <w:szCs w:val="24"/>
        </w:rPr>
      </w:pPr>
      <w:r w:rsidRPr="008123E5">
        <w:rPr>
          <w:sz w:val="24"/>
          <w:szCs w:val="24"/>
        </w:rPr>
        <w:t xml:space="preserve">Abbreviation: </w:t>
      </w:r>
      <w:r w:rsidRPr="008123E5">
        <w:rPr>
          <w:sz w:val="24"/>
          <w:szCs w:val="24"/>
        </w:rPr>
        <w:tab/>
      </w:r>
      <w:r w:rsidRPr="008123E5">
        <w:rPr>
          <w:sz w:val="24"/>
          <w:szCs w:val="24"/>
        </w:rPr>
        <w:tab/>
      </w:r>
      <w:r w:rsidRPr="008123E5">
        <w:rPr>
          <w:sz w:val="24"/>
          <w:szCs w:val="24"/>
        </w:rPr>
        <w:tab/>
      </w:r>
    </w:p>
    <w:p w14:paraId="2ED8FF63" w14:textId="744C3270" w:rsidR="00276B86" w:rsidRPr="0044598D" w:rsidRDefault="00276B86" w:rsidP="00276B86">
      <w:pPr>
        <w:tabs>
          <w:tab w:val="left" w:leader="dot" w:pos="9072"/>
        </w:tabs>
        <w:spacing w:before="120" w:after="120"/>
        <w:rPr>
          <w:sz w:val="24"/>
          <w:szCs w:val="24"/>
        </w:rPr>
      </w:pPr>
      <w:r w:rsidRPr="0044598D">
        <w:rPr>
          <w:sz w:val="24"/>
          <w:szCs w:val="24"/>
        </w:rPr>
        <w:t xml:space="preserve"> </w:t>
      </w:r>
      <w:proofErr w:type="gramStart"/>
      <w:r w:rsidRPr="0044598D">
        <w:rPr>
          <w:sz w:val="24"/>
          <w:szCs w:val="24"/>
        </w:rPr>
        <w:t>(*) 3.2.</w:t>
      </w:r>
      <w:proofErr w:type="gramEnd"/>
      <w:r w:rsidRPr="0044598D">
        <w:rPr>
          <w:sz w:val="24"/>
          <w:szCs w:val="24"/>
        </w:rPr>
        <w:t xml:space="preserve"> Main proposal content (Briefly description)  </w:t>
      </w:r>
    </w:p>
    <w:p w14:paraId="18C77D11" w14:textId="21CC6295" w:rsidR="00036177" w:rsidRPr="0044598D" w:rsidRDefault="00573867" w:rsidP="00540DF3">
      <w:pPr>
        <w:numPr>
          <w:ilvl w:val="0"/>
          <w:numId w:val="8"/>
        </w:numPr>
        <w:tabs>
          <w:tab w:val="left" w:leader="dot" w:pos="9072"/>
        </w:tabs>
        <w:spacing w:before="120" w:after="120"/>
        <w:jc w:val="both"/>
        <w:rPr>
          <w:sz w:val="24"/>
          <w:szCs w:val="24"/>
        </w:rPr>
      </w:pPr>
      <w:r w:rsidRPr="0044598D">
        <w:rPr>
          <w:sz w:val="24"/>
          <w:szCs w:val="24"/>
          <w:lang w:val="vi-VN"/>
        </w:rPr>
        <w:t>Solution</w:t>
      </w:r>
      <w:r w:rsidR="00036177" w:rsidRPr="0044598D">
        <w:rPr>
          <w:sz w:val="24"/>
          <w:szCs w:val="24"/>
          <w:lang w:val="vi-VN"/>
        </w:rPr>
        <w:t xml:space="preserve"> idea</w:t>
      </w:r>
      <w:r w:rsidR="00036177" w:rsidRPr="0044598D">
        <w:rPr>
          <w:sz w:val="24"/>
          <w:szCs w:val="24"/>
          <w:lang w:val="vi-VN"/>
        </w:rPr>
        <w:tab/>
      </w:r>
    </w:p>
    <w:p w14:paraId="54312EF0" w14:textId="786673F4" w:rsidR="00036177" w:rsidRPr="0044598D" w:rsidRDefault="00036177" w:rsidP="00036177">
      <w:pPr>
        <w:tabs>
          <w:tab w:val="left" w:leader="dot" w:pos="9072"/>
        </w:tabs>
        <w:spacing w:before="120" w:after="120"/>
        <w:ind w:left="720"/>
        <w:jc w:val="both"/>
        <w:rPr>
          <w:sz w:val="24"/>
          <w:szCs w:val="24"/>
          <w:lang w:val="vi-VN"/>
        </w:rPr>
      </w:pPr>
      <w:r w:rsidRPr="0044598D">
        <w:rPr>
          <w:sz w:val="24"/>
          <w:szCs w:val="24"/>
          <w:lang w:val="vi-VN"/>
        </w:rPr>
        <w:lastRenderedPageBreak/>
        <w:tab/>
      </w:r>
    </w:p>
    <w:p w14:paraId="50B4C1E7" w14:textId="417FA577" w:rsidR="00036177" w:rsidRPr="0044598D" w:rsidRDefault="00036177" w:rsidP="00036177">
      <w:pPr>
        <w:tabs>
          <w:tab w:val="left" w:leader="dot" w:pos="9072"/>
        </w:tabs>
        <w:spacing w:before="120" w:after="120"/>
        <w:ind w:left="720"/>
        <w:jc w:val="both"/>
        <w:rPr>
          <w:sz w:val="24"/>
          <w:szCs w:val="24"/>
          <w:lang w:val="vi-VN"/>
        </w:rPr>
      </w:pPr>
      <w:r w:rsidRPr="0044598D">
        <w:rPr>
          <w:sz w:val="24"/>
          <w:szCs w:val="24"/>
          <w:lang w:val="vi-VN"/>
        </w:rPr>
        <w:tab/>
      </w:r>
    </w:p>
    <w:p w14:paraId="120F5C34" w14:textId="5B3A46D9" w:rsidR="00DE200E" w:rsidRPr="0031049C" w:rsidRDefault="00DE200E" w:rsidP="00540DF3">
      <w:pPr>
        <w:numPr>
          <w:ilvl w:val="0"/>
          <w:numId w:val="8"/>
        </w:numPr>
        <w:tabs>
          <w:tab w:val="left" w:leader="dot" w:pos="9072"/>
        </w:tabs>
        <w:spacing w:before="120" w:after="120"/>
        <w:jc w:val="both"/>
        <w:rPr>
          <w:sz w:val="24"/>
          <w:szCs w:val="24"/>
        </w:rPr>
      </w:pPr>
      <w:r w:rsidRPr="0031049C">
        <w:rPr>
          <w:sz w:val="24"/>
          <w:szCs w:val="24"/>
        </w:rPr>
        <w:t>Key</w:t>
      </w:r>
      <w:r w:rsidRPr="0031049C">
        <w:rPr>
          <w:sz w:val="24"/>
          <w:szCs w:val="24"/>
          <w:lang w:val="vi-VN"/>
        </w:rPr>
        <w:t xml:space="preserve"> activities</w:t>
      </w:r>
      <w:r w:rsidR="0044598D" w:rsidRPr="0031049C">
        <w:rPr>
          <w:sz w:val="24"/>
          <w:szCs w:val="24"/>
        </w:rPr>
        <w:t xml:space="preserve"> and number of </w:t>
      </w:r>
      <w:r w:rsidR="00DE5303" w:rsidRPr="0031049C">
        <w:rPr>
          <w:sz w:val="24"/>
          <w:szCs w:val="24"/>
        </w:rPr>
        <w:t>lines of</w:t>
      </w:r>
      <w:r w:rsidR="00421DB9" w:rsidRPr="0031049C">
        <w:rPr>
          <w:sz w:val="24"/>
          <w:szCs w:val="24"/>
        </w:rPr>
        <w:t xml:space="preserve"> code</w:t>
      </w:r>
      <w:r w:rsidRPr="0031049C">
        <w:rPr>
          <w:sz w:val="24"/>
          <w:szCs w:val="24"/>
          <w:lang w:val="vi-VN"/>
        </w:rPr>
        <w:tab/>
      </w:r>
    </w:p>
    <w:p w14:paraId="6C36B603" w14:textId="10FB779E" w:rsidR="00F8356C" w:rsidRPr="00421DB9" w:rsidRDefault="00F8356C" w:rsidP="00F8356C">
      <w:pPr>
        <w:tabs>
          <w:tab w:val="left" w:leader="dot" w:pos="9072"/>
        </w:tabs>
        <w:spacing w:before="120" w:after="120"/>
        <w:ind w:left="720"/>
        <w:jc w:val="both"/>
        <w:rPr>
          <w:sz w:val="24"/>
          <w:szCs w:val="24"/>
        </w:rPr>
      </w:pPr>
      <w:r w:rsidRPr="00421DB9">
        <w:rPr>
          <w:sz w:val="24"/>
          <w:szCs w:val="24"/>
          <w:lang w:val="vi-VN"/>
        </w:rPr>
        <w:tab/>
      </w:r>
    </w:p>
    <w:p w14:paraId="55CA52F4" w14:textId="5FD97383" w:rsidR="00276B86" w:rsidRPr="0044598D" w:rsidRDefault="00573867" w:rsidP="00540DF3">
      <w:pPr>
        <w:numPr>
          <w:ilvl w:val="0"/>
          <w:numId w:val="8"/>
        </w:numPr>
        <w:tabs>
          <w:tab w:val="left" w:leader="dot" w:pos="9072"/>
        </w:tabs>
        <w:spacing w:before="120" w:after="120"/>
        <w:jc w:val="both"/>
        <w:rPr>
          <w:sz w:val="24"/>
          <w:szCs w:val="24"/>
        </w:rPr>
      </w:pPr>
      <w:r w:rsidRPr="00421DB9">
        <w:rPr>
          <w:sz w:val="24"/>
          <w:szCs w:val="24"/>
          <w:lang w:val="vi-VN"/>
        </w:rPr>
        <w:t>Project</w:t>
      </w:r>
      <w:r w:rsidR="0069675D" w:rsidRPr="00421DB9">
        <w:rPr>
          <w:sz w:val="24"/>
          <w:szCs w:val="24"/>
          <w:lang w:val="vi-VN"/>
        </w:rPr>
        <w:t xml:space="preserve"> scope</w:t>
      </w:r>
      <w:r w:rsidR="00276B86" w:rsidRPr="00421DB9">
        <w:rPr>
          <w:sz w:val="24"/>
          <w:szCs w:val="24"/>
        </w:rPr>
        <w:t xml:space="preserve">: </w:t>
      </w:r>
      <w:r w:rsidR="00276B86" w:rsidRPr="00421DB9">
        <w:rPr>
          <w:sz w:val="24"/>
          <w:szCs w:val="24"/>
        </w:rPr>
        <w:tab/>
      </w:r>
      <w:r w:rsidR="00276B86" w:rsidRPr="00421DB9">
        <w:rPr>
          <w:sz w:val="24"/>
          <w:szCs w:val="24"/>
        </w:rPr>
        <w:tab/>
      </w:r>
      <w:r w:rsidR="00276B86" w:rsidRPr="00421DB9">
        <w:rPr>
          <w:sz w:val="24"/>
          <w:szCs w:val="24"/>
        </w:rPr>
        <w:tab/>
      </w:r>
      <w:r w:rsidR="00276B86" w:rsidRPr="0044598D">
        <w:rPr>
          <w:sz w:val="24"/>
          <w:szCs w:val="24"/>
        </w:rPr>
        <w:tab/>
      </w:r>
      <w:r w:rsidR="00276B86" w:rsidRPr="0044598D">
        <w:rPr>
          <w:sz w:val="24"/>
          <w:szCs w:val="24"/>
        </w:rPr>
        <w:tab/>
      </w:r>
      <w:r w:rsidR="00276B86" w:rsidRPr="0044598D">
        <w:rPr>
          <w:sz w:val="24"/>
          <w:szCs w:val="24"/>
        </w:rPr>
        <w:tab/>
      </w:r>
    </w:p>
    <w:p w14:paraId="4DDD3A40" w14:textId="4F4B1819" w:rsidR="00276B86" w:rsidRPr="0044598D" w:rsidRDefault="00036177" w:rsidP="00540DF3">
      <w:pPr>
        <w:numPr>
          <w:ilvl w:val="0"/>
          <w:numId w:val="8"/>
        </w:numPr>
        <w:tabs>
          <w:tab w:val="left" w:leader="dot" w:pos="9356"/>
        </w:tabs>
        <w:spacing w:before="120" w:after="120"/>
        <w:jc w:val="both"/>
        <w:rPr>
          <w:sz w:val="24"/>
          <w:szCs w:val="24"/>
        </w:rPr>
      </w:pPr>
      <w:r w:rsidRPr="0044598D">
        <w:rPr>
          <w:sz w:val="24"/>
          <w:szCs w:val="24"/>
        </w:rPr>
        <w:t>Target</w:t>
      </w:r>
      <w:r w:rsidRPr="0044598D">
        <w:rPr>
          <w:sz w:val="24"/>
          <w:szCs w:val="24"/>
          <w:lang w:val="vi-VN"/>
        </w:rPr>
        <w:t xml:space="preserve"> </w:t>
      </w:r>
      <w:r w:rsidR="00DE200E" w:rsidRPr="0044598D">
        <w:rPr>
          <w:sz w:val="24"/>
          <w:szCs w:val="24"/>
          <w:lang w:val="vi-VN"/>
        </w:rPr>
        <w:t>customers, main c</w:t>
      </w:r>
      <w:r w:rsidR="00F8356C" w:rsidRPr="0044598D">
        <w:rPr>
          <w:sz w:val="24"/>
          <w:szCs w:val="24"/>
          <w:lang w:val="vi-VN"/>
        </w:rPr>
        <w:t>ompetitors, partners</w:t>
      </w:r>
      <w:r w:rsidR="00276B86" w:rsidRPr="0044598D">
        <w:rPr>
          <w:sz w:val="24"/>
          <w:szCs w:val="24"/>
        </w:rPr>
        <w:tab/>
      </w:r>
      <w:r w:rsidR="00276B86" w:rsidRPr="0044598D">
        <w:rPr>
          <w:sz w:val="24"/>
          <w:szCs w:val="24"/>
        </w:rPr>
        <w:tab/>
      </w:r>
    </w:p>
    <w:p w14:paraId="3B107A66" w14:textId="77777777" w:rsidR="00276B86" w:rsidRPr="0044598D" w:rsidRDefault="00276B86" w:rsidP="00276B86">
      <w:pPr>
        <w:tabs>
          <w:tab w:val="left" w:leader="dot" w:pos="9356"/>
        </w:tabs>
        <w:spacing w:before="120" w:after="120"/>
        <w:ind w:left="720"/>
        <w:rPr>
          <w:sz w:val="24"/>
          <w:szCs w:val="24"/>
        </w:rPr>
      </w:pPr>
      <w:r w:rsidRPr="0044598D">
        <w:rPr>
          <w:sz w:val="24"/>
          <w:szCs w:val="24"/>
        </w:rPr>
        <w:tab/>
      </w:r>
    </w:p>
    <w:p w14:paraId="02346A09" w14:textId="77777777" w:rsidR="00276B86" w:rsidRPr="0044598D" w:rsidRDefault="00276B86" w:rsidP="00276B86">
      <w:pPr>
        <w:tabs>
          <w:tab w:val="left" w:leader="dot" w:pos="9356"/>
        </w:tabs>
        <w:spacing w:before="120" w:after="120"/>
        <w:ind w:left="720"/>
        <w:rPr>
          <w:sz w:val="24"/>
          <w:szCs w:val="24"/>
        </w:rPr>
      </w:pPr>
      <w:r w:rsidRPr="0044598D">
        <w:rPr>
          <w:sz w:val="24"/>
          <w:szCs w:val="24"/>
        </w:rPr>
        <w:tab/>
      </w:r>
    </w:p>
    <w:p w14:paraId="2FD4799E" w14:textId="77777777" w:rsidR="00276B86" w:rsidRPr="0044598D" w:rsidRDefault="00276B86" w:rsidP="00276B86">
      <w:pPr>
        <w:tabs>
          <w:tab w:val="left" w:leader="dot" w:pos="9356"/>
        </w:tabs>
        <w:spacing w:before="120" w:after="120"/>
        <w:ind w:left="720"/>
        <w:rPr>
          <w:sz w:val="24"/>
          <w:szCs w:val="24"/>
        </w:rPr>
      </w:pPr>
      <w:r w:rsidRPr="0044598D">
        <w:rPr>
          <w:sz w:val="24"/>
          <w:szCs w:val="24"/>
        </w:rPr>
        <w:tab/>
      </w:r>
    </w:p>
    <w:p w14:paraId="054A6B89" w14:textId="042E0032" w:rsidR="00276B86" w:rsidRPr="0044598D" w:rsidRDefault="00276B86" w:rsidP="00276B86">
      <w:pPr>
        <w:tabs>
          <w:tab w:val="left" w:leader="dot" w:pos="9072"/>
        </w:tabs>
        <w:spacing w:before="120" w:after="120"/>
        <w:rPr>
          <w:sz w:val="24"/>
          <w:szCs w:val="24"/>
        </w:rPr>
      </w:pPr>
      <w:r w:rsidRPr="0044598D">
        <w:rPr>
          <w:sz w:val="24"/>
          <w:szCs w:val="24"/>
        </w:rPr>
        <w:t xml:space="preserve">4. </w:t>
      </w:r>
      <w:r w:rsidR="00296154" w:rsidRPr="0044598D">
        <w:rPr>
          <w:sz w:val="24"/>
          <w:szCs w:val="24"/>
        </w:rPr>
        <w:t>Companies</w:t>
      </w:r>
      <w:r w:rsidR="00296154" w:rsidRPr="0044598D">
        <w:rPr>
          <w:sz w:val="24"/>
          <w:szCs w:val="24"/>
          <w:lang w:val="vi-VN"/>
        </w:rPr>
        <w:t xml:space="preserve"> or enterprises that support</w:t>
      </w:r>
      <w:r w:rsidR="0065534E" w:rsidRPr="0044598D">
        <w:rPr>
          <w:sz w:val="24"/>
          <w:szCs w:val="24"/>
        </w:rPr>
        <w:t>, supervise</w:t>
      </w:r>
      <w:r w:rsidR="00296154" w:rsidRPr="0044598D">
        <w:rPr>
          <w:sz w:val="24"/>
          <w:szCs w:val="24"/>
          <w:lang w:val="vi-VN"/>
        </w:rPr>
        <w:t xml:space="preserve"> </w:t>
      </w:r>
      <w:r w:rsidR="00DE3AC4" w:rsidRPr="0044598D">
        <w:rPr>
          <w:sz w:val="24"/>
          <w:szCs w:val="24"/>
          <w:lang w:val="vi-VN"/>
        </w:rPr>
        <w:t xml:space="preserve">or </w:t>
      </w:r>
      <w:r w:rsidR="001E4A34" w:rsidRPr="0044598D">
        <w:rPr>
          <w:sz w:val="24"/>
          <w:szCs w:val="24"/>
          <w:lang w:val="vi-VN"/>
        </w:rPr>
        <w:t>co-</w:t>
      </w:r>
      <w:r w:rsidR="00DE3AC4" w:rsidRPr="0044598D">
        <w:rPr>
          <w:sz w:val="24"/>
          <w:szCs w:val="24"/>
          <w:lang w:val="vi-VN"/>
        </w:rPr>
        <w:t>operate</w:t>
      </w:r>
      <w:r w:rsidRPr="0044598D">
        <w:rPr>
          <w:sz w:val="24"/>
          <w:szCs w:val="24"/>
        </w:rPr>
        <w:t xml:space="preserve"> (propose all relative thing if have)</w:t>
      </w:r>
    </w:p>
    <w:p w14:paraId="130C15AD" w14:textId="77777777" w:rsidR="00276B86" w:rsidRPr="0044598D" w:rsidRDefault="00276B86" w:rsidP="00276B86">
      <w:pPr>
        <w:tabs>
          <w:tab w:val="left" w:leader="dot" w:pos="9356"/>
        </w:tabs>
        <w:spacing w:before="120" w:after="120"/>
        <w:rPr>
          <w:sz w:val="24"/>
          <w:szCs w:val="24"/>
        </w:rPr>
      </w:pPr>
      <w:r w:rsidRPr="0044598D">
        <w:rPr>
          <w:sz w:val="24"/>
          <w:szCs w:val="24"/>
        </w:rPr>
        <w:tab/>
      </w:r>
    </w:p>
    <w:p w14:paraId="51A85C72" w14:textId="77777777" w:rsidR="00276B86" w:rsidRPr="0044598D" w:rsidRDefault="00276B86" w:rsidP="00276B86">
      <w:pPr>
        <w:tabs>
          <w:tab w:val="left" w:leader="dot" w:pos="9356"/>
        </w:tabs>
        <w:spacing w:before="120" w:after="120"/>
        <w:rPr>
          <w:sz w:val="24"/>
          <w:szCs w:val="24"/>
        </w:rPr>
      </w:pPr>
      <w:r w:rsidRPr="0044598D">
        <w:rPr>
          <w:sz w:val="24"/>
          <w:szCs w:val="24"/>
        </w:rPr>
        <w:tab/>
      </w:r>
    </w:p>
    <w:p w14:paraId="42EF7002" w14:textId="77777777" w:rsidR="00276B86" w:rsidRPr="0044598D" w:rsidRDefault="00276B86" w:rsidP="00276B86">
      <w:pPr>
        <w:tabs>
          <w:tab w:val="left" w:leader="dot" w:pos="9356"/>
        </w:tabs>
        <w:spacing w:before="120" w:after="120"/>
        <w:rPr>
          <w:sz w:val="24"/>
          <w:szCs w:val="24"/>
        </w:rPr>
      </w:pPr>
      <w:r w:rsidRPr="0044598D">
        <w:rPr>
          <w:sz w:val="24"/>
          <w:szCs w:val="24"/>
        </w:rPr>
        <w:tab/>
      </w:r>
    </w:p>
    <w:p w14:paraId="76A8DA75" w14:textId="77777777" w:rsidR="00276B86" w:rsidRPr="0044598D" w:rsidRDefault="00276B86" w:rsidP="00276B86">
      <w:pPr>
        <w:tabs>
          <w:tab w:val="left" w:leader="dot" w:pos="9356"/>
        </w:tabs>
        <w:spacing w:before="120" w:after="120"/>
        <w:rPr>
          <w:sz w:val="24"/>
          <w:szCs w:val="24"/>
        </w:rPr>
      </w:pPr>
      <w:r w:rsidRPr="0044598D">
        <w:rPr>
          <w:sz w:val="24"/>
          <w:szCs w:val="24"/>
        </w:rPr>
        <w:tab/>
      </w:r>
    </w:p>
    <w:tbl>
      <w:tblPr>
        <w:tblW w:w="0" w:type="auto"/>
        <w:jc w:val="center"/>
        <w:tblLook w:val="01E0" w:firstRow="1" w:lastRow="1" w:firstColumn="1" w:lastColumn="1" w:noHBand="0" w:noVBand="0"/>
      </w:tblPr>
      <w:tblGrid>
        <w:gridCol w:w="3888"/>
        <w:gridCol w:w="4968"/>
      </w:tblGrid>
      <w:tr w:rsidR="00276B86" w:rsidRPr="008123E5" w14:paraId="0814CC86" w14:textId="77777777" w:rsidTr="00124180">
        <w:trPr>
          <w:jc w:val="center"/>
        </w:trPr>
        <w:tc>
          <w:tcPr>
            <w:tcW w:w="3888" w:type="dxa"/>
          </w:tcPr>
          <w:p w14:paraId="46D1C39F" w14:textId="77777777" w:rsidR="00276B86" w:rsidRPr="008123E5" w:rsidRDefault="00276B86" w:rsidP="00124180">
            <w:pPr>
              <w:tabs>
                <w:tab w:val="left" w:leader="dot" w:pos="1080"/>
                <w:tab w:val="center" w:leader="dot" w:pos="4860"/>
                <w:tab w:val="decimal" w:leader="dot" w:pos="6840"/>
                <w:tab w:val="right" w:leader="dot" w:pos="8460"/>
              </w:tabs>
              <w:spacing w:before="60" w:after="60"/>
              <w:rPr>
                <w:sz w:val="24"/>
                <w:szCs w:val="24"/>
              </w:rPr>
            </w:pPr>
            <w:r w:rsidRPr="008123E5">
              <w:rPr>
                <w:sz w:val="24"/>
                <w:szCs w:val="24"/>
              </w:rPr>
              <w:t xml:space="preserve">           </w:t>
            </w:r>
          </w:p>
          <w:p w14:paraId="784A942F" w14:textId="77777777" w:rsidR="00276B86" w:rsidRPr="008123E5" w:rsidRDefault="00276B86" w:rsidP="00124180">
            <w:pPr>
              <w:tabs>
                <w:tab w:val="left" w:leader="dot" w:pos="1080"/>
                <w:tab w:val="center" w:leader="dot" w:pos="4860"/>
                <w:tab w:val="decimal" w:leader="dot" w:pos="6840"/>
                <w:tab w:val="right" w:leader="dot" w:pos="8460"/>
              </w:tabs>
              <w:spacing w:before="60" w:after="60"/>
              <w:jc w:val="center"/>
              <w:rPr>
                <w:b/>
                <w:sz w:val="24"/>
                <w:szCs w:val="24"/>
              </w:rPr>
            </w:pPr>
            <w:r w:rsidRPr="008123E5">
              <w:rPr>
                <w:b/>
                <w:sz w:val="24"/>
                <w:szCs w:val="24"/>
              </w:rPr>
              <w:t>Supervisor (If have)</w:t>
            </w:r>
          </w:p>
          <w:p w14:paraId="6023BEB7" w14:textId="77777777" w:rsidR="00276B86" w:rsidRPr="008123E5" w:rsidRDefault="00276B86" w:rsidP="00124180">
            <w:pPr>
              <w:tabs>
                <w:tab w:val="left" w:leader="dot" w:pos="1080"/>
                <w:tab w:val="center" w:leader="dot" w:pos="4860"/>
                <w:tab w:val="decimal" w:leader="dot" w:pos="6840"/>
                <w:tab w:val="right" w:leader="dot" w:pos="8460"/>
              </w:tabs>
              <w:spacing w:before="60" w:after="60"/>
              <w:jc w:val="center"/>
              <w:rPr>
                <w:i/>
                <w:sz w:val="24"/>
                <w:szCs w:val="24"/>
              </w:rPr>
            </w:pPr>
            <w:r w:rsidRPr="008123E5">
              <w:rPr>
                <w:b/>
                <w:sz w:val="24"/>
                <w:szCs w:val="24"/>
              </w:rPr>
              <w:t xml:space="preserve"> </w:t>
            </w:r>
            <w:r w:rsidRPr="008123E5">
              <w:rPr>
                <w:i/>
                <w:sz w:val="24"/>
                <w:szCs w:val="24"/>
              </w:rPr>
              <w:t>(Sign and full name)</w:t>
            </w:r>
          </w:p>
        </w:tc>
        <w:tc>
          <w:tcPr>
            <w:tcW w:w="4968" w:type="dxa"/>
          </w:tcPr>
          <w:p w14:paraId="56586532" w14:textId="31C119FC" w:rsidR="00276B86" w:rsidRPr="008123E5" w:rsidRDefault="00276B86" w:rsidP="00124180">
            <w:pPr>
              <w:tabs>
                <w:tab w:val="left" w:leader="dot" w:pos="1080"/>
                <w:tab w:val="center" w:leader="dot" w:pos="4860"/>
                <w:tab w:val="decimal" w:leader="dot" w:pos="6840"/>
                <w:tab w:val="right" w:leader="dot" w:pos="8460"/>
              </w:tabs>
              <w:spacing w:before="60" w:after="60"/>
              <w:jc w:val="center"/>
              <w:rPr>
                <w:sz w:val="24"/>
                <w:szCs w:val="24"/>
              </w:rPr>
            </w:pPr>
            <w:r w:rsidRPr="008123E5">
              <w:rPr>
                <w:sz w:val="24"/>
                <w:szCs w:val="24"/>
              </w:rPr>
              <w:t>, date …… ………. /20 …..</w:t>
            </w:r>
          </w:p>
          <w:p w14:paraId="182F0C87" w14:textId="77777777" w:rsidR="00276B86" w:rsidRPr="008123E5" w:rsidRDefault="00276B86" w:rsidP="00124180">
            <w:pPr>
              <w:tabs>
                <w:tab w:val="left" w:leader="dot" w:pos="1080"/>
                <w:tab w:val="center" w:leader="dot" w:pos="4860"/>
                <w:tab w:val="decimal" w:leader="dot" w:pos="6840"/>
                <w:tab w:val="right" w:leader="dot" w:pos="8460"/>
              </w:tabs>
              <w:spacing w:before="60" w:after="60"/>
              <w:jc w:val="center"/>
              <w:rPr>
                <w:b/>
                <w:sz w:val="24"/>
                <w:szCs w:val="24"/>
              </w:rPr>
            </w:pPr>
            <w:r w:rsidRPr="008123E5">
              <w:rPr>
                <w:b/>
                <w:sz w:val="24"/>
                <w:szCs w:val="24"/>
              </w:rPr>
              <w:t xml:space="preserve">On behalf of Registers </w:t>
            </w:r>
          </w:p>
          <w:p w14:paraId="600056F5" w14:textId="77777777" w:rsidR="00276B86" w:rsidRPr="008123E5" w:rsidRDefault="00276B86" w:rsidP="00124180">
            <w:pPr>
              <w:tabs>
                <w:tab w:val="left" w:leader="dot" w:pos="1080"/>
                <w:tab w:val="center" w:leader="dot" w:pos="4860"/>
                <w:tab w:val="decimal" w:leader="dot" w:pos="6840"/>
                <w:tab w:val="right" w:leader="dot" w:pos="8460"/>
              </w:tabs>
              <w:spacing w:before="60" w:after="60"/>
              <w:jc w:val="center"/>
              <w:rPr>
                <w:i/>
                <w:sz w:val="24"/>
                <w:szCs w:val="24"/>
              </w:rPr>
            </w:pPr>
            <w:r w:rsidRPr="008123E5">
              <w:rPr>
                <w:i/>
                <w:sz w:val="24"/>
                <w:szCs w:val="24"/>
              </w:rPr>
              <w:t>(Sign and full name)</w:t>
            </w:r>
          </w:p>
        </w:tc>
      </w:tr>
    </w:tbl>
    <w:p w14:paraId="20F6EA27" w14:textId="77777777" w:rsidR="00276B86" w:rsidRPr="008123E5" w:rsidRDefault="00276B86" w:rsidP="00276B86">
      <w:pPr>
        <w:tabs>
          <w:tab w:val="left" w:leader="dot" w:pos="1080"/>
          <w:tab w:val="center" w:leader="dot" w:pos="4860"/>
          <w:tab w:val="decimal" w:leader="dot" w:pos="6840"/>
          <w:tab w:val="right" w:leader="dot" w:pos="8460"/>
        </w:tabs>
        <w:spacing w:before="60" w:after="60"/>
        <w:rPr>
          <w:sz w:val="24"/>
          <w:szCs w:val="24"/>
        </w:rPr>
      </w:pPr>
    </w:p>
    <w:p w14:paraId="17C7C588" w14:textId="77777777" w:rsidR="00276B86" w:rsidRPr="008123E5" w:rsidRDefault="00276B86" w:rsidP="00F314C5">
      <w:pPr>
        <w:jc w:val="center"/>
        <w:rPr>
          <w:b/>
          <w:sz w:val="24"/>
          <w:szCs w:val="24"/>
        </w:rPr>
      </w:pPr>
    </w:p>
    <w:p w14:paraId="01534DD7" w14:textId="77777777" w:rsidR="00276B86" w:rsidRPr="008123E5" w:rsidRDefault="00276B86" w:rsidP="00F314C5">
      <w:pPr>
        <w:jc w:val="center"/>
        <w:rPr>
          <w:b/>
          <w:sz w:val="24"/>
          <w:szCs w:val="24"/>
        </w:rPr>
      </w:pPr>
    </w:p>
    <w:p w14:paraId="21A8648A" w14:textId="77777777" w:rsidR="00276B86" w:rsidRPr="008123E5" w:rsidRDefault="00276B86" w:rsidP="00F314C5">
      <w:pPr>
        <w:jc w:val="center"/>
        <w:rPr>
          <w:b/>
          <w:sz w:val="24"/>
          <w:szCs w:val="24"/>
        </w:rPr>
      </w:pPr>
    </w:p>
    <w:p w14:paraId="46E5A5A3" w14:textId="77777777" w:rsidR="00276B86" w:rsidRPr="008123E5" w:rsidRDefault="00276B86" w:rsidP="00F314C5">
      <w:pPr>
        <w:jc w:val="center"/>
        <w:rPr>
          <w:b/>
          <w:sz w:val="24"/>
          <w:szCs w:val="24"/>
        </w:rPr>
      </w:pPr>
    </w:p>
    <w:p w14:paraId="4DF8DD24" w14:textId="77777777" w:rsidR="00276B86" w:rsidRPr="008123E5" w:rsidRDefault="00276B86" w:rsidP="00F314C5">
      <w:pPr>
        <w:jc w:val="center"/>
        <w:rPr>
          <w:b/>
          <w:sz w:val="24"/>
          <w:szCs w:val="24"/>
        </w:rPr>
      </w:pPr>
    </w:p>
    <w:p w14:paraId="7C091A3F" w14:textId="77777777" w:rsidR="00276B86" w:rsidRPr="008123E5" w:rsidRDefault="00276B86" w:rsidP="00F314C5">
      <w:pPr>
        <w:jc w:val="center"/>
        <w:rPr>
          <w:b/>
          <w:sz w:val="24"/>
          <w:szCs w:val="24"/>
        </w:rPr>
      </w:pPr>
    </w:p>
    <w:p w14:paraId="49297188" w14:textId="77777777" w:rsidR="00276B86" w:rsidRPr="008123E5" w:rsidRDefault="00276B86" w:rsidP="00F314C5">
      <w:pPr>
        <w:jc w:val="center"/>
        <w:rPr>
          <w:b/>
          <w:sz w:val="24"/>
          <w:szCs w:val="24"/>
        </w:rPr>
      </w:pPr>
    </w:p>
    <w:p w14:paraId="3F263BF2" w14:textId="77777777" w:rsidR="00276B86" w:rsidRPr="008123E5" w:rsidRDefault="00276B86" w:rsidP="00F314C5">
      <w:pPr>
        <w:jc w:val="center"/>
        <w:rPr>
          <w:b/>
          <w:sz w:val="24"/>
          <w:szCs w:val="24"/>
        </w:rPr>
      </w:pPr>
    </w:p>
    <w:p w14:paraId="190543BF" w14:textId="77777777" w:rsidR="00276B86" w:rsidRPr="008123E5" w:rsidRDefault="00276B86" w:rsidP="00F314C5">
      <w:pPr>
        <w:jc w:val="center"/>
        <w:rPr>
          <w:b/>
          <w:sz w:val="24"/>
          <w:szCs w:val="24"/>
        </w:rPr>
      </w:pPr>
    </w:p>
    <w:p w14:paraId="2173A3C2" w14:textId="77777777" w:rsidR="00276B86" w:rsidRPr="008123E5" w:rsidRDefault="00276B86" w:rsidP="00F314C5">
      <w:pPr>
        <w:jc w:val="center"/>
        <w:rPr>
          <w:b/>
          <w:sz w:val="24"/>
          <w:szCs w:val="24"/>
        </w:rPr>
      </w:pPr>
    </w:p>
    <w:p w14:paraId="5B92BF0B" w14:textId="27B7EBD4" w:rsidR="00550DDE" w:rsidRPr="008123E5" w:rsidRDefault="00550DDE" w:rsidP="00F314C5">
      <w:pPr>
        <w:jc w:val="center"/>
        <w:rPr>
          <w:b/>
          <w:sz w:val="24"/>
          <w:szCs w:val="24"/>
        </w:rPr>
      </w:pPr>
    </w:p>
    <w:p w14:paraId="55DEEDE5" w14:textId="77777777" w:rsidR="00550DDE" w:rsidRPr="008123E5" w:rsidRDefault="00550DDE" w:rsidP="00F314C5">
      <w:pPr>
        <w:jc w:val="center"/>
        <w:rPr>
          <w:b/>
          <w:sz w:val="24"/>
          <w:szCs w:val="24"/>
        </w:rPr>
      </w:pPr>
    </w:p>
    <w:p w14:paraId="5B3D0BB4" w14:textId="77777777" w:rsidR="00276B86" w:rsidRPr="008123E5" w:rsidRDefault="00276B86" w:rsidP="00F314C5">
      <w:pPr>
        <w:jc w:val="center"/>
        <w:rPr>
          <w:b/>
          <w:sz w:val="24"/>
          <w:szCs w:val="24"/>
        </w:rPr>
      </w:pPr>
    </w:p>
    <w:p w14:paraId="4A8197E4" w14:textId="676795D9" w:rsidR="00124180" w:rsidRPr="008123E5" w:rsidRDefault="00124180">
      <w:pPr>
        <w:rPr>
          <w:b/>
          <w:sz w:val="24"/>
          <w:szCs w:val="24"/>
        </w:rPr>
      </w:pPr>
      <w:r w:rsidRPr="008123E5">
        <w:rPr>
          <w:b/>
          <w:sz w:val="24"/>
          <w:szCs w:val="24"/>
        </w:rPr>
        <w:br w:type="page"/>
      </w:r>
    </w:p>
    <w:p w14:paraId="0BEC8691" w14:textId="77777777" w:rsidR="00276B86" w:rsidRPr="008123E5" w:rsidRDefault="00276B86" w:rsidP="00F314C5">
      <w:pPr>
        <w:jc w:val="center"/>
        <w:rPr>
          <w:b/>
          <w:szCs w:val="24"/>
        </w:rPr>
      </w:pPr>
    </w:p>
    <w:p w14:paraId="33091553" w14:textId="4FF6CF75" w:rsidR="006434AB" w:rsidRPr="008123E5" w:rsidRDefault="006434AB" w:rsidP="00F314C5">
      <w:pPr>
        <w:jc w:val="center"/>
        <w:rPr>
          <w:b/>
          <w:szCs w:val="24"/>
        </w:rPr>
      </w:pPr>
      <w:r w:rsidRPr="008123E5">
        <w:rPr>
          <w:b/>
          <w:szCs w:val="24"/>
        </w:rPr>
        <w:t>PHỤ LỤC II</w:t>
      </w:r>
    </w:p>
    <w:p w14:paraId="17D71341" w14:textId="310A7098" w:rsidR="00106868" w:rsidRPr="008123E5" w:rsidRDefault="00106868" w:rsidP="00F314C5">
      <w:pPr>
        <w:jc w:val="center"/>
        <w:rPr>
          <w:b/>
          <w:sz w:val="24"/>
          <w:szCs w:val="24"/>
        </w:rPr>
      </w:pPr>
      <w:r w:rsidRPr="008123E5">
        <w:rPr>
          <w:noProof/>
          <w:sz w:val="24"/>
          <w:szCs w:val="24"/>
        </w:rPr>
        <w:drawing>
          <wp:inline distT="0" distB="0" distL="0" distR="0" wp14:anchorId="788E31BC" wp14:editId="0216F42F">
            <wp:extent cx="2623820" cy="645795"/>
            <wp:effectExtent l="0" t="0" r="5080" b="0"/>
            <wp:docPr id="4" name="Picture 4" descr="2017-FPTU-L-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2017-FPTU-L-01"/>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2623820" cy="645795"/>
                    </a:xfrm>
                    <a:prstGeom prst="rect">
                      <a:avLst/>
                    </a:prstGeom>
                    <a:noFill/>
                    <a:ln>
                      <a:noFill/>
                    </a:ln>
                  </pic:spPr>
                </pic:pic>
              </a:graphicData>
            </a:graphic>
          </wp:inline>
        </w:drawing>
      </w:r>
    </w:p>
    <w:p w14:paraId="1FEB3442" w14:textId="77777777" w:rsidR="00BB3DBE" w:rsidRPr="008123E5" w:rsidRDefault="00BB3DBE" w:rsidP="00F314C5">
      <w:pPr>
        <w:jc w:val="center"/>
        <w:rPr>
          <w:b/>
          <w:sz w:val="24"/>
          <w:szCs w:val="24"/>
        </w:rPr>
      </w:pPr>
    </w:p>
    <w:p w14:paraId="6872569D" w14:textId="61200135" w:rsidR="00ED56B8" w:rsidRDefault="003B6323" w:rsidP="00F314C5">
      <w:pPr>
        <w:jc w:val="center"/>
        <w:rPr>
          <w:b/>
          <w:sz w:val="24"/>
          <w:szCs w:val="24"/>
        </w:rPr>
      </w:pPr>
      <w:r>
        <w:rPr>
          <w:b/>
          <w:sz w:val="24"/>
          <w:szCs w:val="24"/>
          <w:lang w:val="vi-VN"/>
        </w:rPr>
        <w:t xml:space="preserve">CẤU TRÚC VÀ </w:t>
      </w:r>
      <w:r w:rsidR="006434AB" w:rsidRPr="008123E5">
        <w:rPr>
          <w:b/>
          <w:sz w:val="24"/>
          <w:szCs w:val="24"/>
        </w:rPr>
        <w:t xml:space="preserve">QUY CÁCH TRÌNH BÀY </w:t>
      </w:r>
    </w:p>
    <w:p w14:paraId="33091554" w14:textId="60A32992" w:rsidR="006434AB" w:rsidRPr="00573867" w:rsidRDefault="00573867" w:rsidP="00F314C5">
      <w:pPr>
        <w:jc w:val="center"/>
        <w:rPr>
          <w:b/>
          <w:sz w:val="24"/>
          <w:szCs w:val="24"/>
          <w:lang w:val="vi-VN"/>
        </w:rPr>
      </w:pPr>
      <w:r>
        <w:rPr>
          <w:b/>
          <w:sz w:val="24"/>
          <w:szCs w:val="24"/>
          <w:lang w:val="vi-VN"/>
        </w:rPr>
        <w:t>ĐỒ ÁN TỐT NGHIỆP SAP</w:t>
      </w:r>
    </w:p>
    <w:p w14:paraId="33091555" w14:textId="77777777" w:rsidR="00F314C5" w:rsidRPr="008123E5" w:rsidRDefault="00F314C5" w:rsidP="00032B23">
      <w:pPr>
        <w:spacing w:before="20" w:after="20" w:line="360" w:lineRule="auto"/>
        <w:jc w:val="center"/>
        <w:rPr>
          <w:sz w:val="24"/>
          <w:szCs w:val="24"/>
        </w:rPr>
      </w:pPr>
    </w:p>
    <w:p w14:paraId="33091556" w14:textId="415DAA7F" w:rsidR="00AF1986" w:rsidRPr="008123E5" w:rsidRDefault="00F314C5" w:rsidP="00540DF3">
      <w:pPr>
        <w:pStyle w:val="ListParagraph"/>
        <w:numPr>
          <w:ilvl w:val="1"/>
          <w:numId w:val="5"/>
        </w:numPr>
        <w:spacing w:before="40" w:after="40" w:line="360" w:lineRule="auto"/>
        <w:ind w:left="426" w:hanging="426"/>
        <w:jc w:val="both"/>
        <w:rPr>
          <w:b/>
          <w:sz w:val="24"/>
          <w:szCs w:val="24"/>
        </w:rPr>
      </w:pPr>
      <w:r w:rsidRPr="008123E5">
        <w:rPr>
          <w:b/>
          <w:sz w:val="24"/>
          <w:szCs w:val="24"/>
        </w:rPr>
        <w:t xml:space="preserve">Cấu trúc </w:t>
      </w:r>
      <w:r w:rsidR="00573867">
        <w:rPr>
          <w:b/>
          <w:sz w:val="24"/>
          <w:szCs w:val="24"/>
          <w:lang w:val="vi-VN"/>
        </w:rPr>
        <w:t>Đồ án tốt nghiệp SAP</w:t>
      </w:r>
    </w:p>
    <w:p w14:paraId="33091557" w14:textId="2A78BB9B" w:rsidR="000E4F2E" w:rsidRPr="008123E5" w:rsidRDefault="00573867" w:rsidP="00FB77BA">
      <w:pPr>
        <w:jc w:val="both"/>
        <w:rPr>
          <w:b/>
          <w:sz w:val="24"/>
          <w:szCs w:val="24"/>
        </w:rPr>
      </w:pPr>
      <w:r>
        <w:rPr>
          <w:sz w:val="24"/>
          <w:szCs w:val="24"/>
          <w:lang w:val="vi-VN"/>
        </w:rPr>
        <w:t>Đồ án</w:t>
      </w:r>
      <w:r w:rsidR="00E73DBE" w:rsidRPr="008123E5">
        <w:rPr>
          <w:sz w:val="24"/>
          <w:szCs w:val="24"/>
        </w:rPr>
        <w:t xml:space="preserve"> nên theo cấu trúc sau. </w:t>
      </w:r>
      <w:proofErr w:type="gramStart"/>
      <w:r w:rsidR="00E73DBE" w:rsidRPr="008123E5">
        <w:rPr>
          <w:sz w:val="24"/>
          <w:szCs w:val="24"/>
        </w:rPr>
        <w:t>Sinh viên có thể sử dụng format khác nếu như được giáo viên hướng dẫn đồng ý.</w:t>
      </w:r>
      <w:proofErr w:type="gramEnd"/>
    </w:p>
    <w:p w14:paraId="33091558" w14:textId="77777777" w:rsidR="000E4F2E" w:rsidRPr="008123E5" w:rsidRDefault="000E4F2E" w:rsidP="000E4F2E">
      <w:pPr>
        <w:rPr>
          <w:b/>
          <w:sz w:val="24"/>
          <w:szCs w:val="24"/>
        </w:rPr>
      </w:pPr>
    </w:p>
    <w:p w14:paraId="52C677BD" w14:textId="22EC7B35" w:rsidR="00D72E10" w:rsidRPr="00D72E10" w:rsidRDefault="000E4F2E" w:rsidP="000E4F2E">
      <w:pPr>
        <w:rPr>
          <w:b/>
          <w:i/>
          <w:sz w:val="24"/>
          <w:szCs w:val="24"/>
          <w:lang w:val="vi-VN"/>
        </w:rPr>
      </w:pPr>
      <w:r w:rsidRPr="008123E5">
        <w:rPr>
          <w:b/>
          <w:i/>
          <w:sz w:val="24"/>
          <w:szCs w:val="24"/>
        </w:rPr>
        <w:t xml:space="preserve">Cấu trúc </w:t>
      </w:r>
      <w:proofErr w:type="gramStart"/>
      <w:r w:rsidRPr="008123E5">
        <w:rPr>
          <w:b/>
          <w:i/>
          <w:sz w:val="24"/>
          <w:szCs w:val="24"/>
        </w:rPr>
        <w:t>chung</w:t>
      </w:r>
      <w:proofErr w:type="gramEnd"/>
    </w:p>
    <w:p w14:paraId="3309155A" w14:textId="77777777" w:rsidR="000E4F2E" w:rsidRPr="008123E5" w:rsidRDefault="000E4F2E" w:rsidP="000E4F2E">
      <w:pPr>
        <w:rPr>
          <w:sz w:val="24"/>
          <w:szCs w:val="24"/>
        </w:rPr>
      </w:pPr>
    </w:p>
    <w:tbl>
      <w:tblPr>
        <w:tblW w:w="9720"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980"/>
        <w:gridCol w:w="4860"/>
        <w:gridCol w:w="1530"/>
        <w:gridCol w:w="1350"/>
      </w:tblGrid>
      <w:tr w:rsidR="00CF209C" w:rsidRPr="008123E5" w14:paraId="3309155E" w14:textId="77777777" w:rsidTr="00E40907">
        <w:tc>
          <w:tcPr>
            <w:tcW w:w="1980" w:type="dxa"/>
          </w:tcPr>
          <w:p w14:paraId="3309155B" w14:textId="77777777" w:rsidR="00CF209C" w:rsidRPr="008123E5" w:rsidRDefault="00CF209C" w:rsidP="008247A1">
            <w:pPr>
              <w:jc w:val="center"/>
              <w:rPr>
                <w:b/>
                <w:sz w:val="24"/>
                <w:szCs w:val="24"/>
                <w:lang w:eastAsia="en-GB"/>
              </w:rPr>
            </w:pPr>
            <w:bookmarkStart w:id="2" w:name="_Hlk50625258"/>
            <w:r w:rsidRPr="008123E5">
              <w:rPr>
                <w:b/>
                <w:sz w:val="24"/>
                <w:szCs w:val="24"/>
                <w:lang w:eastAsia="en-GB"/>
              </w:rPr>
              <w:t>Title</w:t>
            </w:r>
          </w:p>
        </w:tc>
        <w:tc>
          <w:tcPr>
            <w:tcW w:w="4860" w:type="dxa"/>
          </w:tcPr>
          <w:p w14:paraId="3309155C" w14:textId="77777777" w:rsidR="00CF209C" w:rsidRPr="008123E5" w:rsidRDefault="00CF209C" w:rsidP="008247A1">
            <w:pPr>
              <w:jc w:val="center"/>
              <w:rPr>
                <w:b/>
                <w:sz w:val="24"/>
                <w:szCs w:val="24"/>
                <w:lang w:eastAsia="en-GB"/>
              </w:rPr>
            </w:pPr>
            <w:r w:rsidRPr="008123E5">
              <w:rPr>
                <w:b/>
                <w:sz w:val="24"/>
                <w:szCs w:val="24"/>
                <w:lang w:eastAsia="en-GB"/>
              </w:rPr>
              <w:t>Description</w:t>
            </w:r>
          </w:p>
        </w:tc>
        <w:tc>
          <w:tcPr>
            <w:tcW w:w="1530" w:type="dxa"/>
          </w:tcPr>
          <w:p w14:paraId="7E2D4470" w14:textId="2BD29BB2" w:rsidR="00CF209C" w:rsidRPr="00CF209C" w:rsidRDefault="00253DA8" w:rsidP="00253DA8">
            <w:pPr>
              <w:jc w:val="center"/>
              <w:rPr>
                <w:b/>
                <w:sz w:val="24"/>
                <w:szCs w:val="24"/>
                <w:lang w:val="vi-VN" w:eastAsia="en-GB"/>
              </w:rPr>
            </w:pPr>
            <w:r>
              <w:rPr>
                <w:b/>
                <w:sz w:val="24"/>
                <w:szCs w:val="24"/>
                <w:lang w:val="vi-VN" w:eastAsia="en-GB"/>
              </w:rPr>
              <w:t>Students i</w:t>
            </w:r>
            <w:r w:rsidR="00CF209C">
              <w:rPr>
                <w:b/>
                <w:sz w:val="24"/>
                <w:szCs w:val="24"/>
                <w:lang w:val="vi-VN" w:eastAsia="en-GB"/>
              </w:rPr>
              <w:t xml:space="preserve">n charge </w:t>
            </w:r>
          </w:p>
        </w:tc>
        <w:tc>
          <w:tcPr>
            <w:tcW w:w="1350" w:type="dxa"/>
          </w:tcPr>
          <w:p w14:paraId="3309155D" w14:textId="343F5F06" w:rsidR="00CF209C" w:rsidRPr="008123E5" w:rsidRDefault="00CF209C" w:rsidP="008247A1">
            <w:pPr>
              <w:jc w:val="center"/>
              <w:rPr>
                <w:b/>
                <w:sz w:val="24"/>
                <w:szCs w:val="24"/>
                <w:lang w:eastAsia="en-GB"/>
              </w:rPr>
            </w:pPr>
            <w:r w:rsidRPr="008123E5">
              <w:rPr>
                <w:b/>
                <w:sz w:val="24"/>
                <w:szCs w:val="24"/>
                <w:lang w:eastAsia="en-GB"/>
              </w:rPr>
              <w:t>Page Count</w:t>
            </w:r>
          </w:p>
        </w:tc>
      </w:tr>
      <w:tr w:rsidR="00CF209C" w:rsidRPr="008123E5" w14:paraId="33091562" w14:textId="77777777" w:rsidTr="00E40907">
        <w:tc>
          <w:tcPr>
            <w:tcW w:w="1980" w:type="dxa"/>
          </w:tcPr>
          <w:p w14:paraId="3309155F" w14:textId="77777777" w:rsidR="00CF209C" w:rsidRPr="008123E5" w:rsidRDefault="00CF209C" w:rsidP="00FB77BA">
            <w:pPr>
              <w:rPr>
                <w:sz w:val="24"/>
                <w:szCs w:val="24"/>
                <w:lang w:eastAsia="en-GB"/>
              </w:rPr>
            </w:pPr>
            <w:r w:rsidRPr="008123E5">
              <w:rPr>
                <w:sz w:val="24"/>
                <w:szCs w:val="24"/>
                <w:lang w:eastAsia="en-GB"/>
              </w:rPr>
              <w:t>Title page</w:t>
            </w:r>
          </w:p>
        </w:tc>
        <w:tc>
          <w:tcPr>
            <w:tcW w:w="4860" w:type="dxa"/>
          </w:tcPr>
          <w:p w14:paraId="33091560" w14:textId="03C1CB36" w:rsidR="00CF209C" w:rsidRPr="008123E5" w:rsidRDefault="00CF209C" w:rsidP="00D37375">
            <w:pPr>
              <w:rPr>
                <w:sz w:val="24"/>
                <w:szCs w:val="24"/>
                <w:lang w:eastAsia="en-GB"/>
              </w:rPr>
            </w:pPr>
            <w:r w:rsidRPr="008123E5">
              <w:rPr>
                <w:sz w:val="24"/>
                <w:szCs w:val="24"/>
                <w:lang w:eastAsia="en-GB"/>
              </w:rPr>
              <w:t xml:space="preserve">Project title, student names and identification numbers, supervisor </w:t>
            </w:r>
            <w:r w:rsidR="00D37375">
              <w:rPr>
                <w:sz w:val="24"/>
                <w:szCs w:val="24"/>
                <w:lang w:eastAsia="en-GB"/>
              </w:rPr>
              <w:t>name, acknowledgement, executi</w:t>
            </w:r>
            <w:r w:rsidR="00D37375">
              <w:rPr>
                <w:sz w:val="24"/>
                <w:szCs w:val="24"/>
                <w:lang w:val="vi-VN" w:eastAsia="en-GB"/>
              </w:rPr>
              <w:t>ve</w:t>
            </w:r>
            <w:r w:rsidRPr="008123E5">
              <w:rPr>
                <w:sz w:val="24"/>
                <w:szCs w:val="24"/>
                <w:lang w:eastAsia="en-GB"/>
              </w:rPr>
              <w:t xml:space="preserve"> summary</w:t>
            </w:r>
          </w:p>
        </w:tc>
        <w:tc>
          <w:tcPr>
            <w:tcW w:w="1530" w:type="dxa"/>
          </w:tcPr>
          <w:p w14:paraId="1ACDB8CD" w14:textId="724A3AB9" w:rsidR="00CF209C" w:rsidRPr="00CF209C" w:rsidRDefault="00CF209C" w:rsidP="00106868">
            <w:pPr>
              <w:tabs>
                <w:tab w:val="left" w:pos="315"/>
                <w:tab w:val="center" w:pos="813"/>
              </w:tabs>
              <w:rPr>
                <w:sz w:val="24"/>
                <w:szCs w:val="24"/>
                <w:lang w:val="vi-VN" w:eastAsia="en-GB"/>
              </w:rPr>
            </w:pPr>
            <w:r>
              <w:rPr>
                <w:sz w:val="24"/>
                <w:szCs w:val="24"/>
                <w:lang w:val="vi-VN" w:eastAsia="en-GB"/>
              </w:rPr>
              <w:t>All the group</w:t>
            </w:r>
          </w:p>
        </w:tc>
        <w:tc>
          <w:tcPr>
            <w:tcW w:w="1350" w:type="dxa"/>
          </w:tcPr>
          <w:p w14:paraId="33091561" w14:textId="6782C919" w:rsidR="00CF209C" w:rsidRPr="00A81194" w:rsidRDefault="00D37375" w:rsidP="00D37375">
            <w:pPr>
              <w:tabs>
                <w:tab w:val="left" w:pos="315"/>
                <w:tab w:val="center" w:pos="813"/>
              </w:tabs>
              <w:jc w:val="center"/>
              <w:rPr>
                <w:sz w:val="24"/>
                <w:szCs w:val="24"/>
                <w:lang w:eastAsia="en-GB"/>
              </w:rPr>
            </w:pPr>
            <w:r w:rsidRPr="00A81194">
              <w:rPr>
                <w:sz w:val="24"/>
                <w:szCs w:val="24"/>
                <w:lang w:val="vi-VN" w:eastAsia="en-GB"/>
              </w:rPr>
              <w:t>3</w:t>
            </w:r>
            <w:r w:rsidR="00CF209C" w:rsidRPr="00A81194">
              <w:rPr>
                <w:sz w:val="24"/>
                <w:szCs w:val="24"/>
                <w:lang w:eastAsia="en-GB"/>
              </w:rPr>
              <w:t xml:space="preserve"> pages</w:t>
            </w:r>
          </w:p>
        </w:tc>
      </w:tr>
      <w:tr w:rsidR="00CF209C" w:rsidRPr="008123E5" w14:paraId="33091566" w14:textId="77777777" w:rsidTr="00E40907">
        <w:tc>
          <w:tcPr>
            <w:tcW w:w="1980" w:type="dxa"/>
          </w:tcPr>
          <w:p w14:paraId="33091563" w14:textId="77777777" w:rsidR="00CF209C" w:rsidRPr="008123E5" w:rsidRDefault="00CF209C" w:rsidP="00FB77BA">
            <w:pPr>
              <w:rPr>
                <w:sz w:val="24"/>
                <w:szCs w:val="24"/>
                <w:lang w:eastAsia="en-GB"/>
              </w:rPr>
            </w:pPr>
            <w:r w:rsidRPr="008123E5">
              <w:rPr>
                <w:sz w:val="24"/>
                <w:szCs w:val="24"/>
                <w:lang w:eastAsia="en-GB"/>
              </w:rPr>
              <w:t>Contents page</w:t>
            </w:r>
          </w:p>
        </w:tc>
        <w:tc>
          <w:tcPr>
            <w:tcW w:w="4860" w:type="dxa"/>
          </w:tcPr>
          <w:p w14:paraId="33091564" w14:textId="7F7CE654" w:rsidR="00CF209C" w:rsidRPr="00D37375" w:rsidRDefault="00CF209C" w:rsidP="00D37375">
            <w:pPr>
              <w:rPr>
                <w:sz w:val="24"/>
                <w:szCs w:val="24"/>
                <w:lang w:val="vi-VN" w:eastAsia="en-GB"/>
              </w:rPr>
            </w:pPr>
            <w:r w:rsidRPr="008123E5">
              <w:rPr>
                <w:sz w:val="24"/>
                <w:szCs w:val="24"/>
                <w:lang w:eastAsia="en-GB"/>
              </w:rPr>
              <w:t>List of tables, list of figures</w:t>
            </w:r>
          </w:p>
        </w:tc>
        <w:tc>
          <w:tcPr>
            <w:tcW w:w="1530" w:type="dxa"/>
          </w:tcPr>
          <w:p w14:paraId="20956EAF" w14:textId="510A68D3" w:rsidR="00CF209C" w:rsidRPr="008123E5" w:rsidRDefault="00CF209C">
            <w:pPr>
              <w:jc w:val="center"/>
              <w:rPr>
                <w:sz w:val="24"/>
                <w:szCs w:val="24"/>
                <w:lang w:eastAsia="en-GB"/>
              </w:rPr>
            </w:pPr>
            <w:r>
              <w:rPr>
                <w:sz w:val="24"/>
                <w:szCs w:val="24"/>
                <w:lang w:val="vi-VN" w:eastAsia="en-GB"/>
              </w:rPr>
              <w:t>All the group</w:t>
            </w:r>
          </w:p>
        </w:tc>
        <w:tc>
          <w:tcPr>
            <w:tcW w:w="1350" w:type="dxa"/>
          </w:tcPr>
          <w:p w14:paraId="33091565" w14:textId="17B5378C" w:rsidR="00CF209C" w:rsidRPr="00A81194" w:rsidRDefault="00D37375" w:rsidP="00D37375">
            <w:pPr>
              <w:jc w:val="center"/>
              <w:rPr>
                <w:sz w:val="24"/>
                <w:szCs w:val="24"/>
                <w:lang w:eastAsia="en-GB"/>
              </w:rPr>
            </w:pPr>
            <w:r w:rsidRPr="00A81194">
              <w:rPr>
                <w:sz w:val="24"/>
                <w:szCs w:val="24"/>
                <w:lang w:val="vi-VN" w:eastAsia="en-GB"/>
              </w:rPr>
              <w:t>3-</w:t>
            </w:r>
            <w:r w:rsidR="00CF209C" w:rsidRPr="00A81194">
              <w:rPr>
                <w:sz w:val="24"/>
                <w:szCs w:val="24"/>
                <w:lang w:eastAsia="en-GB"/>
              </w:rPr>
              <w:t>5 pages</w:t>
            </w:r>
          </w:p>
        </w:tc>
      </w:tr>
      <w:tr w:rsidR="00CF209C" w:rsidRPr="00CF209C" w14:paraId="3309156F" w14:textId="77777777" w:rsidTr="00E40907">
        <w:tc>
          <w:tcPr>
            <w:tcW w:w="1980" w:type="dxa"/>
          </w:tcPr>
          <w:p w14:paraId="3309156C" w14:textId="19220D16" w:rsidR="00CF209C" w:rsidRPr="007D5182" w:rsidRDefault="00CF209C" w:rsidP="007D5182">
            <w:pPr>
              <w:pStyle w:val="Heading1"/>
              <w:spacing w:before="0" w:beforeAutospacing="0" w:after="0" w:afterAutospacing="0"/>
              <w:rPr>
                <w:b w:val="0"/>
                <w:bCs w:val="0"/>
                <w:kern w:val="0"/>
                <w:sz w:val="24"/>
                <w:szCs w:val="24"/>
                <w:lang w:eastAsia="en-GB"/>
              </w:rPr>
            </w:pPr>
            <w:r w:rsidRPr="007D5182">
              <w:rPr>
                <w:b w:val="0"/>
                <w:bCs w:val="0"/>
                <w:kern w:val="0"/>
                <w:sz w:val="24"/>
                <w:szCs w:val="24"/>
                <w:lang w:eastAsia="en-GB"/>
              </w:rPr>
              <w:t xml:space="preserve">I. </w:t>
            </w:r>
            <w:r w:rsidR="007D5182" w:rsidRPr="007D5182">
              <w:rPr>
                <w:b w:val="0"/>
                <w:bCs w:val="0"/>
                <w:kern w:val="0"/>
                <w:sz w:val="24"/>
                <w:szCs w:val="24"/>
                <w:lang w:eastAsia="en-GB"/>
              </w:rPr>
              <w:t>Introduction</w:t>
            </w:r>
            <w:r w:rsidRPr="007D5182">
              <w:rPr>
                <w:b w:val="0"/>
                <w:bCs w:val="0"/>
                <w:kern w:val="0"/>
                <w:sz w:val="24"/>
                <w:szCs w:val="24"/>
                <w:lang w:eastAsia="en-GB"/>
              </w:rPr>
              <w:t xml:space="preserve"> </w:t>
            </w:r>
          </w:p>
        </w:tc>
        <w:tc>
          <w:tcPr>
            <w:tcW w:w="4860" w:type="dxa"/>
          </w:tcPr>
          <w:p w14:paraId="399B4280" w14:textId="2CDB8C01" w:rsidR="00CF209C" w:rsidRPr="007D5182" w:rsidRDefault="007D5182" w:rsidP="007D5182">
            <w:pPr>
              <w:pStyle w:val="Heading3"/>
              <w:spacing w:before="0"/>
              <w:rPr>
                <w:rFonts w:ascii="Times New Roman" w:eastAsia="Times New Roman" w:hAnsi="Times New Roman" w:cs="Times New Roman"/>
                <w:b w:val="0"/>
                <w:bCs w:val="0"/>
                <w:color w:val="auto"/>
                <w:sz w:val="24"/>
                <w:szCs w:val="24"/>
                <w:lang w:eastAsia="en-GB"/>
              </w:rPr>
            </w:pPr>
            <w:r w:rsidRPr="007D5182">
              <w:rPr>
                <w:rFonts w:ascii="Times New Roman" w:eastAsia="Times New Roman" w:hAnsi="Times New Roman" w:cs="Times New Roman"/>
                <w:b w:val="0"/>
                <w:bCs w:val="0"/>
                <w:color w:val="auto"/>
                <w:sz w:val="24"/>
                <w:szCs w:val="24"/>
                <w:lang w:eastAsia="en-GB"/>
              </w:rPr>
              <w:t>I</w:t>
            </w:r>
            <w:r w:rsidR="00CF209C" w:rsidRPr="007D5182">
              <w:rPr>
                <w:rFonts w:ascii="Times New Roman" w:eastAsia="Times New Roman" w:hAnsi="Times New Roman" w:cs="Times New Roman"/>
                <w:b w:val="0"/>
                <w:bCs w:val="0"/>
                <w:color w:val="auto"/>
                <w:sz w:val="24"/>
                <w:szCs w:val="24"/>
                <w:lang w:eastAsia="en-GB"/>
              </w:rPr>
              <w:t>.1</w:t>
            </w:r>
            <w:r w:rsidRPr="007D5182">
              <w:rPr>
                <w:rFonts w:ascii="Times New Roman" w:eastAsia="Times New Roman" w:hAnsi="Times New Roman" w:cs="Times New Roman"/>
                <w:b w:val="0"/>
                <w:bCs w:val="0"/>
                <w:color w:val="auto"/>
                <w:sz w:val="24"/>
                <w:szCs w:val="24"/>
                <w:lang w:eastAsia="en-GB"/>
              </w:rPr>
              <w:t>.</w:t>
            </w:r>
            <w:r w:rsidR="00CF209C" w:rsidRPr="007D5182">
              <w:rPr>
                <w:rFonts w:ascii="Times New Roman" w:eastAsia="Times New Roman" w:hAnsi="Times New Roman" w:cs="Times New Roman"/>
                <w:b w:val="0"/>
                <w:bCs w:val="0"/>
                <w:color w:val="auto"/>
                <w:sz w:val="24"/>
                <w:szCs w:val="24"/>
                <w:lang w:eastAsia="en-GB"/>
              </w:rPr>
              <w:t xml:space="preserve"> </w:t>
            </w:r>
            <w:r w:rsidR="00573867">
              <w:rPr>
                <w:rFonts w:ascii="Times New Roman" w:eastAsia="Times New Roman" w:hAnsi="Times New Roman" w:cs="Times New Roman"/>
                <w:b w:val="0"/>
                <w:bCs w:val="0"/>
                <w:color w:val="auto"/>
                <w:sz w:val="24"/>
                <w:szCs w:val="24"/>
                <w:lang w:val="vi-VN" w:eastAsia="en-GB"/>
              </w:rPr>
              <w:t xml:space="preserve">General </w:t>
            </w:r>
            <w:proofErr w:type="gramStart"/>
            <w:r w:rsidR="00573867">
              <w:rPr>
                <w:rFonts w:ascii="Times New Roman" w:eastAsia="Times New Roman" w:hAnsi="Times New Roman" w:cs="Times New Roman"/>
                <w:b w:val="0"/>
                <w:bCs w:val="0"/>
                <w:color w:val="auto"/>
                <w:sz w:val="24"/>
                <w:szCs w:val="24"/>
                <w:lang w:val="vi-VN" w:eastAsia="en-GB"/>
              </w:rPr>
              <w:t>i</w:t>
            </w:r>
            <w:r w:rsidR="00CF209C" w:rsidRPr="007D5182">
              <w:rPr>
                <w:rFonts w:ascii="Times New Roman" w:eastAsia="Times New Roman" w:hAnsi="Times New Roman" w:cs="Times New Roman"/>
                <w:b w:val="0"/>
                <w:bCs w:val="0"/>
                <w:color w:val="auto"/>
                <w:sz w:val="24"/>
                <w:szCs w:val="24"/>
                <w:lang w:eastAsia="en-GB"/>
              </w:rPr>
              <w:t>nformation</w:t>
            </w:r>
            <w:proofErr w:type="gramEnd"/>
          </w:p>
          <w:p w14:paraId="1452F59B" w14:textId="05A80591" w:rsidR="00CF209C" w:rsidRPr="007D5182" w:rsidRDefault="007D5182" w:rsidP="007D5182">
            <w:pPr>
              <w:pStyle w:val="Heading3"/>
              <w:spacing w:before="0"/>
              <w:rPr>
                <w:rFonts w:ascii="Times New Roman" w:eastAsia="Times New Roman" w:hAnsi="Times New Roman" w:cs="Times New Roman"/>
                <w:b w:val="0"/>
                <w:bCs w:val="0"/>
                <w:color w:val="auto"/>
                <w:sz w:val="24"/>
                <w:szCs w:val="24"/>
                <w:lang w:eastAsia="en-GB"/>
              </w:rPr>
            </w:pPr>
            <w:r w:rsidRPr="007D5182">
              <w:rPr>
                <w:rFonts w:ascii="Times New Roman" w:eastAsia="Times New Roman" w:hAnsi="Times New Roman" w:cs="Times New Roman"/>
                <w:b w:val="0"/>
                <w:bCs w:val="0"/>
                <w:color w:val="auto"/>
                <w:sz w:val="24"/>
                <w:szCs w:val="24"/>
                <w:lang w:eastAsia="en-GB"/>
              </w:rPr>
              <w:t>I</w:t>
            </w:r>
            <w:r w:rsidR="00CF209C" w:rsidRPr="007D5182">
              <w:rPr>
                <w:rFonts w:ascii="Times New Roman" w:eastAsia="Times New Roman" w:hAnsi="Times New Roman" w:cs="Times New Roman"/>
                <w:b w:val="0"/>
                <w:bCs w:val="0"/>
                <w:color w:val="auto"/>
                <w:sz w:val="24"/>
                <w:szCs w:val="24"/>
                <w:lang w:eastAsia="en-GB"/>
              </w:rPr>
              <w:t>.2</w:t>
            </w:r>
            <w:r w:rsidRPr="007D5182">
              <w:rPr>
                <w:rFonts w:ascii="Times New Roman" w:eastAsia="Times New Roman" w:hAnsi="Times New Roman" w:cs="Times New Roman"/>
                <w:b w:val="0"/>
                <w:bCs w:val="0"/>
                <w:color w:val="auto"/>
                <w:sz w:val="24"/>
                <w:szCs w:val="24"/>
                <w:lang w:eastAsia="en-GB"/>
              </w:rPr>
              <w:t>.</w:t>
            </w:r>
            <w:r w:rsidR="00CF209C" w:rsidRPr="007D5182">
              <w:rPr>
                <w:rFonts w:ascii="Times New Roman" w:eastAsia="Times New Roman" w:hAnsi="Times New Roman" w:cs="Times New Roman"/>
                <w:b w:val="0"/>
                <w:bCs w:val="0"/>
                <w:color w:val="auto"/>
                <w:sz w:val="24"/>
                <w:szCs w:val="24"/>
                <w:lang w:eastAsia="en-GB"/>
              </w:rPr>
              <w:t xml:space="preserve"> </w:t>
            </w:r>
            <w:proofErr w:type="gramStart"/>
            <w:r w:rsidR="00573867">
              <w:rPr>
                <w:rFonts w:ascii="Times New Roman" w:eastAsia="Times New Roman" w:hAnsi="Times New Roman" w:cs="Times New Roman"/>
                <w:b w:val="0"/>
                <w:bCs w:val="0"/>
                <w:color w:val="auto"/>
                <w:sz w:val="24"/>
                <w:szCs w:val="24"/>
                <w:lang w:val="vi-VN" w:eastAsia="en-GB"/>
              </w:rPr>
              <w:t>The</w:t>
            </w:r>
            <w:proofErr w:type="gramEnd"/>
            <w:r w:rsidR="00CF209C" w:rsidRPr="007D5182">
              <w:rPr>
                <w:rFonts w:ascii="Times New Roman" w:eastAsia="Times New Roman" w:hAnsi="Times New Roman" w:cs="Times New Roman"/>
                <w:b w:val="0"/>
                <w:bCs w:val="0"/>
                <w:color w:val="auto"/>
                <w:sz w:val="24"/>
                <w:szCs w:val="24"/>
                <w:lang w:eastAsia="en-GB"/>
              </w:rPr>
              <w:t xml:space="preserve"> Team</w:t>
            </w:r>
          </w:p>
          <w:p w14:paraId="47E4065B" w14:textId="5011B0F7" w:rsidR="007D5182" w:rsidRPr="00573867" w:rsidRDefault="007D5182" w:rsidP="007D5182">
            <w:pPr>
              <w:pStyle w:val="Heading2"/>
              <w:spacing w:before="0"/>
              <w:rPr>
                <w:rFonts w:ascii="Times New Roman" w:eastAsia="Times New Roman" w:hAnsi="Times New Roman" w:cs="Times New Roman"/>
                <w:b w:val="0"/>
                <w:bCs w:val="0"/>
                <w:color w:val="auto"/>
                <w:sz w:val="24"/>
                <w:szCs w:val="24"/>
                <w:lang w:val="vi-VN" w:eastAsia="en-GB"/>
              </w:rPr>
            </w:pPr>
            <w:r w:rsidRPr="007D5182">
              <w:rPr>
                <w:rFonts w:ascii="Times New Roman" w:eastAsia="Times New Roman" w:hAnsi="Times New Roman" w:cs="Times New Roman"/>
                <w:b w:val="0"/>
                <w:bCs w:val="0"/>
                <w:color w:val="auto"/>
                <w:sz w:val="24"/>
                <w:szCs w:val="24"/>
                <w:lang w:eastAsia="en-GB"/>
              </w:rPr>
              <w:t xml:space="preserve">I.3. </w:t>
            </w:r>
            <w:proofErr w:type="gramStart"/>
            <w:r w:rsidR="00573867">
              <w:rPr>
                <w:rFonts w:ascii="Times New Roman" w:eastAsia="Times New Roman" w:hAnsi="Times New Roman" w:cs="Times New Roman"/>
                <w:b w:val="0"/>
                <w:bCs w:val="0"/>
                <w:color w:val="auto"/>
                <w:sz w:val="24"/>
                <w:szCs w:val="24"/>
                <w:lang w:val="vi-VN" w:eastAsia="en-GB"/>
              </w:rPr>
              <w:t>The</w:t>
            </w:r>
            <w:proofErr w:type="gramEnd"/>
            <w:r w:rsidRPr="007D5182">
              <w:rPr>
                <w:rFonts w:ascii="Times New Roman" w:eastAsia="Times New Roman" w:hAnsi="Times New Roman" w:cs="Times New Roman"/>
                <w:b w:val="0"/>
                <w:bCs w:val="0"/>
                <w:color w:val="auto"/>
                <w:sz w:val="24"/>
                <w:szCs w:val="24"/>
                <w:lang w:eastAsia="en-GB"/>
              </w:rPr>
              <w:t xml:space="preserve"> Scope </w:t>
            </w:r>
            <w:r w:rsidR="00573867">
              <w:rPr>
                <w:rFonts w:ascii="Times New Roman" w:eastAsia="Times New Roman" w:hAnsi="Times New Roman" w:cs="Times New Roman"/>
                <w:b w:val="0"/>
                <w:bCs w:val="0"/>
                <w:color w:val="auto"/>
                <w:sz w:val="24"/>
                <w:szCs w:val="24"/>
                <w:lang w:val="vi-VN" w:eastAsia="en-GB"/>
              </w:rPr>
              <w:t>of work</w:t>
            </w:r>
          </w:p>
          <w:p w14:paraId="3309156D" w14:textId="34C22086" w:rsidR="00CF209C" w:rsidRPr="007D5182" w:rsidRDefault="007D5182" w:rsidP="00573867">
            <w:pPr>
              <w:rPr>
                <w:sz w:val="24"/>
                <w:szCs w:val="24"/>
                <w:lang w:val="vi-VN" w:eastAsia="en-GB"/>
              </w:rPr>
            </w:pPr>
            <w:r w:rsidRPr="007D5182">
              <w:rPr>
                <w:sz w:val="24"/>
                <w:szCs w:val="24"/>
                <w:lang w:eastAsia="en-GB"/>
              </w:rPr>
              <w:t>I.4.</w:t>
            </w:r>
            <w:r w:rsidR="00573867">
              <w:rPr>
                <w:sz w:val="24"/>
                <w:szCs w:val="24"/>
                <w:lang w:val="vi-VN" w:eastAsia="en-GB"/>
              </w:rPr>
              <w:t xml:space="preserve"> Final report</w:t>
            </w:r>
            <w:r w:rsidRPr="007D5182">
              <w:rPr>
                <w:sz w:val="24"/>
                <w:szCs w:val="24"/>
                <w:lang w:eastAsia="en-GB"/>
              </w:rPr>
              <w:t xml:space="preserve"> structure</w:t>
            </w:r>
          </w:p>
        </w:tc>
        <w:tc>
          <w:tcPr>
            <w:tcW w:w="1530" w:type="dxa"/>
          </w:tcPr>
          <w:p w14:paraId="3B76BE0A" w14:textId="38FFA3DF" w:rsidR="00CF209C" w:rsidRPr="00CF209C" w:rsidRDefault="007D5182">
            <w:pPr>
              <w:jc w:val="center"/>
              <w:rPr>
                <w:sz w:val="24"/>
                <w:szCs w:val="24"/>
                <w:lang w:val="vi-VN" w:eastAsia="en-GB"/>
              </w:rPr>
            </w:pPr>
            <w:r>
              <w:rPr>
                <w:sz w:val="24"/>
                <w:szCs w:val="24"/>
                <w:lang w:val="vi-VN" w:eastAsia="en-GB"/>
              </w:rPr>
              <w:t>All the group</w:t>
            </w:r>
          </w:p>
        </w:tc>
        <w:tc>
          <w:tcPr>
            <w:tcW w:w="1350" w:type="dxa"/>
          </w:tcPr>
          <w:p w14:paraId="3309156E" w14:textId="3B3A58DC" w:rsidR="00CF209C" w:rsidRPr="00A81194" w:rsidRDefault="00EE540D" w:rsidP="00EE540D">
            <w:pPr>
              <w:jc w:val="center"/>
              <w:rPr>
                <w:sz w:val="24"/>
                <w:szCs w:val="24"/>
                <w:lang w:eastAsia="en-GB"/>
              </w:rPr>
            </w:pPr>
            <w:r w:rsidRPr="00A81194">
              <w:rPr>
                <w:sz w:val="24"/>
                <w:szCs w:val="24"/>
                <w:lang w:val="vi-VN" w:eastAsia="en-GB"/>
              </w:rPr>
              <w:t>10</w:t>
            </w:r>
            <w:r w:rsidR="00D37375" w:rsidRPr="00A81194">
              <w:rPr>
                <w:sz w:val="24"/>
                <w:szCs w:val="24"/>
                <w:lang w:val="vi-VN" w:eastAsia="en-GB"/>
              </w:rPr>
              <w:t>-</w:t>
            </w:r>
            <w:r w:rsidR="00CF209C" w:rsidRPr="00A81194">
              <w:rPr>
                <w:sz w:val="24"/>
                <w:szCs w:val="24"/>
                <w:lang w:eastAsia="en-GB"/>
              </w:rPr>
              <w:t>1</w:t>
            </w:r>
            <w:r w:rsidRPr="00A81194">
              <w:rPr>
                <w:sz w:val="24"/>
                <w:szCs w:val="24"/>
                <w:lang w:val="vi-VN" w:eastAsia="en-GB"/>
              </w:rPr>
              <w:t>5</w:t>
            </w:r>
            <w:r w:rsidR="00CF209C" w:rsidRPr="00A81194">
              <w:rPr>
                <w:sz w:val="24"/>
                <w:szCs w:val="24"/>
                <w:lang w:eastAsia="en-GB"/>
              </w:rPr>
              <w:t xml:space="preserve"> pages</w:t>
            </w:r>
          </w:p>
        </w:tc>
      </w:tr>
      <w:tr w:rsidR="00253DA8" w:rsidRPr="00CF209C" w14:paraId="7AF4F3A4" w14:textId="77777777" w:rsidTr="00D37375">
        <w:trPr>
          <w:trHeight w:val="1286"/>
        </w:trPr>
        <w:tc>
          <w:tcPr>
            <w:tcW w:w="1980" w:type="dxa"/>
          </w:tcPr>
          <w:p w14:paraId="4CEABF5B" w14:textId="7EF9848D" w:rsidR="00253DA8" w:rsidRPr="007D5182" w:rsidRDefault="007D5182" w:rsidP="007D5182">
            <w:pPr>
              <w:pStyle w:val="Heading1"/>
              <w:rPr>
                <w:b w:val="0"/>
                <w:sz w:val="24"/>
                <w:szCs w:val="24"/>
                <w:lang w:val="vi-VN"/>
              </w:rPr>
            </w:pPr>
            <w:r>
              <w:rPr>
                <w:b w:val="0"/>
                <w:sz w:val="24"/>
                <w:szCs w:val="24"/>
                <w:lang w:val="vi-VN"/>
              </w:rPr>
              <w:t xml:space="preserve">II. Product </w:t>
            </w:r>
            <w:r w:rsidRPr="00CF209C">
              <w:rPr>
                <w:b w:val="0"/>
                <w:sz w:val="24"/>
                <w:szCs w:val="24"/>
              </w:rPr>
              <w:t xml:space="preserve">Statements </w:t>
            </w:r>
          </w:p>
        </w:tc>
        <w:tc>
          <w:tcPr>
            <w:tcW w:w="4860" w:type="dxa"/>
          </w:tcPr>
          <w:p w14:paraId="4BF07635" w14:textId="71305333" w:rsidR="007D5182" w:rsidRPr="00CF209C" w:rsidRDefault="007D5182" w:rsidP="00D37375">
            <w:pPr>
              <w:pStyle w:val="Heading2"/>
              <w:spacing w:before="0"/>
              <w:rPr>
                <w:rFonts w:ascii="Times New Roman" w:hAnsi="Times New Roman" w:cs="Times New Roman"/>
                <w:b w:val="0"/>
                <w:color w:val="auto"/>
                <w:sz w:val="24"/>
                <w:szCs w:val="24"/>
              </w:rPr>
            </w:pPr>
            <w:r>
              <w:rPr>
                <w:rFonts w:ascii="Times New Roman" w:hAnsi="Times New Roman" w:cs="Times New Roman"/>
                <w:b w:val="0"/>
                <w:color w:val="auto"/>
                <w:sz w:val="24"/>
                <w:szCs w:val="24"/>
                <w:lang w:val="vi-VN"/>
              </w:rPr>
              <w:t>II.1</w:t>
            </w:r>
            <w:r w:rsidRPr="00CF209C">
              <w:rPr>
                <w:rFonts w:ascii="Times New Roman" w:hAnsi="Times New Roman" w:cs="Times New Roman"/>
                <w:b w:val="0"/>
                <w:color w:val="auto"/>
                <w:sz w:val="24"/>
                <w:szCs w:val="24"/>
              </w:rPr>
              <w:t>. Product Analysis</w:t>
            </w:r>
          </w:p>
          <w:p w14:paraId="62F3A02D" w14:textId="262CC871" w:rsidR="007D5182" w:rsidRPr="00421DB9" w:rsidRDefault="007D5182" w:rsidP="00D37375">
            <w:pPr>
              <w:pStyle w:val="Heading2"/>
              <w:spacing w:before="0"/>
              <w:rPr>
                <w:rFonts w:ascii="Times New Roman" w:hAnsi="Times New Roman" w:cs="Times New Roman"/>
                <w:b w:val="0"/>
                <w:color w:val="auto"/>
                <w:sz w:val="24"/>
                <w:szCs w:val="24"/>
              </w:rPr>
            </w:pPr>
            <w:r>
              <w:rPr>
                <w:rFonts w:ascii="Times New Roman" w:hAnsi="Times New Roman" w:cs="Times New Roman"/>
                <w:b w:val="0"/>
                <w:color w:val="auto"/>
                <w:sz w:val="24"/>
                <w:szCs w:val="24"/>
                <w:lang w:val="vi-VN"/>
              </w:rPr>
              <w:t>II.2.</w:t>
            </w:r>
            <w:r w:rsidRPr="00CF209C">
              <w:rPr>
                <w:rFonts w:ascii="Times New Roman" w:hAnsi="Times New Roman" w:cs="Times New Roman"/>
                <w:b w:val="0"/>
                <w:color w:val="auto"/>
                <w:sz w:val="24"/>
                <w:szCs w:val="24"/>
              </w:rPr>
              <w:t xml:space="preserve"> </w:t>
            </w:r>
            <w:r w:rsidRPr="00421DB9">
              <w:rPr>
                <w:rFonts w:ascii="Times New Roman" w:hAnsi="Times New Roman" w:cs="Times New Roman"/>
                <w:b w:val="0"/>
                <w:color w:val="auto"/>
                <w:sz w:val="24"/>
                <w:szCs w:val="24"/>
              </w:rPr>
              <w:t>Existing Systems</w:t>
            </w:r>
          </w:p>
          <w:p w14:paraId="68469DC9" w14:textId="7B816DC0" w:rsidR="007D5182" w:rsidRPr="00421DB9" w:rsidRDefault="007D5182" w:rsidP="00D37375">
            <w:pPr>
              <w:pStyle w:val="Heading2"/>
              <w:spacing w:before="0"/>
              <w:rPr>
                <w:rFonts w:ascii="Times New Roman" w:hAnsi="Times New Roman" w:cs="Times New Roman"/>
                <w:b w:val="0"/>
                <w:color w:val="auto"/>
                <w:sz w:val="24"/>
                <w:szCs w:val="24"/>
                <w:lang w:val="vi-VN"/>
              </w:rPr>
            </w:pPr>
            <w:r w:rsidRPr="00421DB9">
              <w:rPr>
                <w:rFonts w:ascii="Times New Roman" w:hAnsi="Times New Roman" w:cs="Times New Roman"/>
                <w:b w:val="0"/>
                <w:color w:val="auto"/>
                <w:sz w:val="24"/>
                <w:szCs w:val="24"/>
                <w:lang w:val="vi-VN"/>
              </w:rPr>
              <w:t xml:space="preserve">II.3. </w:t>
            </w:r>
            <w:r w:rsidR="00E236DE" w:rsidRPr="00421DB9">
              <w:rPr>
                <w:rFonts w:ascii="Times New Roman" w:hAnsi="Times New Roman" w:cs="Times New Roman"/>
                <w:b w:val="0"/>
                <w:color w:val="auto"/>
                <w:sz w:val="24"/>
                <w:szCs w:val="24"/>
              </w:rPr>
              <w:t>Project S</w:t>
            </w:r>
            <w:r w:rsidR="00573867" w:rsidRPr="00421DB9">
              <w:rPr>
                <w:rFonts w:ascii="Times New Roman" w:hAnsi="Times New Roman" w:cs="Times New Roman"/>
                <w:b w:val="0"/>
                <w:color w:val="auto"/>
                <w:sz w:val="24"/>
                <w:szCs w:val="24"/>
                <w:lang w:val="vi-VN"/>
              </w:rPr>
              <w:t>cope and limitations</w:t>
            </w:r>
          </w:p>
          <w:p w14:paraId="64BBEEE2" w14:textId="3B7C2919" w:rsidR="00253DA8" w:rsidRPr="00D37375" w:rsidRDefault="007D5182" w:rsidP="00D37375">
            <w:pPr>
              <w:pStyle w:val="Heading2"/>
              <w:spacing w:before="0"/>
              <w:rPr>
                <w:rFonts w:ascii="Times New Roman" w:hAnsi="Times New Roman" w:cs="Times New Roman"/>
                <w:b w:val="0"/>
                <w:color w:val="auto"/>
                <w:sz w:val="24"/>
                <w:szCs w:val="24"/>
                <w:lang w:val="vi-VN"/>
              </w:rPr>
            </w:pPr>
            <w:r w:rsidRPr="00421DB9">
              <w:rPr>
                <w:rFonts w:ascii="Times New Roman" w:hAnsi="Times New Roman" w:cs="Times New Roman"/>
                <w:b w:val="0"/>
                <w:color w:val="auto"/>
                <w:sz w:val="24"/>
                <w:szCs w:val="24"/>
                <w:lang w:val="vi-VN"/>
              </w:rPr>
              <w:t>II.4.</w:t>
            </w:r>
            <w:r w:rsidRPr="00421DB9">
              <w:rPr>
                <w:rFonts w:ascii="Times New Roman" w:hAnsi="Times New Roman" w:cs="Times New Roman"/>
                <w:b w:val="0"/>
                <w:color w:val="auto"/>
                <w:sz w:val="24"/>
                <w:szCs w:val="24"/>
              </w:rPr>
              <w:t xml:space="preserve"> Project Management Plan</w:t>
            </w:r>
          </w:p>
        </w:tc>
        <w:tc>
          <w:tcPr>
            <w:tcW w:w="1530" w:type="dxa"/>
          </w:tcPr>
          <w:p w14:paraId="18C8325D" w14:textId="0BC1FBF7" w:rsidR="00253DA8" w:rsidRPr="00CF209C" w:rsidRDefault="007D5182">
            <w:pPr>
              <w:jc w:val="center"/>
              <w:rPr>
                <w:sz w:val="24"/>
                <w:szCs w:val="24"/>
                <w:lang w:val="vi-VN" w:eastAsia="en-GB"/>
              </w:rPr>
            </w:pPr>
            <w:r>
              <w:rPr>
                <w:sz w:val="24"/>
                <w:szCs w:val="24"/>
                <w:lang w:val="vi-VN" w:eastAsia="en-GB"/>
              </w:rPr>
              <w:t>All the group</w:t>
            </w:r>
          </w:p>
        </w:tc>
        <w:tc>
          <w:tcPr>
            <w:tcW w:w="1350" w:type="dxa"/>
          </w:tcPr>
          <w:p w14:paraId="5340E097" w14:textId="74ECF476" w:rsidR="00253DA8" w:rsidRPr="00A81194" w:rsidRDefault="00EE540D" w:rsidP="00EE540D">
            <w:pPr>
              <w:jc w:val="center"/>
              <w:rPr>
                <w:sz w:val="24"/>
                <w:szCs w:val="24"/>
                <w:lang w:eastAsia="en-GB"/>
              </w:rPr>
            </w:pPr>
            <w:r w:rsidRPr="00A81194">
              <w:rPr>
                <w:sz w:val="24"/>
                <w:szCs w:val="24"/>
                <w:lang w:val="vi-VN" w:eastAsia="en-GB"/>
              </w:rPr>
              <w:t>1</w:t>
            </w:r>
            <w:r w:rsidR="00D37375" w:rsidRPr="00A81194">
              <w:rPr>
                <w:sz w:val="24"/>
                <w:szCs w:val="24"/>
                <w:lang w:val="vi-VN" w:eastAsia="en-GB"/>
              </w:rPr>
              <w:t>5-</w:t>
            </w:r>
            <w:r w:rsidRPr="00A81194">
              <w:rPr>
                <w:sz w:val="24"/>
                <w:szCs w:val="24"/>
                <w:lang w:val="vi-VN" w:eastAsia="en-GB"/>
              </w:rPr>
              <w:t>20</w:t>
            </w:r>
            <w:r w:rsidR="00D37375" w:rsidRPr="00A81194">
              <w:rPr>
                <w:sz w:val="24"/>
                <w:szCs w:val="24"/>
                <w:lang w:eastAsia="en-GB"/>
              </w:rPr>
              <w:t xml:space="preserve"> pages</w:t>
            </w:r>
          </w:p>
        </w:tc>
      </w:tr>
      <w:tr w:rsidR="007D5182" w:rsidRPr="00CF209C" w14:paraId="33091575" w14:textId="77777777" w:rsidTr="00D37375">
        <w:trPr>
          <w:trHeight w:val="1160"/>
        </w:trPr>
        <w:tc>
          <w:tcPr>
            <w:tcW w:w="1980" w:type="dxa"/>
          </w:tcPr>
          <w:p w14:paraId="116486A0" w14:textId="748CC60F" w:rsidR="007D5182" w:rsidRDefault="007D5182" w:rsidP="00D72E10">
            <w:pPr>
              <w:pStyle w:val="Heading1"/>
              <w:rPr>
                <w:b w:val="0"/>
                <w:sz w:val="24"/>
                <w:szCs w:val="24"/>
                <w:lang w:val="vi-VN"/>
              </w:rPr>
            </w:pPr>
            <w:r w:rsidRPr="00CF209C">
              <w:rPr>
                <w:b w:val="0"/>
                <w:sz w:val="24"/>
                <w:szCs w:val="24"/>
              </w:rPr>
              <w:t>II</w:t>
            </w:r>
            <w:r>
              <w:rPr>
                <w:b w:val="0"/>
                <w:sz w:val="24"/>
                <w:szCs w:val="24"/>
                <w:lang w:val="vi-VN"/>
              </w:rPr>
              <w:t>I</w:t>
            </w:r>
            <w:r w:rsidR="00D37375">
              <w:rPr>
                <w:b w:val="0"/>
                <w:sz w:val="24"/>
                <w:szCs w:val="24"/>
              </w:rPr>
              <w:t>. SAP Configurations</w:t>
            </w:r>
          </w:p>
          <w:p w14:paraId="33091571" w14:textId="187242E5" w:rsidR="007D5182" w:rsidRPr="00CF209C" w:rsidRDefault="007D5182" w:rsidP="007D5182">
            <w:pPr>
              <w:pStyle w:val="Heading1"/>
              <w:rPr>
                <w:sz w:val="24"/>
                <w:szCs w:val="24"/>
                <w:lang w:eastAsia="en-GB"/>
              </w:rPr>
            </w:pPr>
          </w:p>
        </w:tc>
        <w:tc>
          <w:tcPr>
            <w:tcW w:w="4860" w:type="dxa"/>
          </w:tcPr>
          <w:p w14:paraId="2D700A39" w14:textId="6994C0D7" w:rsidR="007D5182" w:rsidRPr="00CF209C" w:rsidRDefault="007D5182" w:rsidP="00D37375">
            <w:pPr>
              <w:pStyle w:val="Heading3"/>
              <w:spacing w:before="0"/>
              <w:jc w:val="both"/>
              <w:rPr>
                <w:rFonts w:ascii="Times New Roman" w:hAnsi="Times New Roman" w:cs="Times New Roman"/>
                <w:b w:val="0"/>
                <w:color w:val="auto"/>
                <w:sz w:val="24"/>
                <w:szCs w:val="24"/>
              </w:rPr>
            </w:pPr>
            <w:r>
              <w:rPr>
                <w:rFonts w:ascii="Times New Roman" w:hAnsi="Times New Roman" w:cs="Times New Roman"/>
                <w:b w:val="0"/>
                <w:color w:val="auto"/>
                <w:sz w:val="24"/>
                <w:szCs w:val="24"/>
                <w:lang w:val="vi-VN"/>
              </w:rPr>
              <w:t xml:space="preserve">III.1. </w:t>
            </w:r>
            <w:r w:rsidRPr="00CF209C">
              <w:rPr>
                <w:rFonts w:ascii="Times New Roman" w:hAnsi="Times New Roman" w:cs="Times New Roman"/>
                <w:b w:val="0"/>
                <w:color w:val="auto"/>
                <w:sz w:val="24"/>
                <w:szCs w:val="24"/>
              </w:rPr>
              <w:t>Enterprise Structure Definition</w:t>
            </w:r>
          </w:p>
          <w:p w14:paraId="76DA1465" w14:textId="276F4B3C" w:rsidR="007D5182" w:rsidRPr="00CF209C" w:rsidRDefault="007D5182" w:rsidP="00D37375">
            <w:pPr>
              <w:pStyle w:val="Heading3"/>
              <w:spacing w:before="0"/>
              <w:rPr>
                <w:rFonts w:ascii="Times New Roman" w:hAnsi="Times New Roman" w:cs="Times New Roman"/>
                <w:b w:val="0"/>
                <w:color w:val="auto"/>
                <w:sz w:val="24"/>
                <w:szCs w:val="24"/>
              </w:rPr>
            </w:pPr>
            <w:r>
              <w:rPr>
                <w:rFonts w:ascii="Times New Roman" w:hAnsi="Times New Roman" w:cs="Times New Roman"/>
                <w:b w:val="0"/>
                <w:color w:val="auto"/>
                <w:sz w:val="24"/>
                <w:szCs w:val="24"/>
                <w:lang w:val="vi-VN"/>
              </w:rPr>
              <w:t>III</w:t>
            </w:r>
            <w:r w:rsidRPr="00CF209C">
              <w:rPr>
                <w:rFonts w:ascii="Times New Roman" w:hAnsi="Times New Roman" w:cs="Times New Roman"/>
                <w:b w:val="0"/>
                <w:color w:val="auto"/>
                <w:sz w:val="24"/>
                <w:szCs w:val="24"/>
              </w:rPr>
              <w:t>.2 Business Process Configuration</w:t>
            </w:r>
          </w:p>
          <w:p w14:paraId="33091573" w14:textId="29714180" w:rsidR="007D5182" w:rsidRPr="00A40266" w:rsidRDefault="007D5182" w:rsidP="00A40266">
            <w:pPr>
              <w:pStyle w:val="Heading3"/>
              <w:spacing w:before="0"/>
              <w:rPr>
                <w:rFonts w:ascii="Times New Roman" w:hAnsi="Times New Roman" w:cs="Times New Roman"/>
                <w:b w:val="0"/>
                <w:color w:val="auto"/>
                <w:sz w:val="24"/>
                <w:szCs w:val="24"/>
              </w:rPr>
            </w:pPr>
            <w:r>
              <w:rPr>
                <w:rFonts w:ascii="Times New Roman" w:hAnsi="Times New Roman" w:cs="Times New Roman"/>
                <w:b w:val="0"/>
                <w:color w:val="auto"/>
                <w:sz w:val="24"/>
                <w:szCs w:val="24"/>
                <w:lang w:val="vi-VN"/>
              </w:rPr>
              <w:t>III</w:t>
            </w:r>
            <w:r w:rsidRPr="00CF209C">
              <w:rPr>
                <w:rFonts w:ascii="Times New Roman" w:hAnsi="Times New Roman" w:cs="Times New Roman"/>
                <w:b w:val="0"/>
                <w:color w:val="auto"/>
                <w:sz w:val="24"/>
                <w:szCs w:val="24"/>
              </w:rPr>
              <w:t>.3 Master Data</w:t>
            </w:r>
          </w:p>
        </w:tc>
        <w:tc>
          <w:tcPr>
            <w:tcW w:w="1530" w:type="dxa"/>
          </w:tcPr>
          <w:p w14:paraId="234EC4CB" w14:textId="77777777" w:rsidR="007D5182" w:rsidRPr="00CF209C" w:rsidRDefault="007D5182">
            <w:pPr>
              <w:jc w:val="center"/>
              <w:rPr>
                <w:sz w:val="24"/>
                <w:szCs w:val="24"/>
                <w:lang w:val="vi-VN" w:eastAsia="en-GB"/>
              </w:rPr>
            </w:pPr>
            <w:r w:rsidRPr="00CF209C">
              <w:rPr>
                <w:sz w:val="24"/>
                <w:szCs w:val="24"/>
                <w:lang w:val="vi-VN" w:eastAsia="en-GB"/>
              </w:rPr>
              <w:t>BA students</w:t>
            </w:r>
          </w:p>
          <w:p w14:paraId="7C781CC8" w14:textId="77777777" w:rsidR="007D5182" w:rsidRPr="00CF209C" w:rsidRDefault="007D5182">
            <w:pPr>
              <w:jc w:val="center"/>
              <w:rPr>
                <w:sz w:val="24"/>
                <w:szCs w:val="24"/>
                <w:lang w:val="vi-VN" w:eastAsia="en-GB"/>
              </w:rPr>
            </w:pPr>
          </w:p>
          <w:p w14:paraId="159F170E" w14:textId="77777777" w:rsidR="007D5182" w:rsidRPr="00CF209C" w:rsidRDefault="007D5182">
            <w:pPr>
              <w:jc w:val="center"/>
              <w:rPr>
                <w:sz w:val="24"/>
                <w:szCs w:val="24"/>
                <w:lang w:val="vi-VN" w:eastAsia="en-GB"/>
              </w:rPr>
            </w:pPr>
          </w:p>
          <w:p w14:paraId="2AC4F0E2" w14:textId="4BC24110" w:rsidR="007D5182" w:rsidRPr="00CF209C" w:rsidRDefault="007D5182" w:rsidP="00D37375">
            <w:pPr>
              <w:rPr>
                <w:sz w:val="24"/>
                <w:szCs w:val="24"/>
                <w:lang w:val="vi-VN" w:eastAsia="en-GB"/>
              </w:rPr>
            </w:pPr>
          </w:p>
        </w:tc>
        <w:tc>
          <w:tcPr>
            <w:tcW w:w="1350" w:type="dxa"/>
          </w:tcPr>
          <w:p w14:paraId="33091574" w14:textId="199DA022" w:rsidR="007D5182" w:rsidRPr="00A81194" w:rsidRDefault="00A81194" w:rsidP="00A81194">
            <w:pPr>
              <w:jc w:val="center"/>
              <w:rPr>
                <w:sz w:val="24"/>
                <w:szCs w:val="24"/>
                <w:lang w:eastAsia="en-GB"/>
              </w:rPr>
            </w:pPr>
            <w:r w:rsidRPr="00A81194">
              <w:rPr>
                <w:sz w:val="24"/>
                <w:szCs w:val="24"/>
                <w:lang w:eastAsia="en-GB"/>
              </w:rPr>
              <w:t>2</w:t>
            </w:r>
            <w:r w:rsidR="00EE540D" w:rsidRPr="00A81194">
              <w:rPr>
                <w:sz w:val="24"/>
                <w:szCs w:val="24"/>
                <w:lang w:val="vi-VN" w:eastAsia="en-GB"/>
              </w:rPr>
              <w:t>5</w:t>
            </w:r>
            <w:r w:rsidR="00D37375" w:rsidRPr="00A81194">
              <w:rPr>
                <w:sz w:val="24"/>
                <w:szCs w:val="24"/>
                <w:lang w:val="vi-VN" w:eastAsia="en-GB"/>
              </w:rPr>
              <w:t>-</w:t>
            </w:r>
            <w:r w:rsidRPr="00A81194">
              <w:rPr>
                <w:sz w:val="24"/>
                <w:szCs w:val="24"/>
                <w:lang w:eastAsia="en-GB"/>
              </w:rPr>
              <w:t>3</w:t>
            </w:r>
            <w:r w:rsidR="00EE540D" w:rsidRPr="00A81194">
              <w:rPr>
                <w:sz w:val="24"/>
                <w:szCs w:val="24"/>
                <w:lang w:val="vi-VN" w:eastAsia="en-GB"/>
              </w:rPr>
              <w:t>0</w:t>
            </w:r>
            <w:r w:rsidR="007D5182" w:rsidRPr="00A81194">
              <w:rPr>
                <w:sz w:val="24"/>
                <w:szCs w:val="24"/>
                <w:lang w:eastAsia="en-GB"/>
              </w:rPr>
              <w:t xml:space="preserve"> pages</w:t>
            </w:r>
          </w:p>
        </w:tc>
      </w:tr>
      <w:tr w:rsidR="00CF209C" w:rsidRPr="00CF209C" w14:paraId="332C45C2" w14:textId="77777777" w:rsidTr="00E40907">
        <w:trPr>
          <w:trHeight w:val="1350"/>
        </w:trPr>
        <w:tc>
          <w:tcPr>
            <w:tcW w:w="1980" w:type="dxa"/>
          </w:tcPr>
          <w:p w14:paraId="0981B0AC" w14:textId="3256BA25" w:rsidR="007D5182" w:rsidRPr="00CF209C" w:rsidRDefault="007D5182" w:rsidP="007D5182">
            <w:pPr>
              <w:pStyle w:val="Heading1"/>
              <w:rPr>
                <w:b w:val="0"/>
                <w:sz w:val="24"/>
                <w:szCs w:val="24"/>
              </w:rPr>
            </w:pPr>
            <w:r>
              <w:rPr>
                <w:b w:val="0"/>
                <w:sz w:val="24"/>
                <w:szCs w:val="24"/>
                <w:lang w:val="vi-VN"/>
              </w:rPr>
              <w:t>IV. SAP</w:t>
            </w:r>
            <w:r w:rsidRPr="00CF209C">
              <w:rPr>
                <w:b w:val="0"/>
                <w:sz w:val="24"/>
                <w:szCs w:val="24"/>
              </w:rPr>
              <w:t xml:space="preserve"> Coding</w:t>
            </w:r>
          </w:p>
          <w:p w14:paraId="567B4646" w14:textId="77777777" w:rsidR="00CF209C" w:rsidRPr="00CF209C" w:rsidRDefault="00CF209C" w:rsidP="00D72E10">
            <w:pPr>
              <w:pStyle w:val="Heading1"/>
              <w:rPr>
                <w:b w:val="0"/>
                <w:sz w:val="24"/>
                <w:szCs w:val="24"/>
              </w:rPr>
            </w:pPr>
          </w:p>
        </w:tc>
        <w:tc>
          <w:tcPr>
            <w:tcW w:w="4860" w:type="dxa"/>
          </w:tcPr>
          <w:p w14:paraId="5797190C" w14:textId="7EE7880C" w:rsidR="00D37375" w:rsidRPr="00D37375" w:rsidRDefault="007D5182" w:rsidP="00D37375">
            <w:pPr>
              <w:pStyle w:val="Heading3"/>
              <w:spacing w:before="0"/>
              <w:rPr>
                <w:rFonts w:ascii="Times New Roman" w:hAnsi="Times New Roman" w:cs="Times New Roman"/>
                <w:b w:val="0"/>
                <w:color w:val="auto"/>
                <w:sz w:val="24"/>
                <w:szCs w:val="24"/>
                <w:lang w:val="vi-VN"/>
              </w:rPr>
            </w:pPr>
            <w:r>
              <w:rPr>
                <w:rFonts w:ascii="Times New Roman" w:hAnsi="Times New Roman" w:cs="Times New Roman"/>
                <w:b w:val="0"/>
                <w:color w:val="auto"/>
                <w:sz w:val="24"/>
                <w:szCs w:val="24"/>
                <w:lang w:val="vi-VN"/>
              </w:rPr>
              <w:t>IV</w:t>
            </w:r>
            <w:r w:rsidR="00CF209C" w:rsidRPr="00CF209C">
              <w:rPr>
                <w:rFonts w:ascii="Times New Roman" w:hAnsi="Times New Roman" w:cs="Times New Roman"/>
                <w:b w:val="0"/>
                <w:color w:val="auto"/>
                <w:sz w:val="24"/>
                <w:szCs w:val="24"/>
              </w:rPr>
              <w:t>.</w:t>
            </w:r>
            <w:r>
              <w:rPr>
                <w:rFonts w:ascii="Times New Roman" w:hAnsi="Times New Roman" w:cs="Times New Roman"/>
                <w:b w:val="0"/>
                <w:color w:val="auto"/>
                <w:sz w:val="24"/>
                <w:szCs w:val="24"/>
                <w:lang w:val="vi-VN"/>
              </w:rPr>
              <w:t>1</w:t>
            </w:r>
            <w:r w:rsidR="00CF209C" w:rsidRPr="00CF209C">
              <w:rPr>
                <w:rFonts w:ascii="Times New Roman" w:hAnsi="Times New Roman" w:cs="Times New Roman"/>
                <w:b w:val="0"/>
                <w:color w:val="auto"/>
                <w:sz w:val="24"/>
                <w:szCs w:val="24"/>
              </w:rPr>
              <w:t xml:space="preserve"> </w:t>
            </w:r>
            <w:r w:rsidR="00D37375" w:rsidRPr="00D37375">
              <w:rPr>
                <w:rFonts w:ascii="Times New Roman" w:hAnsi="Times New Roman" w:cs="Times New Roman"/>
                <w:b w:val="0"/>
                <w:color w:val="auto"/>
                <w:sz w:val="24"/>
                <w:szCs w:val="24"/>
                <w:lang w:val="vi-VN" w:eastAsia="en-GB"/>
              </w:rPr>
              <w:t>Proposed ABAP Enhancement</w:t>
            </w:r>
          </w:p>
          <w:p w14:paraId="01914BBE" w14:textId="1176701B" w:rsidR="00CF209C" w:rsidRPr="00CF209C" w:rsidRDefault="00D37375" w:rsidP="00D37375">
            <w:pPr>
              <w:pStyle w:val="Heading3"/>
              <w:spacing w:before="0"/>
              <w:rPr>
                <w:rFonts w:ascii="Times New Roman" w:hAnsi="Times New Roman" w:cs="Times New Roman"/>
                <w:b w:val="0"/>
                <w:bCs w:val="0"/>
                <w:color w:val="auto"/>
                <w:sz w:val="24"/>
                <w:szCs w:val="24"/>
              </w:rPr>
            </w:pPr>
            <w:r>
              <w:rPr>
                <w:rFonts w:ascii="Times New Roman" w:hAnsi="Times New Roman" w:cs="Times New Roman"/>
                <w:b w:val="0"/>
                <w:color w:val="auto"/>
                <w:sz w:val="24"/>
                <w:szCs w:val="24"/>
                <w:lang w:val="vi-VN"/>
              </w:rPr>
              <w:t xml:space="preserve">IV.2. </w:t>
            </w:r>
            <w:r w:rsidR="00CF209C" w:rsidRPr="00CF209C">
              <w:rPr>
                <w:rFonts w:ascii="Times New Roman" w:hAnsi="Times New Roman" w:cs="Times New Roman"/>
                <w:b w:val="0"/>
                <w:color w:val="auto"/>
                <w:sz w:val="24"/>
                <w:szCs w:val="24"/>
              </w:rPr>
              <w:t>Technical Specifications</w:t>
            </w:r>
          </w:p>
          <w:p w14:paraId="3E136CA0" w14:textId="2AE19486" w:rsidR="00CF209C" w:rsidRPr="00CF209C" w:rsidRDefault="007D5182" w:rsidP="00D37375">
            <w:pPr>
              <w:pStyle w:val="Heading3"/>
              <w:spacing w:before="0"/>
              <w:rPr>
                <w:rFonts w:ascii="Times New Roman" w:hAnsi="Times New Roman" w:cs="Times New Roman"/>
                <w:b w:val="0"/>
                <w:bCs w:val="0"/>
                <w:color w:val="auto"/>
                <w:sz w:val="24"/>
                <w:szCs w:val="24"/>
              </w:rPr>
            </w:pPr>
            <w:r>
              <w:rPr>
                <w:rFonts w:ascii="Times New Roman" w:hAnsi="Times New Roman" w:cs="Times New Roman"/>
                <w:b w:val="0"/>
                <w:color w:val="auto"/>
                <w:sz w:val="24"/>
                <w:szCs w:val="24"/>
                <w:lang w:val="vi-VN"/>
              </w:rPr>
              <w:t>IV</w:t>
            </w:r>
            <w:r w:rsidR="00CF209C" w:rsidRPr="00CF209C">
              <w:rPr>
                <w:rFonts w:ascii="Times New Roman" w:hAnsi="Times New Roman" w:cs="Times New Roman"/>
                <w:b w:val="0"/>
                <w:color w:val="auto"/>
                <w:sz w:val="24"/>
                <w:szCs w:val="24"/>
              </w:rPr>
              <w:t>.</w:t>
            </w:r>
            <w:r w:rsidR="001769CE">
              <w:rPr>
                <w:rFonts w:ascii="Times New Roman" w:hAnsi="Times New Roman" w:cs="Times New Roman"/>
                <w:b w:val="0"/>
                <w:color w:val="auto"/>
                <w:sz w:val="24"/>
                <w:szCs w:val="24"/>
              </w:rPr>
              <w:t>3</w:t>
            </w:r>
            <w:r w:rsidR="00CF209C" w:rsidRPr="00CF209C">
              <w:rPr>
                <w:rFonts w:ascii="Times New Roman" w:hAnsi="Times New Roman" w:cs="Times New Roman"/>
                <w:b w:val="0"/>
                <w:color w:val="auto"/>
                <w:sz w:val="24"/>
                <w:szCs w:val="24"/>
              </w:rPr>
              <w:t xml:space="preserve"> ABAP Implementation</w:t>
            </w:r>
          </w:p>
          <w:p w14:paraId="0A3AFD3D" w14:textId="7759F1B0" w:rsidR="00CF209C" w:rsidRPr="00CF209C" w:rsidRDefault="007D5182" w:rsidP="00D37375">
            <w:pPr>
              <w:pStyle w:val="Heading2"/>
              <w:spacing w:before="0"/>
              <w:rPr>
                <w:rFonts w:ascii="Times New Roman" w:hAnsi="Times New Roman" w:cs="Times New Roman"/>
                <w:b w:val="0"/>
                <w:color w:val="auto"/>
                <w:sz w:val="24"/>
                <w:szCs w:val="24"/>
              </w:rPr>
            </w:pPr>
            <w:r>
              <w:rPr>
                <w:rFonts w:ascii="Times New Roman" w:hAnsi="Times New Roman" w:cs="Times New Roman"/>
                <w:b w:val="0"/>
                <w:color w:val="auto"/>
                <w:sz w:val="24"/>
                <w:szCs w:val="24"/>
                <w:lang w:val="vi-VN"/>
              </w:rPr>
              <w:t>IV.</w:t>
            </w:r>
            <w:r w:rsidR="001769CE">
              <w:rPr>
                <w:rFonts w:ascii="Times New Roman" w:hAnsi="Times New Roman" w:cs="Times New Roman"/>
                <w:b w:val="0"/>
                <w:color w:val="auto"/>
                <w:sz w:val="24"/>
                <w:szCs w:val="24"/>
              </w:rPr>
              <w:t>4</w:t>
            </w:r>
            <w:r w:rsidR="00CF209C" w:rsidRPr="00CF209C">
              <w:rPr>
                <w:rFonts w:ascii="Times New Roman" w:hAnsi="Times New Roman" w:cs="Times New Roman"/>
                <w:b w:val="0"/>
                <w:color w:val="auto"/>
                <w:sz w:val="24"/>
                <w:szCs w:val="24"/>
              </w:rPr>
              <w:t>. SAP Requirements Appendix</w:t>
            </w:r>
          </w:p>
          <w:p w14:paraId="1411B433" w14:textId="3BFA7219" w:rsidR="00CF209C" w:rsidRPr="00CF209C" w:rsidRDefault="00D37375" w:rsidP="00D37375">
            <w:pPr>
              <w:pStyle w:val="Heading3"/>
              <w:spacing w:before="0"/>
              <w:rPr>
                <w:rFonts w:ascii="Times New Roman" w:hAnsi="Times New Roman" w:cs="Times New Roman"/>
                <w:b w:val="0"/>
                <w:color w:val="auto"/>
                <w:sz w:val="24"/>
                <w:szCs w:val="24"/>
                <w:lang w:val="vi-VN"/>
              </w:rPr>
            </w:pPr>
            <w:r>
              <w:rPr>
                <w:rFonts w:ascii="Times New Roman" w:hAnsi="Times New Roman" w:cs="Times New Roman"/>
                <w:b w:val="0"/>
                <w:color w:val="auto"/>
                <w:sz w:val="24"/>
                <w:szCs w:val="24"/>
                <w:lang w:val="vi-VN"/>
              </w:rPr>
              <w:t>IV.</w:t>
            </w:r>
            <w:r w:rsidR="001769CE">
              <w:rPr>
                <w:rFonts w:ascii="Times New Roman" w:hAnsi="Times New Roman" w:cs="Times New Roman"/>
                <w:b w:val="0"/>
                <w:color w:val="auto"/>
                <w:sz w:val="24"/>
                <w:szCs w:val="24"/>
              </w:rPr>
              <w:t>4</w:t>
            </w:r>
            <w:r>
              <w:rPr>
                <w:rFonts w:ascii="Times New Roman" w:hAnsi="Times New Roman" w:cs="Times New Roman"/>
                <w:b w:val="0"/>
                <w:color w:val="auto"/>
                <w:sz w:val="24"/>
                <w:szCs w:val="24"/>
                <w:lang w:val="vi-VN"/>
              </w:rPr>
              <w:t>.</w:t>
            </w:r>
            <w:r w:rsidR="00E236DE">
              <w:rPr>
                <w:rFonts w:ascii="Times New Roman" w:hAnsi="Times New Roman" w:cs="Times New Roman"/>
                <w:b w:val="0"/>
                <w:color w:val="auto"/>
                <w:sz w:val="24"/>
                <w:szCs w:val="24"/>
              </w:rPr>
              <w:t>1.</w:t>
            </w:r>
            <w:r>
              <w:rPr>
                <w:rFonts w:ascii="Times New Roman" w:hAnsi="Times New Roman" w:cs="Times New Roman"/>
                <w:b w:val="0"/>
                <w:color w:val="auto"/>
                <w:sz w:val="24"/>
                <w:szCs w:val="24"/>
                <w:lang w:val="vi-VN"/>
              </w:rPr>
              <w:t xml:space="preserve"> </w:t>
            </w:r>
            <w:r w:rsidR="00CF209C" w:rsidRPr="00CF209C">
              <w:rPr>
                <w:rFonts w:ascii="Times New Roman" w:hAnsi="Times New Roman" w:cs="Times New Roman"/>
                <w:b w:val="0"/>
                <w:color w:val="auto"/>
                <w:sz w:val="24"/>
                <w:szCs w:val="24"/>
              </w:rPr>
              <w:t>Business Rules</w:t>
            </w:r>
          </w:p>
          <w:p w14:paraId="063AD45C" w14:textId="739A7DA2" w:rsidR="00CF209C" w:rsidRPr="00CF209C" w:rsidRDefault="00D37375" w:rsidP="00D37375">
            <w:pPr>
              <w:pStyle w:val="Heading3"/>
              <w:spacing w:before="0"/>
              <w:rPr>
                <w:rFonts w:ascii="Times New Roman" w:hAnsi="Times New Roman" w:cs="Times New Roman"/>
                <w:b w:val="0"/>
                <w:color w:val="auto"/>
                <w:sz w:val="24"/>
                <w:szCs w:val="24"/>
              </w:rPr>
            </w:pPr>
            <w:r>
              <w:rPr>
                <w:rFonts w:ascii="Times New Roman" w:hAnsi="Times New Roman" w:cs="Times New Roman"/>
                <w:b w:val="0"/>
                <w:color w:val="auto"/>
                <w:sz w:val="24"/>
                <w:szCs w:val="24"/>
                <w:lang w:val="vi-VN"/>
              </w:rPr>
              <w:t>IV.</w:t>
            </w:r>
            <w:r w:rsidR="001769CE">
              <w:rPr>
                <w:rFonts w:ascii="Times New Roman" w:hAnsi="Times New Roman" w:cs="Times New Roman"/>
                <w:b w:val="0"/>
                <w:color w:val="auto"/>
                <w:sz w:val="24"/>
                <w:szCs w:val="24"/>
              </w:rPr>
              <w:t>4</w:t>
            </w:r>
            <w:r w:rsidR="00E236DE">
              <w:rPr>
                <w:rFonts w:ascii="Times New Roman" w:hAnsi="Times New Roman" w:cs="Times New Roman"/>
                <w:b w:val="0"/>
                <w:color w:val="auto"/>
                <w:sz w:val="24"/>
                <w:szCs w:val="24"/>
                <w:lang w:val="vi-VN"/>
              </w:rPr>
              <w:t>.</w:t>
            </w:r>
            <w:r w:rsidR="00E236DE">
              <w:rPr>
                <w:rFonts w:ascii="Times New Roman" w:hAnsi="Times New Roman" w:cs="Times New Roman"/>
                <w:b w:val="0"/>
                <w:color w:val="auto"/>
                <w:sz w:val="24"/>
                <w:szCs w:val="24"/>
              </w:rPr>
              <w:t>2.</w:t>
            </w:r>
            <w:r w:rsidR="00E236DE">
              <w:rPr>
                <w:rFonts w:ascii="Times New Roman" w:hAnsi="Times New Roman" w:cs="Times New Roman"/>
                <w:b w:val="0"/>
                <w:color w:val="auto"/>
                <w:sz w:val="24"/>
                <w:szCs w:val="24"/>
                <w:lang w:val="vi-VN"/>
              </w:rPr>
              <w:t xml:space="preserve"> </w:t>
            </w:r>
            <w:r w:rsidR="00CF209C" w:rsidRPr="00CF209C">
              <w:rPr>
                <w:rFonts w:ascii="Times New Roman" w:hAnsi="Times New Roman" w:cs="Times New Roman"/>
                <w:b w:val="0"/>
                <w:color w:val="auto"/>
                <w:sz w:val="24"/>
                <w:szCs w:val="24"/>
              </w:rPr>
              <w:t>Common Requirements</w:t>
            </w:r>
          </w:p>
          <w:p w14:paraId="5FE2551F" w14:textId="16F22CAA" w:rsidR="00CF209C" w:rsidRPr="00CF209C" w:rsidRDefault="00D37375" w:rsidP="00D37375">
            <w:pPr>
              <w:pStyle w:val="Heading3"/>
              <w:spacing w:before="0"/>
              <w:rPr>
                <w:rFonts w:ascii="Times New Roman" w:hAnsi="Times New Roman" w:cs="Times New Roman"/>
                <w:b w:val="0"/>
                <w:color w:val="auto"/>
                <w:sz w:val="24"/>
                <w:szCs w:val="24"/>
              </w:rPr>
            </w:pPr>
            <w:r>
              <w:rPr>
                <w:rFonts w:ascii="Times New Roman" w:hAnsi="Times New Roman" w:cs="Times New Roman"/>
                <w:b w:val="0"/>
                <w:color w:val="auto"/>
                <w:sz w:val="24"/>
                <w:szCs w:val="24"/>
                <w:lang w:val="vi-VN"/>
              </w:rPr>
              <w:t>IV.</w:t>
            </w:r>
            <w:r w:rsidR="001769CE">
              <w:rPr>
                <w:rFonts w:ascii="Times New Roman" w:hAnsi="Times New Roman" w:cs="Times New Roman"/>
                <w:b w:val="0"/>
                <w:color w:val="auto"/>
                <w:sz w:val="24"/>
                <w:szCs w:val="24"/>
              </w:rPr>
              <w:t>4</w:t>
            </w:r>
            <w:r w:rsidR="00E236DE">
              <w:rPr>
                <w:rFonts w:ascii="Times New Roman" w:hAnsi="Times New Roman" w:cs="Times New Roman"/>
                <w:b w:val="0"/>
                <w:color w:val="auto"/>
                <w:sz w:val="24"/>
                <w:szCs w:val="24"/>
                <w:lang w:val="vi-VN"/>
              </w:rPr>
              <w:t>.</w:t>
            </w:r>
            <w:r w:rsidR="00E236DE">
              <w:rPr>
                <w:rFonts w:ascii="Times New Roman" w:hAnsi="Times New Roman" w:cs="Times New Roman"/>
                <w:b w:val="0"/>
                <w:color w:val="auto"/>
                <w:sz w:val="24"/>
                <w:szCs w:val="24"/>
              </w:rPr>
              <w:t>3.</w:t>
            </w:r>
            <w:r>
              <w:rPr>
                <w:rFonts w:ascii="Times New Roman" w:hAnsi="Times New Roman" w:cs="Times New Roman"/>
                <w:b w:val="0"/>
                <w:color w:val="auto"/>
                <w:sz w:val="24"/>
                <w:szCs w:val="24"/>
                <w:lang w:val="vi-VN"/>
              </w:rPr>
              <w:t xml:space="preserve"> </w:t>
            </w:r>
            <w:r w:rsidR="00CF209C" w:rsidRPr="00CF209C">
              <w:rPr>
                <w:rFonts w:ascii="Times New Roman" w:hAnsi="Times New Roman" w:cs="Times New Roman"/>
                <w:b w:val="0"/>
                <w:color w:val="auto"/>
                <w:sz w:val="24"/>
                <w:szCs w:val="24"/>
              </w:rPr>
              <w:t>Application Messages List</w:t>
            </w:r>
          </w:p>
          <w:p w14:paraId="5243CF63" w14:textId="44675F59" w:rsidR="00CF209C" w:rsidRPr="00D37375" w:rsidRDefault="00E236DE" w:rsidP="00D37375">
            <w:pPr>
              <w:pStyle w:val="Heading3"/>
              <w:spacing w:before="0"/>
              <w:rPr>
                <w:rFonts w:ascii="Times New Roman" w:hAnsi="Times New Roman" w:cs="Times New Roman"/>
                <w:b w:val="0"/>
                <w:color w:val="auto"/>
                <w:sz w:val="24"/>
                <w:szCs w:val="24"/>
                <w:lang w:val="vi-VN"/>
              </w:rPr>
            </w:pPr>
            <w:r>
              <w:rPr>
                <w:rFonts w:ascii="Times New Roman" w:hAnsi="Times New Roman" w:cs="Times New Roman"/>
                <w:b w:val="0"/>
                <w:color w:val="auto"/>
                <w:sz w:val="24"/>
                <w:szCs w:val="24"/>
                <w:lang w:val="vi-VN"/>
              </w:rPr>
              <w:t>IV.</w:t>
            </w:r>
            <w:r w:rsidR="001769CE">
              <w:rPr>
                <w:rFonts w:ascii="Times New Roman" w:hAnsi="Times New Roman" w:cs="Times New Roman"/>
                <w:b w:val="0"/>
                <w:color w:val="auto"/>
                <w:sz w:val="24"/>
                <w:szCs w:val="24"/>
              </w:rPr>
              <w:t>4</w:t>
            </w:r>
            <w:r w:rsidR="00D37375">
              <w:rPr>
                <w:rFonts w:ascii="Times New Roman" w:hAnsi="Times New Roman" w:cs="Times New Roman"/>
                <w:b w:val="0"/>
                <w:color w:val="auto"/>
                <w:sz w:val="24"/>
                <w:szCs w:val="24"/>
                <w:lang w:val="vi-VN"/>
              </w:rPr>
              <w:t>.</w:t>
            </w:r>
            <w:r>
              <w:rPr>
                <w:rFonts w:ascii="Times New Roman" w:hAnsi="Times New Roman" w:cs="Times New Roman"/>
                <w:b w:val="0"/>
                <w:color w:val="auto"/>
                <w:sz w:val="24"/>
                <w:szCs w:val="24"/>
              </w:rPr>
              <w:t>4.</w:t>
            </w:r>
            <w:r w:rsidR="00D37375">
              <w:rPr>
                <w:rFonts w:ascii="Times New Roman" w:hAnsi="Times New Roman" w:cs="Times New Roman"/>
                <w:b w:val="0"/>
                <w:color w:val="auto"/>
                <w:sz w:val="24"/>
                <w:szCs w:val="24"/>
                <w:lang w:val="vi-VN"/>
              </w:rPr>
              <w:t xml:space="preserve"> </w:t>
            </w:r>
            <w:r w:rsidR="00CF209C" w:rsidRPr="00CF209C">
              <w:rPr>
                <w:rFonts w:ascii="Times New Roman" w:hAnsi="Times New Roman" w:cs="Times New Roman"/>
                <w:b w:val="0"/>
                <w:color w:val="auto"/>
                <w:sz w:val="24"/>
                <w:szCs w:val="24"/>
              </w:rPr>
              <w:t>Other Requirements</w:t>
            </w:r>
            <w:r w:rsidR="001769CE">
              <w:rPr>
                <w:rFonts w:ascii="Times New Roman" w:hAnsi="Times New Roman" w:cs="Times New Roman"/>
                <w:b w:val="0"/>
                <w:color w:val="auto"/>
                <w:sz w:val="24"/>
                <w:szCs w:val="24"/>
              </w:rPr>
              <w:t xml:space="preserve"> </w:t>
            </w:r>
          </w:p>
        </w:tc>
        <w:tc>
          <w:tcPr>
            <w:tcW w:w="1530" w:type="dxa"/>
          </w:tcPr>
          <w:p w14:paraId="7836AD24" w14:textId="77777777" w:rsidR="00CF209C" w:rsidRPr="00CF209C" w:rsidRDefault="00CF209C">
            <w:pPr>
              <w:jc w:val="center"/>
              <w:rPr>
                <w:sz w:val="24"/>
                <w:szCs w:val="24"/>
                <w:lang w:val="vi-VN" w:eastAsia="en-GB"/>
              </w:rPr>
            </w:pPr>
          </w:p>
          <w:p w14:paraId="649D4805" w14:textId="77777777" w:rsidR="00CF209C" w:rsidRPr="00CF209C" w:rsidRDefault="00CF209C">
            <w:pPr>
              <w:jc w:val="center"/>
              <w:rPr>
                <w:sz w:val="24"/>
                <w:szCs w:val="24"/>
                <w:lang w:val="vi-VN" w:eastAsia="en-GB"/>
              </w:rPr>
            </w:pPr>
          </w:p>
          <w:p w14:paraId="0E77DF49" w14:textId="00E0D118" w:rsidR="00CF209C" w:rsidRPr="00CF209C" w:rsidRDefault="00CF209C" w:rsidP="00CF209C">
            <w:pPr>
              <w:jc w:val="center"/>
              <w:rPr>
                <w:sz w:val="24"/>
                <w:szCs w:val="24"/>
                <w:lang w:val="vi-VN" w:eastAsia="en-GB"/>
              </w:rPr>
            </w:pPr>
            <w:r w:rsidRPr="00CF209C">
              <w:rPr>
                <w:sz w:val="24"/>
                <w:szCs w:val="24"/>
                <w:lang w:val="vi-VN" w:eastAsia="en-GB"/>
              </w:rPr>
              <w:t>IT students</w:t>
            </w:r>
          </w:p>
        </w:tc>
        <w:tc>
          <w:tcPr>
            <w:tcW w:w="1350" w:type="dxa"/>
          </w:tcPr>
          <w:p w14:paraId="27BDB097" w14:textId="503DB3A1" w:rsidR="00CF209C" w:rsidRPr="00A81194" w:rsidRDefault="00A81194" w:rsidP="00A81194">
            <w:pPr>
              <w:jc w:val="center"/>
              <w:rPr>
                <w:sz w:val="24"/>
                <w:szCs w:val="24"/>
                <w:lang w:val="vi-VN" w:eastAsia="en-GB"/>
              </w:rPr>
            </w:pPr>
            <w:r w:rsidRPr="00A81194">
              <w:rPr>
                <w:sz w:val="24"/>
                <w:szCs w:val="24"/>
                <w:lang w:eastAsia="en-GB"/>
              </w:rPr>
              <w:t>2</w:t>
            </w:r>
            <w:r w:rsidR="00EE540D" w:rsidRPr="00A81194">
              <w:rPr>
                <w:sz w:val="24"/>
                <w:szCs w:val="24"/>
                <w:lang w:val="vi-VN" w:eastAsia="en-GB"/>
              </w:rPr>
              <w:t>5</w:t>
            </w:r>
            <w:r w:rsidR="00D37375" w:rsidRPr="00A81194">
              <w:rPr>
                <w:sz w:val="24"/>
                <w:szCs w:val="24"/>
                <w:lang w:val="vi-VN" w:eastAsia="en-GB"/>
              </w:rPr>
              <w:t>-</w:t>
            </w:r>
            <w:r w:rsidRPr="00A81194">
              <w:rPr>
                <w:sz w:val="24"/>
                <w:szCs w:val="24"/>
                <w:lang w:eastAsia="en-GB"/>
              </w:rPr>
              <w:t>3</w:t>
            </w:r>
            <w:r w:rsidR="00EE540D" w:rsidRPr="00A81194">
              <w:rPr>
                <w:sz w:val="24"/>
                <w:szCs w:val="24"/>
                <w:lang w:val="vi-VN" w:eastAsia="en-GB"/>
              </w:rPr>
              <w:t>0</w:t>
            </w:r>
            <w:r w:rsidR="00D37375" w:rsidRPr="00A81194">
              <w:rPr>
                <w:sz w:val="24"/>
                <w:szCs w:val="24"/>
                <w:lang w:val="vi-VN" w:eastAsia="en-GB"/>
              </w:rPr>
              <w:t xml:space="preserve"> pages</w:t>
            </w:r>
          </w:p>
        </w:tc>
      </w:tr>
      <w:tr w:rsidR="00CF209C" w:rsidRPr="00CF209C" w14:paraId="3309157A" w14:textId="77777777" w:rsidTr="00E40907">
        <w:tc>
          <w:tcPr>
            <w:tcW w:w="1980" w:type="dxa"/>
          </w:tcPr>
          <w:p w14:paraId="27FC5B70" w14:textId="17806EEA" w:rsidR="00CF209C" w:rsidRPr="00CF209C" w:rsidRDefault="00E236DE" w:rsidP="00CF209C">
            <w:pPr>
              <w:pStyle w:val="Heading1"/>
              <w:rPr>
                <w:b w:val="0"/>
                <w:sz w:val="24"/>
                <w:szCs w:val="24"/>
              </w:rPr>
            </w:pPr>
            <w:r>
              <w:rPr>
                <w:b w:val="0"/>
                <w:sz w:val="24"/>
                <w:szCs w:val="24"/>
              </w:rPr>
              <w:t>V</w:t>
            </w:r>
            <w:r w:rsidR="00CF209C" w:rsidRPr="00CF209C">
              <w:rPr>
                <w:b w:val="0"/>
                <w:sz w:val="24"/>
                <w:szCs w:val="24"/>
              </w:rPr>
              <w:t>. Implementation &amp; Testing</w:t>
            </w:r>
          </w:p>
          <w:p w14:paraId="33091577" w14:textId="3223F1B4" w:rsidR="00CF209C" w:rsidRPr="00CF209C" w:rsidRDefault="00CF209C" w:rsidP="002C204F">
            <w:pPr>
              <w:rPr>
                <w:sz w:val="24"/>
                <w:szCs w:val="24"/>
                <w:lang w:eastAsia="en-GB"/>
              </w:rPr>
            </w:pPr>
          </w:p>
        </w:tc>
        <w:tc>
          <w:tcPr>
            <w:tcW w:w="4860" w:type="dxa"/>
          </w:tcPr>
          <w:p w14:paraId="49BD2F72" w14:textId="6CCDA667" w:rsidR="00CF209C" w:rsidRPr="00CF209C" w:rsidRDefault="00E236DE" w:rsidP="00D37375">
            <w:pPr>
              <w:pStyle w:val="Heading2"/>
              <w:spacing w:before="0"/>
              <w:rPr>
                <w:rFonts w:ascii="Times New Roman" w:hAnsi="Times New Roman" w:cs="Times New Roman"/>
                <w:b w:val="0"/>
                <w:color w:val="auto"/>
                <w:sz w:val="24"/>
                <w:szCs w:val="24"/>
              </w:rPr>
            </w:pPr>
            <w:r>
              <w:rPr>
                <w:rFonts w:ascii="Times New Roman" w:hAnsi="Times New Roman" w:cs="Times New Roman"/>
                <w:b w:val="0"/>
                <w:color w:val="auto"/>
                <w:sz w:val="24"/>
                <w:szCs w:val="24"/>
              </w:rPr>
              <w:t>V</w:t>
            </w:r>
            <w:r w:rsidR="0031100C">
              <w:rPr>
                <w:rFonts w:ascii="Times New Roman" w:hAnsi="Times New Roman" w:cs="Times New Roman"/>
                <w:b w:val="0"/>
                <w:color w:val="auto"/>
                <w:sz w:val="24"/>
                <w:szCs w:val="24"/>
              </w:rPr>
              <w:t xml:space="preserve">.1. </w:t>
            </w:r>
            <w:r w:rsidR="00CF209C" w:rsidRPr="00CF209C">
              <w:rPr>
                <w:rFonts w:ascii="Times New Roman" w:hAnsi="Times New Roman" w:cs="Times New Roman"/>
                <w:b w:val="0"/>
                <w:color w:val="auto"/>
                <w:sz w:val="24"/>
                <w:szCs w:val="24"/>
              </w:rPr>
              <w:t>Implementation</w:t>
            </w:r>
          </w:p>
          <w:p w14:paraId="79D1F896" w14:textId="5ED8DF7A" w:rsidR="00CF209C" w:rsidRPr="00CF209C" w:rsidRDefault="0031100C" w:rsidP="00D37375">
            <w:pPr>
              <w:pStyle w:val="Heading3"/>
              <w:spacing w:before="0"/>
              <w:rPr>
                <w:rFonts w:ascii="Times New Roman" w:hAnsi="Times New Roman" w:cs="Times New Roman"/>
                <w:b w:val="0"/>
                <w:color w:val="auto"/>
                <w:sz w:val="24"/>
                <w:szCs w:val="24"/>
              </w:rPr>
            </w:pPr>
            <w:r>
              <w:rPr>
                <w:rFonts w:ascii="Times New Roman" w:hAnsi="Times New Roman" w:cs="Times New Roman"/>
                <w:b w:val="0"/>
                <w:color w:val="auto"/>
                <w:sz w:val="24"/>
                <w:szCs w:val="24"/>
              </w:rPr>
              <w:t>V</w:t>
            </w:r>
            <w:r w:rsidR="00CF209C" w:rsidRPr="00CF209C">
              <w:rPr>
                <w:rFonts w:ascii="Times New Roman" w:hAnsi="Times New Roman" w:cs="Times New Roman"/>
                <w:b w:val="0"/>
                <w:color w:val="auto"/>
                <w:sz w:val="24"/>
                <w:szCs w:val="24"/>
              </w:rPr>
              <w:t>.1</w:t>
            </w:r>
            <w:r>
              <w:rPr>
                <w:rFonts w:ascii="Times New Roman" w:hAnsi="Times New Roman" w:cs="Times New Roman"/>
                <w:b w:val="0"/>
                <w:color w:val="auto"/>
                <w:sz w:val="24"/>
                <w:szCs w:val="24"/>
              </w:rPr>
              <w:t>.1.</w:t>
            </w:r>
            <w:r w:rsidR="00CF209C" w:rsidRPr="00CF209C">
              <w:rPr>
                <w:rFonts w:ascii="Times New Roman" w:hAnsi="Times New Roman" w:cs="Times New Roman"/>
                <w:b w:val="0"/>
                <w:color w:val="auto"/>
                <w:sz w:val="24"/>
                <w:szCs w:val="24"/>
              </w:rPr>
              <w:t xml:space="preserve"> SAP Process Execution</w:t>
            </w:r>
          </w:p>
          <w:p w14:paraId="6965F316" w14:textId="62FC37F6" w:rsidR="00CF209C" w:rsidRPr="00CF209C" w:rsidRDefault="0031100C" w:rsidP="00D37375">
            <w:pPr>
              <w:pStyle w:val="Heading3"/>
              <w:spacing w:before="0"/>
              <w:rPr>
                <w:rFonts w:ascii="Times New Roman" w:hAnsi="Times New Roman" w:cs="Times New Roman"/>
                <w:b w:val="0"/>
                <w:color w:val="auto"/>
                <w:sz w:val="24"/>
                <w:szCs w:val="24"/>
              </w:rPr>
            </w:pPr>
            <w:r>
              <w:rPr>
                <w:rFonts w:ascii="Times New Roman" w:hAnsi="Times New Roman" w:cs="Times New Roman"/>
                <w:b w:val="0"/>
                <w:color w:val="auto"/>
                <w:sz w:val="24"/>
                <w:szCs w:val="24"/>
              </w:rPr>
              <w:t>V</w:t>
            </w:r>
            <w:r w:rsidR="00CF209C" w:rsidRPr="00CF209C">
              <w:rPr>
                <w:rFonts w:ascii="Times New Roman" w:hAnsi="Times New Roman" w:cs="Times New Roman"/>
                <w:b w:val="0"/>
                <w:color w:val="auto"/>
                <w:sz w:val="24"/>
                <w:szCs w:val="24"/>
              </w:rPr>
              <w:t>.</w:t>
            </w:r>
            <w:r>
              <w:rPr>
                <w:rFonts w:ascii="Times New Roman" w:hAnsi="Times New Roman" w:cs="Times New Roman"/>
                <w:b w:val="0"/>
                <w:color w:val="auto"/>
                <w:sz w:val="24"/>
                <w:szCs w:val="24"/>
              </w:rPr>
              <w:t>1.</w:t>
            </w:r>
            <w:r w:rsidR="00CF209C" w:rsidRPr="00CF209C">
              <w:rPr>
                <w:rFonts w:ascii="Times New Roman" w:hAnsi="Times New Roman" w:cs="Times New Roman"/>
                <w:b w:val="0"/>
                <w:color w:val="auto"/>
                <w:sz w:val="24"/>
                <w:szCs w:val="24"/>
              </w:rPr>
              <w:t>2</w:t>
            </w:r>
            <w:r>
              <w:rPr>
                <w:rFonts w:ascii="Times New Roman" w:hAnsi="Times New Roman" w:cs="Times New Roman"/>
                <w:b w:val="0"/>
                <w:color w:val="auto"/>
                <w:sz w:val="24"/>
                <w:szCs w:val="24"/>
              </w:rPr>
              <w:t>.</w:t>
            </w:r>
            <w:r w:rsidR="00CF209C" w:rsidRPr="00CF209C">
              <w:rPr>
                <w:rFonts w:ascii="Times New Roman" w:hAnsi="Times New Roman" w:cs="Times New Roman"/>
                <w:b w:val="0"/>
                <w:color w:val="auto"/>
                <w:sz w:val="24"/>
                <w:szCs w:val="24"/>
              </w:rPr>
              <w:t xml:space="preserve"> Installation Guides</w:t>
            </w:r>
          </w:p>
          <w:p w14:paraId="25DC8BA4" w14:textId="677D8907" w:rsidR="00CF209C" w:rsidRPr="00CF209C" w:rsidRDefault="0031100C" w:rsidP="00D37375">
            <w:pPr>
              <w:pStyle w:val="Heading3"/>
              <w:spacing w:before="0"/>
              <w:rPr>
                <w:rFonts w:ascii="Times New Roman" w:hAnsi="Times New Roman" w:cs="Times New Roman"/>
                <w:b w:val="0"/>
                <w:color w:val="auto"/>
                <w:sz w:val="24"/>
                <w:szCs w:val="24"/>
              </w:rPr>
            </w:pPr>
            <w:r>
              <w:rPr>
                <w:rFonts w:ascii="Times New Roman" w:hAnsi="Times New Roman" w:cs="Times New Roman"/>
                <w:b w:val="0"/>
                <w:color w:val="auto"/>
                <w:sz w:val="24"/>
                <w:szCs w:val="24"/>
              </w:rPr>
              <w:t>V</w:t>
            </w:r>
            <w:r w:rsidR="00CF209C" w:rsidRPr="00CF209C">
              <w:rPr>
                <w:rFonts w:ascii="Times New Roman" w:hAnsi="Times New Roman" w:cs="Times New Roman"/>
                <w:b w:val="0"/>
                <w:color w:val="auto"/>
                <w:sz w:val="24"/>
                <w:szCs w:val="24"/>
              </w:rPr>
              <w:t>.</w:t>
            </w:r>
            <w:r>
              <w:rPr>
                <w:rFonts w:ascii="Times New Roman" w:hAnsi="Times New Roman" w:cs="Times New Roman"/>
                <w:b w:val="0"/>
                <w:color w:val="auto"/>
                <w:sz w:val="24"/>
                <w:szCs w:val="24"/>
              </w:rPr>
              <w:t>1.</w:t>
            </w:r>
            <w:r w:rsidR="00CF209C" w:rsidRPr="00CF209C">
              <w:rPr>
                <w:rFonts w:ascii="Times New Roman" w:hAnsi="Times New Roman" w:cs="Times New Roman"/>
                <w:b w:val="0"/>
                <w:color w:val="auto"/>
                <w:sz w:val="24"/>
                <w:szCs w:val="24"/>
              </w:rPr>
              <w:t>3</w:t>
            </w:r>
            <w:r>
              <w:rPr>
                <w:rFonts w:ascii="Times New Roman" w:hAnsi="Times New Roman" w:cs="Times New Roman"/>
                <w:b w:val="0"/>
                <w:color w:val="auto"/>
                <w:sz w:val="24"/>
                <w:szCs w:val="24"/>
              </w:rPr>
              <w:t>.</w:t>
            </w:r>
            <w:r w:rsidR="00CF209C" w:rsidRPr="00CF209C">
              <w:rPr>
                <w:rFonts w:ascii="Times New Roman" w:hAnsi="Times New Roman" w:cs="Times New Roman"/>
                <w:b w:val="0"/>
                <w:color w:val="auto"/>
                <w:sz w:val="24"/>
                <w:szCs w:val="24"/>
              </w:rPr>
              <w:t xml:space="preserve"> User Manual</w:t>
            </w:r>
          </w:p>
          <w:p w14:paraId="21F7B75B" w14:textId="4750E4FF" w:rsidR="00CF209C" w:rsidRPr="00CF209C" w:rsidRDefault="0031100C" w:rsidP="00D37375">
            <w:pPr>
              <w:pStyle w:val="Heading2"/>
              <w:spacing w:before="0"/>
              <w:rPr>
                <w:rFonts w:ascii="Times New Roman" w:hAnsi="Times New Roman" w:cs="Times New Roman"/>
                <w:b w:val="0"/>
                <w:color w:val="auto"/>
                <w:sz w:val="24"/>
                <w:szCs w:val="24"/>
              </w:rPr>
            </w:pPr>
            <w:r>
              <w:rPr>
                <w:rFonts w:ascii="Times New Roman" w:hAnsi="Times New Roman" w:cs="Times New Roman"/>
                <w:b w:val="0"/>
                <w:color w:val="auto"/>
                <w:sz w:val="24"/>
                <w:szCs w:val="24"/>
              </w:rPr>
              <w:t>V</w:t>
            </w:r>
            <w:r w:rsidR="00E236DE">
              <w:rPr>
                <w:rFonts w:ascii="Times New Roman" w:hAnsi="Times New Roman" w:cs="Times New Roman"/>
                <w:b w:val="0"/>
                <w:color w:val="auto"/>
                <w:sz w:val="24"/>
                <w:szCs w:val="24"/>
              </w:rPr>
              <w:t>.</w:t>
            </w:r>
            <w:r w:rsidR="00CF209C" w:rsidRPr="00CF209C">
              <w:rPr>
                <w:rFonts w:ascii="Times New Roman" w:hAnsi="Times New Roman" w:cs="Times New Roman"/>
                <w:b w:val="0"/>
                <w:color w:val="auto"/>
                <w:sz w:val="24"/>
                <w:szCs w:val="24"/>
              </w:rPr>
              <w:t>2. Test Plan</w:t>
            </w:r>
          </w:p>
          <w:p w14:paraId="3741D0C9" w14:textId="50EF61F1" w:rsidR="00CF209C" w:rsidRPr="00CF209C" w:rsidRDefault="0031100C" w:rsidP="00D37375">
            <w:pPr>
              <w:pStyle w:val="Heading3"/>
              <w:spacing w:before="0"/>
              <w:rPr>
                <w:rFonts w:ascii="Times New Roman" w:hAnsi="Times New Roman" w:cs="Times New Roman"/>
                <w:b w:val="0"/>
                <w:color w:val="auto"/>
                <w:sz w:val="24"/>
                <w:szCs w:val="24"/>
              </w:rPr>
            </w:pPr>
            <w:r>
              <w:rPr>
                <w:rFonts w:ascii="Times New Roman" w:hAnsi="Times New Roman" w:cs="Times New Roman"/>
                <w:b w:val="0"/>
                <w:color w:val="auto"/>
                <w:sz w:val="24"/>
                <w:szCs w:val="24"/>
              </w:rPr>
              <w:t>V</w:t>
            </w:r>
            <w:r w:rsidR="00CF209C" w:rsidRPr="00CF209C">
              <w:rPr>
                <w:rFonts w:ascii="Times New Roman" w:hAnsi="Times New Roman" w:cs="Times New Roman"/>
                <w:b w:val="0"/>
                <w:color w:val="auto"/>
                <w:sz w:val="24"/>
                <w:szCs w:val="24"/>
              </w:rPr>
              <w:t>.</w:t>
            </w:r>
            <w:r>
              <w:rPr>
                <w:rFonts w:ascii="Times New Roman" w:hAnsi="Times New Roman" w:cs="Times New Roman"/>
                <w:b w:val="0"/>
                <w:color w:val="auto"/>
                <w:sz w:val="24"/>
                <w:szCs w:val="24"/>
              </w:rPr>
              <w:t>2.</w:t>
            </w:r>
            <w:r w:rsidR="00CF209C" w:rsidRPr="00CF209C">
              <w:rPr>
                <w:rFonts w:ascii="Times New Roman" w:hAnsi="Times New Roman" w:cs="Times New Roman"/>
                <w:b w:val="0"/>
                <w:color w:val="auto"/>
                <w:sz w:val="24"/>
                <w:szCs w:val="24"/>
              </w:rPr>
              <w:t>1 Human Resources</w:t>
            </w:r>
          </w:p>
          <w:p w14:paraId="03AB138A" w14:textId="1F0D0F81" w:rsidR="00CF209C" w:rsidRPr="00CF209C" w:rsidRDefault="0031100C" w:rsidP="00D37375">
            <w:pPr>
              <w:pStyle w:val="Heading3"/>
              <w:spacing w:before="0"/>
              <w:rPr>
                <w:rFonts w:ascii="Times New Roman" w:hAnsi="Times New Roman" w:cs="Times New Roman"/>
                <w:b w:val="0"/>
                <w:color w:val="auto"/>
                <w:sz w:val="24"/>
                <w:szCs w:val="24"/>
              </w:rPr>
            </w:pPr>
            <w:r>
              <w:rPr>
                <w:rFonts w:ascii="Times New Roman" w:hAnsi="Times New Roman" w:cs="Times New Roman"/>
                <w:b w:val="0"/>
                <w:color w:val="auto"/>
                <w:sz w:val="24"/>
                <w:szCs w:val="24"/>
              </w:rPr>
              <w:t>V</w:t>
            </w:r>
            <w:r w:rsidR="00CF209C" w:rsidRPr="00CF209C">
              <w:rPr>
                <w:rFonts w:ascii="Times New Roman" w:hAnsi="Times New Roman" w:cs="Times New Roman"/>
                <w:b w:val="0"/>
                <w:color w:val="auto"/>
                <w:sz w:val="24"/>
                <w:szCs w:val="24"/>
              </w:rPr>
              <w:t>.2</w:t>
            </w:r>
            <w:r>
              <w:rPr>
                <w:rFonts w:ascii="Times New Roman" w:hAnsi="Times New Roman" w:cs="Times New Roman"/>
                <w:b w:val="0"/>
                <w:color w:val="auto"/>
                <w:sz w:val="24"/>
                <w:szCs w:val="24"/>
              </w:rPr>
              <w:t>.2.</w:t>
            </w:r>
            <w:r w:rsidR="00CF209C" w:rsidRPr="00CF209C">
              <w:rPr>
                <w:rFonts w:ascii="Times New Roman" w:hAnsi="Times New Roman" w:cs="Times New Roman"/>
                <w:b w:val="0"/>
                <w:color w:val="auto"/>
                <w:sz w:val="24"/>
                <w:szCs w:val="24"/>
              </w:rPr>
              <w:t xml:space="preserve"> Test Environment</w:t>
            </w:r>
          </w:p>
          <w:p w14:paraId="43B8F4BA" w14:textId="6DB3168A" w:rsidR="00CF209C" w:rsidRPr="00CF209C" w:rsidRDefault="0031100C" w:rsidP="00D37375">
            <w:pPr>
              <w:pStyle w:val="Heading3"/>
              <w:spacing w:before="0"/>
              <w:rPr>
                <w:rFonts w:ascii="Times New Roman" w:hAnsi="Times New Roman" w:cs="Times New Roman"/>
                <w:b w:val="0"/>
                <w:color w:val="auto"/>
                <w:sz w:val="24"/>
                <w:szCs w:val="24"/>
              </w:rPr>
            </w:pPr>
            <w:r>
              <w:rPr>
                <w:rFonts w:ascii="Times New Roman" w:hAnsi="Times New Roman" w:cs="Times New Roman"/>
                <w:b w:val="0"/>
                <w:color w:val="auto"/>
                <w:sz w:val="24"/>
                <w:szCs w:val="24"/>
              </w:rPr>
              <w:t>V.2.3.</w:t>
            </w:r>
            <w:r w:rsidR="00CF209C" w:rsidRPr="00CF209C">
              <w:rPr>
                <w:rFonts w:ascii="Times New Roman" w:hAnsi="Times New Roman" w:cs="Times New Roman"/>
                <w:b w:val="0"/>
                <w:color w:val="auto"/>
                <w:sz w:val="24"/>
                <w:szCs w:val="24"/>
              </w:rPr>
              <w:t xml:space="preserve"> Test Cases</w:t>
            </w:r>
          </w:p>
          <w:p w14:paraId="7F83BAC7" w14:textId="5D76814D" w:rsidR="00CF209C" w:rsidRPr="00CF209C" w:rsidRDefault="0031100C" w:rsidP="00D37375">
            <w:pPr>
              <w:pStyle w:val="Heading3"/>
              <w:spacing w:before="0"/>
              <w:rPr>
                <w:rFonts w:ascii="Times New Roman" w:hAnsi="Times New Roman" w:cs="Times New Roman"/>
                <w:b w:val="0"/>
                <w:color w:val="auto"/>
                <w:sz w:val="24"/>
                <w:szCs w:val="24"/>
              </w:rPr>
            </w:pPr>
            <w:r>
              <w:rPr>
                <w:rFonts w:ascii="Times New Roman" w:hAnsi="Times New Roman" w:cs="Times New Roman"/>
                <w:b w:val="0"/>
                <w:color w:val="auto"/>
                <w:sz w:val="24"/>
                <w:szCs w:val="24"/>
              </w:rPr>
              <w:lastRenderedPageBreak/>
              <w:t>V.</w:t>
            </w:r>
            <w:r w:rsidR="00CF209C" w:rsidRPr="00CF209C">
              <w:rPr>
                <w:rFonts w:ascii="Times New Roman" w:hAnsi="Times New Roman" w:cs="Times New Roman"/>
                <w:b w:val="0"/>
                <w:color w:val="auto"/>
                <w:sz w:val="24"/>
                <w:szCs w:val="24"/>
              </w:rPr>
              <w:t>2.4</w:t>
            </w:r>
            <w:r>
              <w:rPr>
                <w:rFonts w:ascii="Times New Roman" w:hAnsi="Times New Roman" w:cs="Times New Roman"/>
                <w:b w:val="0"/>
                <w:color w:val="auto"/>
                <w:sz w:val="24"/>
                <w:szCs w:val="24"/>
              </w:rPr>
              <w:t>.</w:t>
            </w:r>
            <w:r w:rsidR="00CF209C" w:rsidRPr="00CF209C">
              <w:rPr>
                <w:rFonts w:ascii="Times New Roman" w:hAnsi="Times New Roman" w:cs="Times New Roman"/>
                <w:b w:val="0"/>
                <w:color w:val="auto"/>
                <w:sz w:val="24"/>
                <w:szCs w:val="24"/>
              </w:rPr>
              <w:t xml:space="preserve"> Test Reports</w:t>
            </w:r>
          </w:p>
          <w:p w14:paraId="33091578" w14:textId="24B9D09A" w:rsidR="00CF209C" w:rsidRPr="00CF209C" w:rsidRDefault="00CF209C" w:rsidP="00D37375">
            <w:pPr>
              <w:rPr>
                <w:sz w:val="24"/>
                <w:szCs w:val="24"/>
                <w:lang w:val="vi-VN" w:eastAsia="en-GB"/>
              </w:rPr>
            </w:pPr>
          </w:p>
        </w:tc>
        <w:tc>
          <w:tcPr>
            <w:tcW w:w="1530" w:type="dxa"/>
          </w:tcPr>
          <w:p w14:paraId="72F607CD" w14:textId="77777777" w:rsidR="00CF209C" w:rsidRPr="00CF209C" w:rsidRDefault="00CF209C">
            <w:pPr>
              <w:jc w:val="center"/>
              <w:rPr>
                <w:sz w:val="24"/>
                <w:szCs w:val="24"/>
                <w:lang w:eastAsia="en-GB"/>
              </w:rPr>
            </w:pPr>
          </w:p>
        </w:tc>
        <w:tc>
          <w:tcPr>
            <w:tcW w:w="1350" w:type="dxa"/>
          </w:tcPr>
          <w:p w14:paraId="33091579" w14:textId="5BDE74D7" w:rsidR="00CF209C" w:rsidRPr="00A81194" w:rsidRDefault="00A81194" w:rsidP="00A81194">
            <w:pPr>
              <w:jc w:val="center"/>
              <w:rPr>
                <w:sz w:val="24"/>
                <w:szCs w:val="24"/>
                <w:lang w:eastAsia="en-GB"/>
              </w:rPr>
            </w:pPr>
            <w:r w:rsidRPr="00A81194">
              <w:rPr>
                <w:sz w:val="24"/>
                <w:szCs w:val="24"/>
                <w:lang w:eastAsia="en-GB"/>
              </w:rPr>
              <w:t>2</w:t>
            </w:r>
            <w:r w:rsidR="00EE540D" w:rsidRPr="00A81194">
              <w:rPr>
                <w:sz w:val="24"/>
                <w:szCs w:val="24"/>
                <w:lang w:val="vi-VN" w:eastAsia="en-GB"/>
              </w:rPr>
              <w:t>5-</w:t>
            </w:r>
            <w:r w:rsidRPr="00A81194">
              <w:rPr>
                <w:sz w:val="24"/>
                <w:szCs w:val="24"/>
                <w:lang w:eastAsia="en-GB"/>
              </w:rPr>
              <w:t>3</w:t>
            </w:r>
            <w:r w:rsidR="00EE540D" w:rsidRPr="00A81194">
              <w:rPr>
                <w:sz w:val="24"/>
                <w:szCs w:val="24"/>
                <w:lang w:val="vi-VN" w:eastAsia="en-GB"/>
              </w:rPr>
              <w:t>0</w:t>
            </w:r>
            <w:r w:rsidR="00CF209C" w:rsidRPr="00A81194">
              <w:rPr>
                <w:sz w:val="24"/>
                <w:szCs w:val="24"/>
                <w:lang w:eastAsia="en-GB"/>
              </w:rPr>
              <w:t xml:space="preserve"> pages</w:t>
            </w:r>
          </w:p>
        </w:tc>
      </w:tr>
      <w:tr w:rsidR="00CF209C" w:rsidRPr="008123E5" w14:paraId="3309158E" w14:textId="77777777" w:rsidTr="00E40907">
        <w:tc>
          <w:tcPr>
            <w:tcW w:w="1980" w:type="dxa"/>
          </w:tcPr>
          <w:p w14:paraId="3309158B" w14:textId="77777777" w:rsidR="00CF209C" w:rsidRPr="008123E5" w:rsidRDefault="00CF209C" w:rsidP="00FB77BA">
            <w:pPr>
              <w:rPr>
                <w:sz w:val="24"/>
                <w:szCs w:val="24"/>
                <w:lang w:eastAsia="en-GB"/>
              </w:rPr>
            </w:pPr>
            <w:r w:rsidRPr="008123E5">
              <w:rPr>
                <w:sz w:val="24"/>
                <w:szCs w:val="24"/>
                <w:lang w:eastAsia="en-GB"/>
              </w:rPr>
              <w:lastRenderedPageBreak/>
              <w:t>Appendices</w:t>
            </w:r>
          </w:p>
        </w:tc>
        <w:tc>
          <w:tcPr>
            <w:tcW w:w="4860" w:type="dxa"/>
          </w:tcPr>
          <w:p w14:paraId="3309158C" w14:textId="77777777" w:rsidR="00CF209C" w:rsidRPr="008123E5" w:rsidRDefault="00CF209C" w:rsidP="00FB77BA">
            <w:pPr>
              <w:rPr>
                <w:sz w:val="24"/>
                <w:szCs w:val="24"/>
                <w:lang w:eastAsia="en-GB"/>
              </w:rPr>
            </w:pPr>
            <w:r w:rsidRPr="008123E5">
              <w:rPr>
                <w:sz w:val="24"/>
                <w:szCs w:val="24"/>
                <w:lang w:eastAsia="en-GB"/>
              </w:rPr>
              <w:t>Extra materials</w:t>
            </w:r>
          </w:p>
        </w:tc>
        <w:tc>
          <w:tcPr>
            <w:tcW w:w="1530" w:type="dxa"/>
          </w:tcPr>
          <w:p w14:paraId="7BAFCF6E" w14:textId="5E72D319" w:rsidR="00CF209C" w:rsidRPr="00CF209C" w:rsidRDefault="00CF209C" w:rsidP="00CF209C">
            <w:pPr>
              <w:rPr>
                <w:sz w:val="24"/>
                <w:szCs w:val="24"/>
                <w:lang w:val="vi-VN" w:eastAsia="en-GB"/>
              </w:rPr>
            </w:pPr>
            <w:r>
              <w:rPr>
                <w:sz w:val="24"/>
                <w:szCs w:val="24"/>
                <w:lang w:val="vi-VN" w:eastAsia="en-GB"/>
              </w:rPr>
              <w:t>All the group</w:t>
            </w:r>
          </w:p>
        </w:tc>
        <w:tc>
          <w:tcPr>
            <w:tcW w:w="1350" w:type="dxa"/>
          </w:tcPr>
          <w:p w14:paraId="3309158D" w14:textId="35F7BA38" w:rsidR="00CF209C" w:rsidRPr="008123E5" w:rsidRDefault="00CF209C">
            <w:pPr>
              <w:jc w:val="center"/>
              <w:rPr>
                <w:sz w:val="24"/>
                <w:szCs w:val="24"/>
                <w:lang w:eastAsia="en-GB"/>
              </w:rPr>
            </w:pPr>
          </w:p>
        </w:tc>
      </w:tr>
      <w:tr w:rsidR="00CF209C" w:rsidRPr="008123E5" w14:paraId="33091592" w14:textId="77777777" w:rsidTr="00E40907">
        <w:tc>
          <w:tcPr>
            <w:tcW w:w="1980" w:type="dxa"/>
          </w:tcPr>
          <w:p w14:paraId="3309158F" w14:textId="77777777" w:rsidR="00CF209C" w:rsidRPr="008123E5" w:rsidRDefault="00CF209C" w:rsidP="00FB77BA">
            <w:pPr>
              <w:rPr>
                <w:b/>
                <w:sz w:val="24"/>
                <w:szCs w:val="24"/>
                <w:lang w:eastAsia="en-GB"/>
              </w:rPr>
            </w:pPr>
            <w:r w:rsidRPr="008123E5">
              <w:rPr>
                <w:b/>
                <w:sz w:val="24"/>
                <w:szCs w:val="24"/>
                <w:lang w:eastAsia="en-GB"/>
              </w:rPr>
              <w:t>TOTAL</w:t>
            </w:r>
          </w:p>
        </w:tc>
        <w:tc>
          <w:tcPr>
            <w:tcW w:w="4860" w:type="dxa"/>
          </w:tcPr>
          <w:p w14:paraId="33091590" w14:textId="77777777" w:rsidR="00CF209C" w:rsidRPr="008123E5" w:rsidRDefault="00CF209C" w:rsidP="00FB77BA">
            <w:pPr>
              <w:rPr>
                <w:b/>
                <w:sz w:val="24"/>
                <w:szCs w:val="24"/>
                <w:lang w:eastAsia="en-GB"/>
              </w:rPr>
            </w:pPr>
          </w:p>
        </w:tc>
        <w:tc>
          <w:tcPr>
            <w:tcW w:w="1530" w:type="dxa"/>
          </w:tcPr>
          <w:p w14:paraId="2EE291DF" w14:textId="77777777" w:rsidR="00CF209C" w:rsidRPr="008123E5" w:rsidRDefault="00CF209C">
            <w:pPr>
              <w:jc w:val="center"/>
              <w:rPr>
                <w:b/>
                <w:sz w:val="24"/>
                <w:szCs w:val="24"/>
                <w:lang w:eastAsia="en-GB"/>
              </w:rPr>
            </w:pPr>
          </w:p>
        </w:tc>
        <w:tc>
          <w:tcPr>
            <w:tcW w:w="1350" w:type="dxa"/>
          </w:tcPr>
          <w:p w14:paraId="33091591" w14:textId="570E97E9" w:rsidR="00CF209C" w:rsidRPr="008123E5" w:rsidRDefault="00421DB9" w:rsidP="00421DB9">
            <w:pPr>
              <w:jc w:val="center"/>
              <w:rPr>
                <w:b/>
                <w:sz w:val="24"/>
                <w:szCs w:val="24"/>
                <w:lang w:eastAsia="en-GB"/>
              </w:rPr>
            </w:pPr>
            <w:r w:rsidRPr="00A81194">
              <w:rPr>
                <w:b/>
                <w:sz w:val="24"/>
                <w:szCs w:val="24"/>
                <w:lang w:eastAsia="en-GB"/>
              </w:rPr>
              <w:t>100</w:t>
            </w:r>
            <w:r w:rsidR="00EE540D" w:rsidRPr="00A81194">
              <w:rPr>
                <w:b/>
                <w:sz w:val="24"/>
                <w:szCs w:val="24"/>
                <w:lang w:val="vi-VN" w:eastAsia="en-GB"/>
              </w:rPr>
              <w:t>-1</w:t>
            </w:r>
            <w:r w:rsidRPr="00A81194">
              <w:rPr>
                <w:b/>
                <w:sz w:val="24"/>
                <w:szCs w:val="24"/>
                <w:lang w:eastAsia="en-GB"/>
              </w:rPr>
              <w:t>3</w:t>
            </w:r>
            <w:r w:rsidR="00EE540D" w:rsidRPr="00A81194">
              <w:rPr>
                <w:b/>
                <w:sz w:val="24"/>
                <w:szCs w:val="24"/>
                <w:lang w:val="vi-VN" w:eastAsia="en-GB"/>
              </w:rPr>
              <w:t>0</w:t>
            </w:r>
            <w:r w:rsidR="00CF209C" w:rsidRPr="00A81194">
              <w:rPr>
                <w:b/>
                <w:sz w:val="24"/>
                <w:szCs w:val="24"/>
                <w:lang w:eastAsia="en-GB"/>
              </w:rPr>
              <w:t xml:space="preserve"> pages</w:t>
            </w:r>
          </w:p>
        </w:tc>
      </w:tr>
      <w:bookmarkEnd w:id="2"/>
    </w:tbl>
    <w:p w14:paraId="33091593" w14:textId="77777777" w:rsidR="000E4F2E" w:rsidRPr="008123E5" w:rsidRDefault="000E4F2E" w:rsidP="000E4F2E">
      <w:pPr>
        <w:rPr>
          <w:sz w:val="24"/>
          <w:szCs w:val="24"/>
        </w:rPr>
      </w:pPr>
    </w:p>
    <w:p w14:paraId="33091594" w14:textId="1770BA03" w:rsidR="000E4F2E" w:rsidRDefault="00006BE8" w:rsidP="000E4F2E">
      <w:pPr>
        <w:rPr>
          <w:b/>
          <w:i/>
          <w:sz w:val="24"/>
          <w:szCs w:val="24"/>
          <w:lang w:val="vi-VN"/>
        </w:rPr>
      </w:pPr>
      <w:r>
        <w:rPr>
          <w:b/>
          <w:i/>
          <w:sz w:val="24"/>
          <w:szCs w:val="24"/>
          <w:lang w:val="vi-VN"/>
        </w:rPr>
        <w:t>H</w:t>
      </w:r>
      <w:r w:rsidR="00D1463B" w:rsidRPr="008123E5">
        <w:rPr>
          <w:b/>
          <w:i/>
          <w:sz w:val="24"/>
          <w:szCs w:val="24"/>
        </w:rPr>
        <w:t xml:space="preserve">ướng dẫn </w:t>
      </w:r>
      <w:r w:rsidR="000E4F2E" w:rsidRPr="008123E5">
        <w:rPr>
          <w:b/>
          <w:i/>
          <w:sz w:val="24"/>
          <w:szCs w:val="24"/>
        </w:rPr>
        <w:t xml:space="preserve">chi tiết </w:t>
      </w:r>
    </w:p>
    <w:p w14:paraId="1CA67F06" w14:textId="77777777" w:rsidR="00A8419E" w:rsidRPr="00C2253E" w:rsidRDefault="00EE540D" w:rsidP="00C63789">
      <w:pPr>
        <w:pStyle w:val="Heading1"/>
        <w:spacing w:before="0" w:beforeAutospacing="0" w:after="0" w:afterAutospacing="0"/>
        <w:rPr>
          <w:bCs w:val="0"/>
          <w:sz w:val="24"/>
          <w:szCs w:val="24"/>
          <w:lang w:val="vi-VN" w:eastAsia="en-GB"/>
        </w:rPr>
      </w:pPr>
      <w:r w:rsidRPr="00C63789">
        <w:rPr>
          <w:sz w:val="24"/>
          <w:szCs w:val="24"/>
        </w:rPr>
        <w:t>I. Introduction</w:t>
      </w:r>
      <w:r w:rsidRPr="00C2253E">
        <w:rPr>
          <w:bCs w:val="0"/>
          <w:sz w:val="24"/>
          <w:szCs w:val="24"/>
          <w:lang w:eastAsia="en-GB"/>
        </w:rPr>
        <w:t xml:space="preserve"> </w:t>
      </w:r>
      <w:r w:rsidRPr="00C2253E">
        <w:rPr>
          <w:bCs w:val="0"/>
          <w:sz w:val="24"/>
          <w:szCs w:val="24"/>
          <w:lang w:eastAsia="en-GB"/>
        </w:rPr>
        <w:tab/>
      </w:r>
    </w:p>
    <w:p w14:paraId="53FD28E7" w14:textId="4CAF12D2" w:rsidR="00EE540D" w:rsidRPr="000C2753" w:rsidRDefault="00EE540D" w:rsidP="00C63789">
      <w:pPr>
        <w:pStyle w:val="Heading2"/>
        <w:rPr>
          <w:rFonts w:ascii="Times New Roman" w:eastAsia="Times New Roman" w:hAnsi="Times New Roman" w:cs="Times New Roman"/>
          <w:color w:val="000000" w:themeColor="text1"/>
          <w:sz w:val="24"/>
          <w:szCs w:val="24"/>
          <w:lang w:eastAsia="en-GB"/>
        </w:rPr>
      </w:pPr>
      <w:r w:rsidRPr="000C2753">
        <w:rPr>
          <w:rFonts w:ascii="Times New Roman" w:eastAsia="Times New Roman" w:hAnsi="Times New Roman" w:cs="Times New Roman"/>
          <w:color w:val="000000" w:themeColor="text1"/>
          <w:sz w:val="24"/>
          <w:szCs w:val="24"/>
          <w:lang w:eastAsia="en-GB"/>
        </w:rPr>
        <w:t xml:space="preserve">I.1. </w:t>
      </w:r>
      <w:r w:rsidR="00573867" w:rsidRPr="000C2753">
        <w:rPr>
          <w:rFonts w:ascii="Times New Roman" w:eastAsia="Times New Roman" w:hAnsi="Times New Roman" w:cs="Times New Roman"/>
          <w:color w:val="000000" w:themeColor="text1"/>
          <w:sz w:val="24"/>
          <w:szCs w:val="24"/>
          <w:lang w:eastAsia="en-GB"/>
        </w:rPr>
        <w:t>General</w:t>
      </w:r>
      <w:r w:rsidRPr="000C2753">
        <w:rPr>
          <w:rFonts w:ascii="Times New Roman" w:eastAsia="Times New Roman" w:hAnsi="Times New Roman" w:cs="Times New Roman"/>
          <w:color w:val="000000" w:themeColor="text1"/>
          <w:sz w:val="24"/>
          <w:szCs w:val="24"/>
          <w:lang w:eastAsia="en-GB"/>
        </w:rPr>
        <w:t xml:space="preserve"> Information</w:t>
      </w:r>
    </w:p>
    <w:p w14:paraId="32170946" w14:textId="1CDBD73E" w:rsidR="00EE540D" w:rsidRPr="000C2753" w:rsidRDefault="00EE540D" w:rsidP="00C63789">
      <w:pPr>
        <w:pStyle w:val="Heading2"/>
        <w:rPr>
          <w:rFonts w:ascii="Times New Roman" w:eastAsia="Times New Roman" w:hAnsi="Times New Roman" w:cs="Times New Roman"/>
          <w:color w:val="000000" w:themeColor="text1"/>
          <w:sz w:val="24"/>
          <w:szCs w:val="24"/>
          <w:lang w:eastAsia="en-GB"/>
        </w:rPr>
      </w:pPr>
      <w:r w:rsidRPr="000C2753">
        <w:rPr>
          <w:rFonts w:ascii="Times New Roman" w:eastAsia="Times New Roman" w:hAnsi="Times New Roman" w:cs="Times New Roman"/>
          <w:color w:val="000000" w:themeColor="text1"/>
          <w:sz w:val="24"/>
          <w:szCs w:val="24"/>
          <w:lang w:eastAsia="en-GB"/>
        </w:rPr>
        <w:t xml:space="preserve">I.2. </w:t>
      </w:r>
      <w:proofErr w:type="gramStart"/>
      <w:r w:rsidR="00573867" w:rsidRPr="000C2753">
        <w:rPr>
          <w:rFonts w:ascii="Times New Roman" w:eastAsia="Times New Roman" w:hAnsi="Times New Roman" w:cs="Times New Roman"/>
          <w:color w:val="000000" w:themeColor="text1"/>
          <w:sz w:val="24"/>
          <w:szCs w:val="24"/>
          <w:lang w:eastAsia="en-GB"/>
        </w:rPr>
        <w:t>The</w:t>
      </w:r>
      <w:proofErr w:type="gramEnd"/>
      <w:r w:rsidRPr="000C2753">
        <w:rPr>
          <w:rFonts w:ascii="Times New Roman" w:eastAsia="Times New Roman" w:hAnsi="Times New Roman" w:cs="Times New Roman"/>
          <w:color w:val="000000" w:themeColor="text1"/>
          <w:sz w:val="24"/>
          <w:szCs w:val="24"/>
          <w:lang w:eastAsia="en-GB"/>
        </w:rPr>
        <w:t xml:space="preserve"> Team</w:t>
      </w:r>
    </w:p>
    <w:p w14:paraId="43DDCDB6" w14:textId="77777777" w:rsidR="00A8419E" w:rsidRPr="00421DB9" w:rsidRDefault="00A8419E" w:rsidP="00A8419E">
      <w:pPr>
        <w:rPr>
          <w:i/>
          <w:sz w:val="24"/>
          <w:szCs w:val="24"/>
        </w:rPr>
      </w:pPr>
      <w:r w:rsidRPr="00421DB9">
        <w:rPr>
          <w:i/>
          <w:sz w:val="24"/>
          <w:szCs w:val="24"/>
        </w:rPr>
        <w:t>[List out the details of the project team and stakeholders…]</w:t>
      </w:r>
    </w:p>
    <w:p w14:paraId="43558BB7" w14:textId="77777777" w:rsidR="00A8419E" w:rsidRPr="00C2253E" w:rsidRDefault="00A8419E" w:rsidP="00A8419E">
      <w:pPr>
        <w:rPr>
          <w:color w:val="FF0000"/>
          <w:sz w:val="24"/>
          <w:szCs w:val="24"/>
          <w:lang w:val="vi-VN" w:eastAsia="en-GB"/>
        </w:rPr>
      </w:pPr>
    </w:p>
    <w:p w14:paraId="38CB96BA" w14:textId="37CD6EF3" w:rsidR="00EE540D" w:rsidRPr="000C2753" w:rsidRDefault="00EE540D" w:rsidP="00C63789">
      <w:pPr>
        <w:pStyle w:val="Heading2"/>
        <w:rPr>
          <w:rFonts w:ascii="Times New Roman" w:eastAsia="Times New Roman" w:hAnsi="Times New Roman" w:cs="Times New Roman"/>
          <w:color w:val="000000" w:themeColor="text1"/>
          <w:sz w:val="24"/>
          <w:szCs w:val="24"/>
          <w:lang w:eastAsia="en-GB"/>
        </w:rPr>
      </w:pPr>
      <w:r w:rsidRPr="000C2753">
        <w:rPr>
          <w:rFonts w:ascii="Times New Roman" w:eastAsia="Times New Roman" w:hAnsi="Times New Roman" w:cs="Times New Roman"/>
          <w:color w:val="000000" w:themeColor="text1"/>
          <w:sz w:val="24"/>
          <w:szCs w:val="24"/>
          <w:lang w:eastAsia="en-GB"/>
        </w:rPr>
        <w:t xml:space="preserve">I.3. </w:t>
      </w:r>
      <w:proofErr w:type="gramStart"/>
      <w:r w:rsidR="00573867" w:rsidRPr="000C2753">
        <w:rPr>
          <w:rFonts w:ascii="Times New Roman" w:eastAsia="Times New Roman" w:hAnsi="Times New Roman" w:cs="Times New Roman"/>
          <w:color w:val="000000" w:themeColor="text1"/>
          <w:sz w:val="24"/>
          <w:szCs w:val="24"/>
          <w:lang w:eastAsia="en-GB"/>
        </w:rPr>
        <w:t>The</w:t>
      </w:r>
      <w:proofErr w:type="gramEnd"/>
      <w:r w:rsidRPr="000C2753">
        <w:rPr>
          <w:rFonts w:ascii="Times New Roman" w:eastAsia="Times New Roman" w:hAnsi="Times New Roman" w:cs="Times New Roman"/>
          <w:color w:val="000000" w:themeColor="text1"/>
          <w:sz w:val="24"/>
          <w:szCs w:val="24"/>
          <w:lang w:eastAsia="en-GB"/>
        </w:rPr>
        <w:t xml:space="preserve"> </w:t>
      </w:r>
      <w:r w:rsidR="00A8419E" w:rsidRPr="000C2753">
        <w:rPr>
          <w:rFonts w:ascii="Times New Roman" w:eastAsia="Times New Roman" w:hAnsi="Times New Roman" w:cs="Times New Roman"/>
          <w:color w:val="000000" w:themeColor="text1"/>
          <w:sz w:val="24"/>
          <w:szCs w:val="24"/>
          <w:lang w:eastAsia="en-GB"/>
        </w:rPr>
        <w:t>scope of work</w:t>
      </w:r>
    </w:p>
    <w:p w14:paraId="53C9F113" w14:textId="619DBFA0" w:rsidR="00A8419E" w:rsidRPr="00A81194" w:rsidRDefault="00267159" w:rsidP="00A8494C">
      <w:pPr>
        <w:jc w:val="both"/>
        <w:rPr>
          <w:i/>
          <w:sz w:val="24"/>
          <w:szCs w:val="24"/>
          <w:lang w:eastAsia="en-GB"/>
        </w:rPr>
      </w:pPr>
      <w:r w:rsidRPr="00A81194">
        <w:rPr>
          <w:i/>
          <w:sz w:val="24"/>
          <w:szCs w:val="24"/>
          <w:lang w:eastAsia="en-GB"/>
        </w:rPr>
        <w:t>[</w:t>
      </w:r>
      <w:r w:rsidRPr="00A81194">
        <w:rPr>
          <w:i/>
          <w:sz w:val="24"/>
          <w:szCs w:val="24"/>
          <w:lang w:val="vi-VN" w:eastAsia="en-GB"/>
        </w:rPr>
        <w:t>The scope of works for the SAP capstone project typically involves a comprehensive and in-depth research about practical project.</w:t>
      </w:r>
      <w:r w:rsidRPr="00A81194">
        <w:rPr>
          <w:i/>
          <w:sz w:val="24"/>
          <w:szCs w:val="24"/>
          <w:lang w:eastAsia="en-GB"/>
        </w:rPr>
        <w:t>]</w:t>
      </w:r>
    </w:p>
    <w:p w14:paraId="75621E4E" w14:textId="7F37D911" w:rsidR="00EE540D" w:rsidRPr="00A81194" w:rsidRDefault="00EE540D" w:rsidP="00C63789">
      <w:pPr>
        <w:pStyle w:val="Heading2"/>
        <w:rPr>
          <w:rFonts w:ascii="Times New Roman" w:eastAsia="Times New Roman" w:hAnsi="Times New Roman" w:cs="Times New Roman"/>
          <w:color w:val="auto"/>
          <w:sz w:val="24"/>
          <w:szCs w:val="24"/>
          <w:lang w:eastAsia="en-GB"/>
        </w:rPr>
      </w:pPr>
      <w:r w:rsidRPr="00A81194">
        <w:rPr>
          <w:rFonts w:ascii="Times New Roman" w:eastAsia="Times New Roman" w:hAnsi="Times New Roman" w:cs="Times New Roman"/>
          <w:color w:val="auto"/>
          <w:sz w:val="24"/>
          <w:szCs w:val="24"/>
          <w:lang w:eastAsia="en-GB"/>
        </w:rPr>
        <w:t xml:space="preserve">I.4. </w:t>
      </w:r>
      <w:r w:rsidR="00573867" w:rsidRPr="00A81194">
        <w:rPr>
          <w:rFonts w:ascii="Times New Roman" w:eastAsia="Times New Roman" w:hAnsi="Times New Roman" w:cs="Times New Roman"/>
          <w:color w:val="auto"/>
          <w:sz w:val="24"/>
          <w:szCs w:val="24"/>
          <w:lang w:eastAsia="en-GB"/>
        </w:rPr>
        <w:t>Final report</w:t>
      </w:r>
      <w:r w:rsidRPr="00A81194">
        <w:rPr>
          <w:rFonts w:ascii="Times New Roman" w:eastAsia="Times New Roman" w:hAnsi="Times New Roman" w:cs="Times New Roman"/>
          <w:color w:val="auto"/>
          <w:sz w:val="24"/>
          <w:szCs w:val="24"/>
          <w:lang w:eastAsia="en-GB"/>
        </w:rPr>
        <w:t xml:space="preserve"> structure</w:t>
      </w:r>
    </w:p>
    <w:p w14:paraId="1C8F4EF3" w14:textId="12FDDBF8" w:rsidR="00267159" w:rsidRPr="00A81194" w:rsidRDefault="00A8494C" w:rsidP="00A8494C">
      <w:pPr>
        <w:jc w:val="both"/>
        <w:rPr>
          <w:i/>
          <w:sz w:val="24"/>
          <w:szCs w:val="24"/>
          <w:lang w:eastAsia="en-GB"/>
        </w:rPr>
      </w:pPr>
      <w:r w:rsidRPr="00A81194">
        <w:rPr>
          <w:i/>
          <w:sz w:val="24"/>
          <w:szCs w:val="24"/>
          <w:lang w:eastAsia="en-GB"/>
        </w:rPr>
        <w:t>[This part is like a summary of the whole report, and should contain details on the key areas, in other words the purpose, the methodology, the main findings and the conclusions.]</w:t>
      </w:r>
    </w:p>
    <w:p w14:paraId="572A5482" w14:textId="77777777" w:rsidR="00F15404" w:rsidRPr="00A81194" w:rsidRDefault="00F15404" w:rsidP="00F15404">
      <w:pPr>
        <w:rPr>
          <w:lang w:eastAsia="en-GB"/>
        </w:rPr>
      </w:pPr>
    </w:p>
    <w:p w14:paraId="1E82F3A1" w14:textId="77777777" w:rsidR="00A8419E" w:rsidRPr="00C2253E" w:rsidRDefault="00EE540D" w:rsidP="00C63789">
      <w:pPr>
        <w:pStyle w:val="Heading1"/>
        <w:spacing w:before="0" w:beforeAutospacing="0" w:after="0" w:afterAutospacing="0"/>
        <w:rPr>
          <w:sz w:val="24"/>
          <w:szCs w:val="24"/>
          <w:lang w:val="vi-VN"/>
        </w:rPr>
      </w:pPr>
      <w:r w:rsidRPr="00C63789">
        <w:rPr>
          <w:sz w:val="24"/>
          <w:szCs w:val="24"/>
        </w:rPr>
        <w:t xml:space="preserve">II. Product </w:t>
      </w:r>
      <w:r w:rsidRPr="00C2253E">
        <w:rPr>
          <w:sz w:val="24"/>
          <w:szCs w:val="24"/>
        </w:rPr>
        <w:t xml:space="preserve">Statements </w:t>
      </w:r>
      <w:r w:rsidRPr="00C2253E">
        <w:rPr>
          <w:sz w:val="24"/>
          <w:szCs w:val="24"/>
          <w:lang w:val="vi-VN"/>
        </w:rPr>
        <w:tab/>
      </w:r>
    </w:p>
    <w:p w14:paraId="50319424" w14:textId="20C92A54" w:rsidR="00EE540D" w:rsidRPr="0031100C" w:rsidRDefault="00EE540D" w:rsidP="00C63789">
      <w:pPr>
        <w:pStyle w:val="Heading2"/>
        <w:rPr>
          <w:rFonts w:ascii="Times New Roman" w:eastAsia="Times New Roman" w:hAnsi="Times New Roman" w:cs="Times New Roman"/>
          <w:color w:val="000000" w:themeColor="text1"/>
          <w:sz w:val="24"/>
          <w:szCs w:val="24"/>
          <w:lang w:eastAsia="en-GB"/>
        </w:rPr>
      </w:pPr>
      <w:r w:rsidRPr="0031100C">
        <w:rPr>
          <w:rFonts w:ascii="Times New Roman" w:eastAsia="Times New Roman" w:hAnsi="Times New Roman" w:cs="Times New Roman"/>
          <w:color w:val="000000" w:themeColor="text1"/>
          <w:sz w:val="24"/>
          <w:szCs w:val="24"/>
          <w:lang w:eastAsia="en-GB"/>
        </w:rPr>
        <w:t>II.1. Product Analysis</w:t>
      </w:r>
    </w:p>
    <w:p w14:paraId="57A33CE9" w14:textId="77777777" w:rsidR="00A8419E" w:rsidRPr="00421DB9" w:rsidRDefault="00A8419E" w:rsidP="00A8419E">
      <w:pPr>
        <w:rPr>
          <w:i/>
          <w:sz w:val="24"/>
          <w:szCs w:val="24"/>
        </w:rPr>
      </w:pPr>
      <w:r w:rsidRPr="00421DB9">
        <w:rPr>
          <w:i/>
          <w:sz w:val="24"/>
          <w:szCs w:val="24"/>
        </w:rPr>
        <w:t>[This section summarizes the rationale for the new product. Provide a general description of the history or situation that leads to the recognition that this product should be built. You should also mention here the information on the customer /the people who raise project idea/request]</w:t>
      </w:r>
    </w:p>
    <w:p w14:paraId="6A9E5802" w14:textId="77777777" w:rsidR="00A8419E" w:rsidRPr="00421DB9" w:rsidRDefault="00A8419E" w:rsidP="00A8419E">
      <w:pPr>
        <w:rPr>
          <w:sz w:val="24"/>
          <w:szCs w:val="24"/>
          <w:lang w:val="vi-VN"/>
        </w:rPr>
      </w:pPr>
    </w:p>
    <w:p w14:paraId="190D0205" w14:textId="77777777" w:rsidR="00EE540D" w:rsidRPr="0031100C" w:rsidRDefault="00EE540D" w:rsidP="00C63789">
      <w:pPr>
        <w:pStyle w:val="Heading2"/>
        <w:rPr>
          <w:rFonts w:ascii="Times New Roman" w:eastAsia="Times New Roman" w:hAnsi="Times New Roman" w:cs="Times New Roman"/>
          <w:color w:val="000000" w:themeColor="text1"/>
          <w:sz w:val="24"/>
          <w:szCs w:val="24"/>
          <w:lang w:eastAsia="en-GB"/>
        </w:rPr>
      </w:pPr>
      <w:r w:rsidRPr="0031100C">
        <w:rPr>
          <w:rFonts w:ascii="Times New Roman" w:eastAsia="Times New Roman" w:hAnsi="Times New Roman" w:cs="Times New Roman"/>
          <w:color w:val="000000" w:themeColor="text1"/>
          <w:sz w:val="24"/>
          <w:szCs w:val="24"/>
          <w:lang w:eastAsia="en-GB"/>
        </w:rPr>
        <w:t>II.2. Existing Systems</w:t>
      </w:r>
    </w:p>
    <w:p w14:paraId="317BFE8E" w14:textId="77777777" w:rsidR="00A8419E" w:rsidRPr="00421DB9" w:rsidRDefault="00A8419E" w:rsidP="00006BE8">
      <w:pPr>
        <w:tabs>
          <w:tab w:val="left" w:pos="2088"/>
        </w:tabs>
        <w:rPr>
          <w:i/>
          <w:sz w:val="24"/>
          <w:szCs w:val="24"/>
        </w:rPr>
      </w:pPr>
      <w:r w:rsidRPr="00421DB9">
        <w:rPr>
          <w:i/>
          <w:sz w:val="24"/>
          <w:szCs w:val="24"/>
        </w:rPr>
        <w:t>[Add the system which might help solving the problems you listed above or the systems in which you can learn/refer the features for your system design]</w:t>
      </w:r>
    </w:p>
    <w:p w14:paraId="2B0D1F71" w14:textId="77777777" w:rsidR="00A8419E" w:rsidRPr="00421DB9" w:rsidRDefault="00A8419E" w:rsidP="00A8419E">
      <w:pPr>
        <w:rPr>
          <w:sz w:val="24"/>
          <w:szCs w:val="24"/>
          <w:lang w:val="vi-VN"/>
        </w:rPr>
      </w:pPr>
    </w:p>
    <w:p w14:paraId="23134499" w14:textId="6F50FAF3" w:rsidR="00EE540D" w:rsidRPr="00421DB9" w:rsidRDefault="00EE540D" w:rsidP="00C63789">
      <w:pPr>
        <w:pStyle w:val="Heading2"/>
        <w:rPr>
          <w:rFonts w:ascii="Times New Roman" w:eastAsia="Times New Roman" w:hAnsi="Times New Roman" w:cs="Times New Roman"/>
          <w:color w:val="auto"/>
          <w:sz w:val="24"/>
          <w:szCs w:val="24"/>
          <w:lang w:eastAsia="en-GB"/>
        </w:rPr>
      </w:pPr>
      <w:r w:rsidRPr="00421DB9">
        <w:rPr>
          <w:rFonts w:ascii="Times New Roman" w:eastAsia="Times New Roman" w:hAnsi="Times New Roman" w:cs="Times New Roman"/>
          <w:color w:val="auto"/>
          <w:sz w:val="24"/>
          <w:szCs w:val="24"/>
          <w:lang w:eastAsia="en-GB"/>
        </w:rPr>
        <w:t xml:space="preserve">II.3. </w:t>
      </w:r>
      <w:proofErr w:type="gramStart"/>
      <w:r w:rsidR="0050280D" w:rsidRPr="00421DB9">
        <w:rPr>
          <w:rFonts w:ascii="Times New Roman" w:eastAsia="Times New Roman" w:hAnsi="Times New Roman" w:cs="Times New Roman"/>
          <w:color w:val="auto"/>
          <w:sz w:val="24"/>
          <w:szCs w:val="24"/>
          <w:lang w:eastAsia="en-GB"/>
        </w:rPr>
        <w:t>The</w:t>
      </w:r>
      <w:proofErr w:type="gramEnd"/>
      <w:r w:rsidR="0050280D" w:rsidRPr="00421DB9">
        <w:rPr>
          <w:rFonts w:ascii="Times New Roman" w:eastAsia="Times New Roman" w:hAnsi="Times New Roman" w:cs="Times New Roman"/>
          <w:color w:val="auto"/>
          <w:sz w:val="24"/>
          <w:szCs w:val="24"/>
          <w:lang w:eastAsia="en-GB"/>
        </w:rPr>
        <w:t xml:space="preserve"> project </w:t>
      </w:r>
      <w:r w:rsidR="00A8419E" w:rsidRPr="00421DB9">
        <w:rPr>
          <w:rFonts w:ascii="Times New Roman" w:eastAsia="Times New Roman" w:hAnsi="Times New Roman" w:cs="Times New Roman"/>
          <w:color w:val="auto"/>
          <w:sz w:val="24"/>
          <w:szCs w:val="24"/>
          <w:lang w:eastAsia="en-GB"/>
        </w:rPr>
        <w:t>scope and limitations</w:t>
      </w:r>
    </w:p>
    <w:p w14:paraId="5C87B17B" w14:textId="047CA8E3" w:rsidR="00A8419E" w:rsidRPr="00421DB9" w:rsidRDefault="00A8419E" w:rsidP="00A8419E">
      <w:pPr>
        <w:rPr>
          <w:i/>
          <w:sz w:val="24"/>
          <w:szCs w:val="24"/>
        </w:rPr>
      </w:pPr>
      <w:r w:rsidRPr="00421DB9">
        <w:rPr>
          <w:i/>
          <w:sz w:val="24"/>
          <w:szCs w:val="24"/>
        </w:rPr>
        <w:t>[The project scope defines the concept and range of the proposed solution. It’s also important to define what will not be included in the product. Clarifying the scope and limitations helps to establish realistic expectations of the many stakeholders. It also provides a reference frame against which proposed features and requirements changes can be evaluated. Proposed requirements that are out of scope for the envisioned product must be rejected, unless they are so beneficial that the scope should be enlarged to accommodate them (with accompanying changes in budget, schedule, and/or resources)]</w:t>
      </w:r>
    </w:p>
    <w:p w14:paraId="121AB024" w14:textId="77777777" w:rsidR="00A8419E" w:rsidRPr="00421DB9" w:rsidRDefault="00A8419E" w:rsidP="00A8419E">
      <w:pPr>
        <w:rPr>
          <w:sz w:val="24"/>
          <w:szCs w:val="24"/>
          <w:lang w:val="vi-VN"/>
        </w:rPr>
      </w:pPr>
    </w:p>
    <w:p w14:paraId="353B5FB3" w14:textId="3D67B860" w:rsidR="00EE540D" w:rsidRPr="00421DB9" w:rsidRDefault="00EE540D" w:rsidP="00C63789">
      <w:pPr>
        <w:pStyle w:val="Heading2"/>
        <w:rPr>
          <w:rFonts w:ascii="Times New Roman" w:eastAsia="Times New Roman" w:hAnsi="Times New Roman" w:cs="Times New Roman"/>
          <w:color w:val="auto"/>
          <w:sz w:val="24"/>
          <w:szCs w:val="24"/>
          <w:lang w:eastAsia="en-GB"/>
        </w:rPr>
      </w:pPr>
      <w:r w:rsidRPr="00421DB9">
        <w:rPr>
          <w:rFonts w:ascii="Times New Roman" w:eastAsia="Times New Roman" w:hAnsi="Times New Roman" w:cs="Times New Roman"/>
          <w:color w:val="auto"/>
          <w:sz w:val="24"/>
          <w:szCs w:val="24"/>
          <w:lang w:eastAsia="en-GB"/>
        </w:rPr>
        <w:t xml:space="preserve">II.4. Project Management </w:t>
      </w:r>
    </w:p>
    <w:p w14:paraId="07626AE4" w14:textId="130E8ED2" w:rsidR="00C63789" w:rsidRPr="00421DB9" w:rsidRDefault="00F15404" w:rsidP="00C63789">
      <w:pPr>
        <w:pStyle w:val="Heading3"/>
        <w:rPr>
          <w:rFonts w:ascii="Times New Roman" w:hAnsi="Times New Roman" w:cs="Times New Roman"/>
          <w:color w:val="auto"/>
          <w:sz w:val="24"/>
          <w:szCs w:val="24"/>
        </w:rPr>
      </w:pPr>
      <w:r w:rsidRPr="00421DB9">
        <w:rPr>
          <w:rFonts w:ascii="Times New Roman" w:hAnsi="Times New Roman" w:cs="Times New Roman"/>
          <w:color w:val="auto"/>
          <w:sz w:val="24"/>
          <w:szCs w:val="24"/>
        </w:rPr>
        <w:t>II</w:t>
      </w:r>
      <w:r w:rsidR="00C63789" w:rsidRPr="00421DB9">
        <w:rPr>
          <w:rFonts w:ascii="Times New Roman" w:hAnsi="Times New Roman" w:cs="Times New Roman"/>
          <w:color w:val="auto"/>
          <w:sz w:val="24"/>
          <w:szCs w:val="24"/>
        </w:rPr>
        <w:t>.</w:t>
      </w:r>
      <w:r w:rsidRPr="00421DB9">
        <w:rPr>
          <w:rFonts w:ascii="Times New Roman" w:hAnsi="Times New Roman" w:cs="Times New Roman"/>
          <w:color w:val="auto"/>
          <w:sz w:val="24"/>
          <w:szCs w:val="24"/>
        </w:rPr>
        <w:t>4.</w:t>
      </w:r>
      <w:r w:rsidR="00C63789" w:rsidRPr="00421DB9">
        <w:rPr>
          <w:rFonts w:ascii="Times New Roman" w:hAnsi="Times New Roman" w:cs="Times New Roman"/>
          <w:color w:val="auto"/>
          <w:sz w:val="24"/>
          <w:szCs w:val="24"/>
        </w:rPr>
        <w:t>1</w:t>
      </w:r>
      <w:r w:rsidRPr="00421DB9">
        <w:rPr>
          <w:rFonts w:ascii="Times New Roman" w:hAnsi="Times New Roman" w:cs="Times New Roman"/>
          <w:color w:val="auto"/>
          <w:sz w:val="24"/>
          <w:szCs w:val="24"/>
        </w:rPr>
        <w:t>.</w:t>
      </w:r>
      <w:r w:rsidR="00C63789" w:rsidRPr="00421DB9">
        <w:rPr>
          <w:rFonts w:ascii="Times New Roman" w:hAnsi="Times New Roman" w:cs="Times New Roman"/>
          <w:color w:val="auto"/>
          <w:sz w:val="24"/>
          <w:szCs w:val="24"/>
        </w:rPr>
        <w:t xml:space="preserve"> Training Plan</w:t>
      </w:r>
    </w:p>
    <w:p w14:paraId="5F3EBD0C" w14:textId="77777777" w:rsidR="0031100C" w:rsidRPr="00421DB9" w:rsidRDefault="0031100C" w:rsidP="0031100C">
      <w:pPr>
        <w:rPr>
          <w:i/>
          <w:sz w:val="24"/>
          <w:szCs w:val="24"/>
        </w:rPr>
      </w:pPr>
      <w:r w:rsidRPr="00421DB9">
        <w:rPr>
          <w:i/>
          <w:sz w:val="24"/>
          <w:szCs w:val="24"/>
        </w:rPr>
        <w:t>[You need to plan the training activities in case any of your team member lack of knowledge/skills to handle the project works]</w:t>
      </w:r>
    </w:p>
    <w:p w14:paraId="0D2CDB33" w14:textId="77777777" w:rsidR="0031100C" w:rsidRPr="0031100C" w:rsidRDefault="0031100C" w:rsidP="0031100C"/>
    <w:p w14:paraId="1205CBC4" w14:textId="10309824" w:rsidR="00C63789" w:rsidRPr="00421DB9" w:rsidRDefault="00F15404" w:rsidP="00C63789">
      <w:pPr>
        <w:pStyle w:val="Heading3"/>
        <w:rPr>
          <w:rFonts w:ascii="Times New Roman" w:hAnsi="Times New Roman" w:cs="Times New Roman"/>
          <w:color w:val="auto"/>
          <w:sz w:val="24"/>
          <w:szCs w:val="24"/>
        </w:rPr>
      </w:pPr>
      <w:r w:rsidRPr="00421DB9">
        <w:rPr>
          <w:rFonts w:ascii="Times New Roman" w:hAnsi="Times New Roman" w:cs="Times New Roman"/>
          <w:color w:val="auto"/>
          <w:sz w:val="24"/>
          <w:szCs w:val="24"/>
        </w:rPr>
        <w:lastRenderedPageBreak/>
        <w:t>II</w:t>
      </w:r>
      <w:r w:rsidR="00C63789" w:rsidRPr="00421DB9">
        <w:rPr>
          <w:rFonts w:ascii="Times New Roman" w:hAnsi="Times New Roman" w:cs="Times New Roman"/>
          <w:color w:val="auto"/>
          <w:sz w:val="24"/>
          <w:szCs w:val="24"/>
        </w:rPr>
        <w:t>.</w:t>
      </w:r>
      <w:r w:rsidRPr="00421DB9">
        <w:rPr>
          <w:rFonts w:ascii="Times New Roman" w:hAnsi="Times New Roman" w:cs="Times New Roman"/>
          <w:color w:val="auto"/>
          <w:sz w:val="24"/>
          <w:szCs w:val="24"/>
        </w:rPr>
        <w:t>4.</w:t>
      </w:r>
      <w:r w:rsidR="00C63789" w:rsidRPr="00421DB9">
        <w:rPr>
          <w:rFonts w:ascii="Times New Roman" w:hAnsi="Times New Roman" w:cs="Times New Roman"/>
          <w:color w:val="auto"/>
          <w:sz w:val="24"/>
          <w:szCs w:val="24"/>
        </w:rPr>
        <w:t>2</w:t>
      </w:r>
      <w:r w:rsidRPr="00421DB9">
        <w:rPr>
          <w:rFonts w:ascii="Times New Roman" w:hAnsi="Times New Roman" w:cs="Times New Roman"/>
          <w:color w:val="auto"/>
          <w:sz w:val="24"/>
          <w:szCs w:val="24"/>
        </w:rPr>
        <w:t>.</w:t>
      </w:r>
      <w:r w:rsidR="00C63789" w:rsidRPr="00421DB9">
        <w:rPr>
          <w:rFonts w:ascii="Times New Roman" w:hAnsi="Times New Roman" w:cs="Times New Roman"/>
          <w:color w:val="auto"/>
          <w:sz w:val="24"/>
          <w:szCs w:val="24"/>
        </w:rPr>
        <w:t xml:space="preserve"> Project Management Plan</w:t>
      </w:r>
    </w:p>
    <w:p w14:paraId="3EB49C49" w14:textId="77777777" w:rsidR="0031100C" w:rsidRPr="00421DB9" w:rsidRDefault="0031100C" w:rsidP="0031100C">
      <w:pPr>
        <w:rPr>
          <w:i/>
          <w:sz w:val="24"/>
          <w:szCs w:val="24"/>
        </w:rPr>
      </w:pPr>
      <w:r w:rsidRPr="00421DB9">
        <w:rPr>
          <w:i/>
          <w:sz w:val="24"/>
          <w:szCs w:val="24"/>
        </w:rPr>
        <w:t>[A project management plan is a comprehensive document that outlines the goals, tasks, resources, and timelines for a project. It outlines the roles and responsibilities of project stakeholders, establishes metrics and milestones, and outlines potential risks and mitigation strategies.]</w:t>
      </w:r>
    </w:p>
    <w:p w14:paraId="0B49CCB4" w14:textId="77777777" w:rsidR="00C63789" w:rsidRPr="00421DB9" w:rsidRDefault="00C63789" w:rsidP="00C63789">
      <w:pPr>
        <w:rPr>
          <w:lang w:eastAsia="en-GB"/>
        </w:rPr>
      </w:pPr>
    </w:p>
    <w:p w14:paraId="2448CED4" w14:textId="77777777" w:rsidR="00EE5C32" w:rsidRPr="00421DB9" w:rsidRDefault="00EE5C32" w:rsidP="00EE5C32">
      <w:pPr>
        <w:tabs>
          <w:tab w:val="left" w:pos="2088"/>
        </w:tabs>
        <w:rPr>
          <w:b/>
          <w:sz w:val="24"/>
          <w:szCs w:val="24"/>
          <w:lang w:val="vi-VN" w:eastAsia="en-GB"/>
        </w:rPr>
      </w:pPr>
    </w:p>
    <w:p w14:paraId="183363EC" w14:textId="77777777" w:rsidR="00EE5C32" w:rsidRPr="00421DB9" w:rsidRDefault="00EE5C32" w:rsidP="00EE5C32">
      <w:pPr>
        <w:tabs>
          <w:tab w:val="left" w:pos="2088"/>
        </w:tabs>
        <w:rPr>
          <w:b/>
          <w:sz w:val="24"/>
          <w:szCs w:val="24"/>
          <w:lang w:val="vi-VN" w:eastAsia="en-GB"/>
        </w:rPr>
      </w:pPr>
    </w:p>
    <w:p w14:paraId="3FCF160E" w14:textId="77777777" w:rsidR="00A8419E" w:rsidRPr="0031049C" w:rsidRDefault="00EE540D" w:rsidP="00A8419E">
      <w:pPr>
        <w:pStyle w:val="Heading1"/>
        <w:spacing w:before="0" w:beforeAutospacing="0" w:after="0" w:afterAutospacing="0"/>
        <w:rPr>
          <w:sz w:val="24"/>
          <w:szCs w:val="24"/>
        </w:rPr>
      </w:pPr>
      <w:r w:rsidRPr="0031049C">
        <w:rPr>
          <w:sz w:val="24"/>
          <w:szCs w:val="24"/>
        </w:rPr>
        <w:t>II</w:t>
      </w:r>
      <w:r w:rsidRPr="0031049C">
        <w:rPr>
          <w:sz w:val="24"/>
          <w:szCs w:val="24"/>
          <w:lang w:val="vi-VN"/>
        </w:rPr>
        <w:t>I</w:t>
      </w:r>
      <w:r w:rsidRPr="0031049C">
        <w:rPr>
          <w:sz w:val="24"/>
          <w:szCs w:val="24"/>
        </w:rPr>
        <w:t>. SAP Configurations</w:t>
      </w:r>
    </w:p>
    <w:p w14:paraId="6E423DF8" w14:textId="512FA35F" w:rsidR="00421DB9" w:rsidRPr="0031049C" w:rsidRDefault="00421DB9" w:rsidP="00A8494C">
      <w:pPr>
        <w:jc w:val="both"/>
        <w:rPr>
          <w:i/>
          <w:sz w:val="24"/>
          <w:szCs w:val="24"/>
          <w:lang w:eastAsia="en-GB"/>
        </w:rPr>
      </w:pPr>
      <w:r w:rsidRPr="0031049C">
        <w:rPr>
          <w:i/>
          <w:sz w:val="24"/>
          <w:szCs w:val="24"/>
          <w:lang w:eastAsia="en-GB"/>
        </w:rPr>
        <w:t>[</w:t>
      </w:r>
      <w:r w:rsidR="00A8494C" w:rsidRPr="0031049C">
        <w:rPr>
          <w:i/>
          <w:sz w:val="24"/>
          <w:szCs w:val="24"/>
          <w:lang w:eastAsia="en-GB"/>
        </w:rPr>
        <w:t>Specify the number of configuration functions must be enough for at least 1 SAP module, for example MM, FI, SD, CO, PP, ... This depends on the number of commerce students who will Participate in the graduation thesis group</w:t>
      </w:r>
      <w:r w:rsidRPr="0031049C">
        <w:rPr>
          <w:i/>
          <w:sz w:val="24"/>
          <w:szCs w:val="24"/>
          <w:lang w:eastAsia="en-GB"/>
        </w:rPr>
        <w:t>]</w:t>
      </w:r>
    </w:p>
    <w:p w14:paraId="5EAA7C9A" w14:textId="77777777" w:rsidR="00421DB9" w:rsidRPr="0031049C" w:rsidRDefault="00421DB9" w:rsidP="00A8419E">
      <w:pPr>
        <w:pStyle w:val="Heading1"/>
        <w:spacing w:before="0" w:beforeAutospacing="0" w:after="0" w:afterAutospacing="0"/>
        <w:rPr>
          <w:sz w:val="24"/>
          <w:szCs w:val="24"/>
          <w:lang w:val="vi-VN"/>
        </w:rPr>
      </w:pPr>
    </w:p>
    <w:p w14:paraId="5B762520" w14:textId="068DE610" w:rsidR="00EE540D" w:rsidRPr="0031049C" w:rsidRDefault="00EE540D" w:rsidP="00736999">
      <w:pPr>
        <w:pStyle w:val="Heading2"/>
        <w:rPr>
          <w:rFonts w:ascii="Times New Roman" w:hAnsi="Times New Roman" w:cs="Times New Roman"/>
          <w:color w:val="auto"/>
          <w:sz w:val="24"/>
          <w:szCs w:val="24"/>
        </w:rPr>
      </w:pPr>
      <w:r w:rsidRPr="0031049C">
        <w:rPr>
          <w:rFonts w:ascii="Times New Roman" w:hAnsi="Times New Roman" w:cs="Times New Roman"/>
          <w:color w:val="auto"/>
          <w:sz w:val="24"/>
          <w:szCs w:val="24"/>
        </w:rPr>
        <w:t>III.1. Enterprise Structure Definition</w:t>
      </w:r>
    </w:p>
    <w:p w14:paraId="505F0D73" w14:textId="75156FF2" w:rsidR="00573867" w:rsidRPr="0031049C" w:rsidRDefault="00573867" w:rsidP="00A7169D">
      <w:pPr>
        <w:rPr>
          <w:i/>
          <w:sz w:val="24"/>
          <w:szCs w:val="24"/>
        </w:rPr>
      </w:pPr>
      <w:r w:rsidRPr="0031049C">
        <w:rPr>
          <w:i/>
          <w:sz w:val="24"/>
          <w:szCs w:val="24"/>
        </w:rPr>
        <w:t>[An enterprise structure in SAP refers to the organizational structure of a company, including its hierarchical levels and roles.]</w:t>
      </w:r>
    </w:p>
    <w:p w14:paraId="52749FE2" w14:textId="77777777" w:rsidR="00A7169D" w:rsidRPr="0031049C" w:rsidRDefault="00A7169D" w:rsidP="00A7169D">
      <w:pPr>
        <w:rPr>
          <w:i/>
          <w:sz w:val="24"/>
          <w:szCs w:val="24"/>
        </w:rPr>
      </w:pPr>
    </w:p>
    <w:p w14:paraId="5E7B19AF" w14:textId="77777777" w:rsidR="00EE540D" w:rsidRPr="0031049C" w:rsidRDefault="00EE540D" w:rsidP="00736999">
      <w:pPr>
        <w:pStyle w:val="Heading2"/>
        <w:rPr>
          <w:rFonts w:ascii="Times New Roman" w:hAnsi="Times New Roman" w:cs="Times New Roman"/>
          <w:color w:val="auto"/>
          <w:sz w:val="24"/>
          <w:szCs w:val="24"/>
        </w:rPr>
      </w:pPr>
      <w:r w:rsidRPr="0031049C">
        <w:rPr>
          <w:rFonts w:ascii="Times New Roman" w:hAnsi="Times New Roman" w:cs="Times New Roman"/>
          <w:color w:val="auto"/>
          <w:sz w:val="24"/>
          <w:szCs w:val="24"/>
        </w:rPr>
        <w:t>III.2 Business Process Configuration</w:t>
      </w:r>
    </w:p>
    <w:p w14:paraId="117E9BA4" w14:textId="77777777" w:rsidR="00573867" w:rsidRPr="0031049C" w:rsidRDefault="00573867" w:rsidP="00573867">
      <w:pPr>
        <w:rPr>
          <w:i/>
          <w:sz w:val="24"/>
          <w:szCs w:val="24"/>
        </w:rPr>
      </w:pPr>
      <w:r w:rsidRPr="0031049C">
        <w:rPr>
          <w:i/>
          <w:sz w:val="24"/>
          <w:szCs w:val="24"/>
        </w:rPr>
        <w:t>[SAP configuring a company requires defining the system settings, legal and fiscal data, and other individual aspects related to the organization.]</w:t>
      </w:r>
    </w:p>
    <w:p w14:paraId="54D8854C" w14:textId="77777777" w:rsidR="00573867" w:rsidRPr="0031049C" w:rsidRDefault="00573867" w:rsidP="00573867">
      <w:pPr>
        <w:rPr>
          <w:sz w:val="24"/>
          <w:szCs w:val="24"/>
          <w:lang w:val="vi-VN"/>
        </w:rPr>
      </w:pPr>
    </w:p>
    <w:p w14:paraId="33953F58" w14:textId="77777777" w:rsidR="00EE540D" w:rsidRPr="0031049C" w:rsidRDefault="00EE540D" w:rsidP="00736999">
      <w:pPr>
        <w:pStyle w:val="Heading2"/>
        <w:rPr>
          <w:rFonts w:ascii="Times New Roman" w:hAnsi="Times New Roman" w:cs="Times New Roman"/>
          <w:color w:val="auto"/>
          <w:sz w:val="24"/>
          <w:szCs w:val="24"/>
        </w:rPr>
      </w:pPr>
      <w:r w:rsidRPr="0031049C">
        <w:rPr>
          <w:rFonts w:ascii="Times New Roman" w:hAnsi="Times New Roman" w:cs="Times New Roman"/>
          <w:color w:val="auto"/>
          <w:sz w:val="24"/>
          <w:szCs w:val="24"/>
        </w:rPr>
        <w:t>III.3 Master Data</w:t>
      </w:r>
    </w:p>
    <w:p w14:paraId="068D2476" w14:textId="529743A2" w:rsidR="00EE5C32" w:rsidRPr="0031049C" w:rsidRDefault="00573867" w:rsidP="00C63789">
      <w:pPr>
        <w:rPr>
          <w:i/>
          <w:sz w:val="24"/>
          <w:szCs w:val="24"/>
        </w:rPr>
      </w:pPr>
      <w:r w:rsidRPr="0031049C">
        <w:rPr>
          <w:i/>
          <w:sz w:val="24"/>
          <w:szCs w:val="24"/>
        </w:rPr>
        <w:t>[Master data, such as customer, vendor, and material data, needs to be configured to ensure that the SAP system accurately reflects the organization's business operations.]</w:t>
      </w:r>
    </w:p>
    <w:p w14:paraId="6FBC8088" w14:textId="77777777" w:rsidR="00EE5C32" w:rsidRPr="0031049C" w:rsidRDefault="00EE5C32" w:rsidP="00EE5C32">
      <w:pPr>
        <w:tabs>
          <w:tab w:val="left" w:pos="2088"/>
        </w:tabs>
        <w:rPr>
          <w:b/>
          <w:sz w:val="24"/>
          <w:szCs w:val="24"/>
          <w:lang w:val="vi-VN" w:eastAsia="en-GB"/>
        </w:rPr>
      </w:pPr>
    </w:p>
    <w:p w14:paraId="7E081CA4" w14:textId="188D2200" w:rsidR="00EE540D" w:rsidRPr="0031049C" w:rsidRDefault="00EE540D" w:rsidP="00C63789">
      <w:pPr>
        <w:pStyle w:val="Heading1"/>
        <w:spacing w:before="0" w:beforeAutospacing="0" w:after="0" w:afterAutospacing="0"/>
        <w:rPr>
          <w:sz w:val="24"/>
          <w:szCs w:val="24"/>
        </w:rPr>
      </w:pPr>
      <w:r w:rsidRPr="0031049C">
        <w:rPr>
          <w:sz w:val="24"/>
          <w:szCs w:val="24"/>
        </w:rPr>
        <w:t>IV. SAP Coding</w:t>
      </w:r>
    </w:p>
    <w:p w14:paraId="4B29BA3A" w14:textId="1B6185F4" w:rsidR="00421DB9" w:rsidRPr="0031049C" w:rsidRDefault="00421DB9" w:rsidP="00CF2737">
      <w:pPr>
        <w:jc w:val="both"/>
        <w:rPr>
          <w:i/>
          <w:sz w:val="24"/>
          <w:szCs w:val="24"/>
          <w:lang w:eastAsia="en-GB"/>
        </w:rPr>
      </w:pPr>
      <w:r w:rsidRPr="0031049C">
        <w:rPr>
          <w:i/>
          <w:sz w:val="24"/>
          <w:szCs w:val="24"/>
          <w:lang w:eastAsia="en-GB"/>
        </w:rPr>
        <w:t>[</w:t>
      </w:r>
      <w:r w:rsidR="00A8494C" w:rsidRPr="0031049C">
        <w:rPr>
          <w:i/>
          <w:sz w:val="24"/>
          <w:szCs w:val="24"/>
          <w:lang w:eastAsia="en-GB"/>
        </w:rPr>
        <w:t>Specify the number of lines of code</w:t>
      </w:r>
      <w:r w:rsidR="00CF2737" w:rsidRPr="0031049C">
        <w:rPr>
          <w:i/>
          <w:sz w:val="24"/>
          <w:szCs w:val="24"/>
          <w:lang w:eastAsia="en-GB"/>
        </w:rPr>
        <w:t xml:space="preserve"> (LOC)</w:t>
      </w:r>
      <w:r w:rsidR="00A8494C" w:rsidRPr="0031049C">
        <w:rPr>
          <w:i/>
          <w:sz w:val="24"/>
          <w:szCs w:val="24"/>
          <w:lang w:eastAsia="en-GB"/>
        </w:rPr>
        <w:t xml:space="preserve"> executed in the ABAP </w:t>
      </w:r>
      <w:r w:rsidR="00CF2737" w:rsidRPr="0031049C">
        <w:rPr>
          <w:i/>
          <w:sz w:val="24"/>
          <w:szCs w:val="24"/>
          <w:lang w:eastAsia="en-GB"/>
        </w:rPr>
        <w:t>(custom programs, reports, or interfaces to be developed in ABAP)</w:t>
      </w:r>
      <w:r w:rsidRPr="0031049C">
        <w:rPr>
          <w:i/>
          <w:sz w:val="24"/>
          <w:szCs w:val="24"/>
          <w:lang w:eastAsia="en-GB"/>
        </w:rPr>
        <w:t>]</w:t>
      </w:r>
    </w:p>
    <w:p w14:paraId="768993B9" w14:textId="77777777" w:rsidR="00A8494C" w:rsidRPr="0031049C" w:rsidRDefault="00A8494C" w:rsidP="00421DB9">
      <w:pPr>
        <w:rPr>
          <w:i/>
          <w:sz w:val="24"/>
          <w:szCs w:val="24"/>
        </w:rPr>
      </w:pPr>
    </w:p>
    <w:p w14:paraId="183FB3CB" w14:textId="795E18DD" w:rsidR="00EE540D" w:rsidRPr="0031049C" w:rsidRDefault="00EE540D" w:rsidP="00736999">
      <w:pPr>
        <w:pStyle w:val="Heading2"/>
        <w:rPr>
          <w:rFonts w:ascii="Times New Roman" w:hAnsi="Times New Roman" w:cs="Times New Roman"/>
          <w:color w:val="auto"/>
          <w:sz w:val="24"/>
          <w:szCs w:val="24"/>
        </w:rPr>
      </w:pPr>
      <w:r w:rsidRPr="0031049C">
        <w:rPr>
          <w:rFonts w:ascii="Times New Roman" w:hAnsi="Times New Roman" w:cs="Times New Roman"/>
          <w:color w:val="auto"/>
          <w:sz w:val="24"/>
          <w:szCs w:val="24"/>
        </w:rPr>
        <w:t>IV.1 Proposed ABAP Enhancement</w:t>
      </w:r>
    </w:p>
    <w:p w14:paraId="78EF7CA8" w14:textId="77777777" w:rsidR="00573867" w:rsidRPr="0031049C" w:rsidRDefault="00573867" w:rsidP="00573867">
      <w:pPr>
        <w:rPr>
          <w:i/>
          <w:sz w:val="24"/>
          <w:szCs w:val="24"/>
        </w:rPr>
      </w:pPr>
      <w:r w:rsidRPr="0031049C">
        <w:rPr>
          <w:i/>
          <w:sz w:val="24"/>
          <w:szCs w:val="24"/>
        </w:rPr>
        <w:t>[Detail the specific ABAP enhancements or developments proposed to support the production plan objectives.]</w:t>
      </w:r>
    </w:p>
    <w:p w14:paraId="168E3C4F" w14:textId="2DB55E30" w:rsidR="00573867" w:rsidRPr="0031049C" w:rsidRDefault="00573867" w:rsidP="00573867">
      <w:pPr>
        <w:rPr>
          <w:i/>
          <w:sz w:val="24"/>
          <w:szCs w:val="24"/>
        </w:rPr>
      </w:pPr>
      <w:r w:rsidRPr="0031049C">
        <w:rPr>
          <w:i/>
          <w:sz w:val="24"/>
          <w:szCs w:val="24"/>
        </w:rPr>
        <w:t>[Include information about any custom programs, reports, or interfaces to be developed in ABAP.]</w:t>
      </w:r>
    </w:p>
    <w:p w14:paraId="21EB2152" w14:textId="77777777" w:rsidR="00EE75EC" w:rsidRPr="0031049C" w:rsidRDefault="00EE75EC" w:rsidP="00573867">
      <w:pPr>
        <w:rPr>
          <w:i/>
          <w:sz w:val="24"/>
          <w:szCs w:val="24"/>
        </w:rPr>
      </w:pPr>
    </w:p>
    <w:p w14:paraId="5EE14218" w14:textId="77777777" w:rsidR="00EE540D" w:rsidRPr="0031049C" w:rsidRDefault="00EE540D" w:rsidP="00736999">
      <w:pPr>
        <w:pStyle w:val="Heading2"/>
        <w:rPr>
          <w:rFonts w:ascii="Times New Roman" w:hAnsi="Times New Roman" w:cs="Times New Roman"/>
          <w:color w:val="auto"/>
          <w:sz w:val="24"/>
          <w:szCs w:val="24"/>
        </w:rPr>
      </w:pPr>
      <w:r w:rsidRPr="0031049C">
        <w:rPr>
          <w:rFonts w:ascii="Times New Roman" w:hAnsi="Times New Roman" w:cs="Times New Roman"/>
          <w:color w:val="auto"/>
          <w:sz w:val="24"/>
          <w:szCs w:val="24"/>
        </w:rPr>
        <w:t>IV.2. Technical Specifications</w:t>
      </w:r>
    </w:p>
    <w:p w14:paraId="67581215" w14:textId="77777777" w:rsidR="00573867" w:rsidRPr="0031049C" w:rsidRDefault="00573867" w:rsidP="00573867">
      <w:pPr>
        <w:rPr>
          <w:i/>
          <w:sz w:val="24"/>
          <w:szCs w:val="24"/>
        </w:rPr>
      </w:pPr>
      <w:r w:rsidRPr="0031049C">
        <w:rPr>
          <w:i/>
          <w:sz w:val="24"/>
          <w:szCs w:val="24"/>
        </w:rPr>
        <w:t>[Provide detailed technical specifications for the proposed ABAP developments, including data models, interfaces, and any relevant design considerations.]</w:t>
      </w:r>
    </w:p>
    <w:p w14:paraId="14CBBE81" w14:textId="77777777" w:rsidR="00573867" w:rsidRPr="0031049C" w:rsidRDefault="00573867" w:rsidP="00573867">
      <w:pPr>
        <w:rPr>
          <w:sz w:val="24"/>
          <w:szCs w:val="24"/>
          <w:lang w:val="vi-VN"/>
        </w:rPr>
      </w:pPr>
    </w:p>
    <w:p w14:paraId="02B17A46" w14:textId="531E0FD7" w:rsidR="00EE540D" w:rsidRPr="0031049C" w:rsidRDefault="00736999" w:rsidP="00736999">
      <w:pPr>
        <w:pStyle w:val="Heading2"/>
        <w:rPr>
          <w:rFonts w:ascii="Times New Roman" w:hAnsi="Times New Roman" w:cs="Times New Roman"/>
          <w:color w:val="auto"/>
          <w:sz w:val="24"/>
          <w:szCs w:val="24"/>
        </w:rPr>
      </w:pPr>
      <w:r w:rsidRPr="0031049C">
        <w:rPr>
          <w:rFonts w:ascii="Times New Roman" w:hAnsi="Times New Roman" w:cs="Times New Roman"/>
          <w:color w:val="auto"/>
          <w:sz w:val="24"/>
          <w:szCs w:val="24"/>
        </w:rPr>
        <w:t>IV.3</w:t>
      </w:r>
      <w:r w:rsidR="00EE540D" w:rsidRPr="0031049C">
        <w:rPr>
          <w:rFonts w:ascii="Times New Roman" w:hAnsi="Times New Roman" w:cs="Times New Roman"/>
          <w:color w:val="auto"/>
          <w:sz w:val="24"/>
          <w:szCs w:val="24"/>
        </w:rPr>
        <w:t xml:space="preserve"> ABAP Implementation</w:t>
      </w:r>
    </w:p>
    <w:p w14:paraId="69B01CBB" w14:textId="77777777" w:rsidR="00006BE8" w:rsidRPr="0031049C" w:rsidRDefault="00006BE8" w:rsidP="00006BE8">
      <w:pPr>
        <w:rPr>
          <w:i/>
          <w:sz w:val="24"/>
          <w:szCs w:val="24"/>
        </w:rPr>
      </w:pPr>
      <w:r w:rsidRPr="0031049C">
        <w:rPr>
          <w:i/>
          <w:sz w:val="24"/>
          <w:szCs w:val="24"/>
        </w:rPr>
        <w:t>[Outline the steps and timeline for implementing the ABAP enhancements.]</w:t>
      </w:r>
    </w:p>
    <w:p w14:paraId="244B1AE9" w14:textId="77777777" w:rsidR="00006BE8" w:rsidRPr="0031049C" w:rsidRDefault="00006BE8" w:rsidP="00006BE8">
      <w:pPr>
        <w:rPr>
          <w:i/>
          <w:sz w:val="24"/>
          <w:szCs w:val="24"/>
        </w:rPr>
      </w:pPr>
      <w:r w:rsidRPr="0031049C">
        <w:rPr>
          <w:i/>
          <w:sz w:val="24"/>
          <w:szCs w:val="24"/>
        </w:rPr>
        <w:t>[Include resource allocation, testing procedures, and deployment strategies.]</w:t>
      </w:r>
    </w:p>
    <w:p w14:paraId="7E2B9996" w14:textId="77777777" w:rsidR="00006BE8" w:rsidRPr="0031049C" w:rsidRDefault="00006BE8" w:rsidP="00006BE8">
      <w:pPr>
        <w:rPr>
          <w:sz w:val="24"/>
          <w:szCs w:val="24"/>
          <w:lang w:val="vi-VN"/>
        </w:rPr>
      </w:pPr>
    </w:p>
    <w:p w14:paraId="6DAC83F4" w14:textId="25A25468" w:rsidR="00EE540D" w:rsidRPr="0031049C" w:rsidRDefault="00736999" w:rsidP="00736999">
      <w:pPr>
        <w:pStyle w:val="Heading2"/>
        <w:rPr>
          <w:rFonts w:ascii="Times New Roman" w:hAnsi="Times New Roman" w:cs="Times New Roman"/>
          <w:color w:val="auto"/>
          <w:sz w:val="24"/>
          <w:szCs w:val="24"/>
        </w:rPr>
      </w:pPr>
      <w:r w:rsidRPr="0031049C">
        <w:rPr>
          <w:rFonts w:ascii="Times New Roman" w:hAnsi="Times New Roman" w:cs="Times New Roman"/>
          <w:color w:val="auto"/>
          <w:sz w:val="24"/>
          <w:szCs w:val="24"/>
        </w:rPr>
        <w:t>IV.4</w:t>
      </w:r>
      <w:r w:rsidR="00EE540D" w:rsidRPr="0031049C">
        <w:rPr>
          <w:rFonts w:ascii="Times New Roman" w:hAnsi="Times New Roman" w:cs="Times New Roman"/>
          <w:color w:val="auto"/>
          <w:sz w:val="24"/>
          <w:szCs w:val="24"/>
        </w:rPr>
        <w:t>. SAP Requirements Appendix</w:t>
      </w:r>
    </w:p>
    <w:p w14:paraId="66BB873F" w14:textId="77777777" w:rsidR="00006BE8" w:rsidRPr="0031049C" w:rsidRDefault="00006BE8" w:rsidP="00006BE8">
      <w:pPr>
        <w:rPr>
          <w:i/>
          <w:sz w:val="24"/>
          <w:szCs w:val="24"/>
        </w:rPr>
      </w:pPr>
      <w:r w:rsidRPr="0031049C">
        <w:rPr>
          <w:i/>
          <w:sz w:val="24"/>
          <w:szCs w:val="24"/>
        </w:rPr>
        <w:t>[List out other requirements, appendix information etc. in this part]</w:t>
      </w:r>
    </w:p>
    <w:p w14:paraId="0E4F0E26" w14:textId="2DAB55E3" w:rsidR="00EE540D" w:rsidRPr="0031049C" w:rsidRDefault="00EE540D" w:rsidP="00736999">
      <w:pPr>
        <w:pStyle w:val="Heading3"/>
        <w:rPr>
          <w:rFonts w:ascii="Times New Roman" w:hAnsi="Times New Roman" w:cs="Times New Roman"/>
          <w:color w:val="auto"/>
          <w:sz w:val="24"/>
          <w:szCs w:val="24"/>
          <w:lang w:eastAsia="en-GB"/>
        </w:rPr>
      </w:pPr>
      <w:r w:rsidRPr="0031049C">
        <w:rPr>
          <w:rFonts w:ascii="Times New Roman" w:hAnsi="Times New Roman" w:cs="Times New Roman"/>
          <w:color w:val="auto"/>
          <w:sz w:val="24"/>
          <w:szCs w:val="24"/>
          <w:lang w:eastAsia="en-GB"/>
        </w:rPr>
        <w:t>IV.</w:t>
      </w:r>
      <w:r w:rsidR="00736999" w:rsidRPr="0031049C">
        <w:rPr>
          <w:rFonts w:ascii="Times New Roman" w:hAnsi="Times New Roman" w:cs="Times New Roman"/>
          <w:color w:val="auto"/>
          <w:sz w:val="24"/>
          <w:szCs w:val="24"/>
          <w:lang w:eastAsia="en-GB"/>
        </w:rPr>
        <w:t>4</w:t>
      </w:r>
      <w:r w:rsidR="00C63789" w:rsidRPr="0031049C">
        <w:rPr>
          <w:rFonts w:ascii="Times New Roman" w:hAnsi="Times New Roman" w:cs="Times New Roman"/>
          <w:color w:val="auto"/>
          <w:sz w:val="24"/>
          <w:szCs w:val="24"/>
          <w:lang w:eastAsia="en-GB"/>
        </w:rPr>
        <w:t>.1</w:t>
      </w:r>
      <w:r w:rsidRPr="0031049C">
        <w:rPr>
          <w:rFonts w:ascii="Times New Roman" w:hAnsi="Times New Roman" w:cs="Times New Roman"/>
          <w:color w:val="auto"/>
          <w:sz w:val="24"/>
          <w:szCs w:val="24"/>
          <w:lang w:eastAsia="en-GB"/>
        </w:rPr>
        <w:t>. Business Rules</w:t>
      </w:r>
    </w:p>
    <w:p w14:paraId="1A0265C2" w14:textId="657F9D50" w:rsidR="00006BE8" w:rsidRDefault="00006BE8" w:rsidP="00006BE8">
      <w:pPr>
        <w:spacing w:after="60"/>
        <w:rPr>
          <w:i/>
          <w:sz w:val="24"/>
          <w:szCs w:val="24"/>
        </w:rPr>
      </w:pPr>
      <w:r w:rsidRPr="00421DB9">
        <w:rPr>
          <w:i/>
          <w:sz w:val="24"/>
          <w:szCs w:val="24"/>
        </w:rPr>
        <w:t>[Provide common business rules that you must follow.]</w:t>
      </w:r>
    </w:p>
    <w:p w14:paraId="6BC2ED76" w14:textId="77777777" w:rsidR="00EE75EC" w:rsidRPr="00421DB9" w:rsidRDefault="00EE75EC" w:rsidP="00006BE8">
      <w:pPr>
        <w:spacing w:after="60"/>
        <w:rPr>
          <w:i/>
          <w:sz w:val="24"/>
          <w:szCs w:val="24"/>
        </w:rPr>
      </w:pPr>
    </w:p>
    <w:p w14:paraId="09DE7E95" w14:textId="4D818574" w:rsidR="00EE540D" w:rsidRPr="0031049C" w:rsidRDefault="00EE540D" w:rsidP="00736999">
      <w:pPr>
        <w:pStyle w:val="Heading3"/>
        <w:rPr>
          <w:rFonts w:ascii="Times New Roman" w:hAnsi="Times New Roman" w:cs="Times New Roman"/>
          <w:color w:val="auto"/>
          <w:sz w:val="24"/>
          <w:szCs w:val="24"/>
          <w:lang w:eastAsia="en-GB"/>
        </w:rPr>
      </w:pPr>
      <w:r w:rsidRPr="0031049C">
        <w:rPr>
          <w:rFonts w:ascii="Times New Roman" w:hAnsi="Times New Roman" w:cs="Times New Roman"/>
          <w:color w:val="auto"/>
          <w:sz w:val="24"/>
          <w:szCs w:val="24"/>
          <w:lang w:eastAsia="en-GB"/>
        </w:rPr>
        <w:lastRenderedPageBreak/>
        <w:t>IV.</w:t>
      </w:r>
      <w:r w:rsidR="00736999" w:rsidRPr="0031049C">
        <w:rPr>
          <w:rFonts w:ascii="Times New Roman" w:hAnsi="Times New Roman" w:cs="Times New Roman"/>
          <w:color w:val="auto"/>
          <w:sz w:val="24"/>
          <w:szCs w:val="24"/>
          <w:lang w:eastAsia="en-GB"/>
        </w:rPr>
        <w:t>4</w:t>
      </w:r>
      <w:r w:rsidR="00C63789" w:rsidRPr="0031049C">
        <w:rPr>
          <w:rFonts w:ascii="Times New Roman" w:hAnsi="Times New Roman" w:cs="Times New Roman"/>
          <w:color w:val="auto"/>
          <w:sz w:val="24"/>
          <w:szCs w:val="24"/>
          <w:lang w:eastAsia="en-GB"/>
        </w:rPr>
        <w:t>.2</w:t>
      </w:r>
      <w:r w:rsidRPr="0031049C">
        <w:rPr>
          <w:rFonts w:ascii="Times New Roman" w:hAnsi="Times New Roman" w:cs="Times New Roman"/>
          <w:color w:val="auto"/>
          <w:sz w:val="24"/>
          <w:szCs w:val="24"/>
          <w:lang w:eastAsia="en-GB"/>
        </w:rPr>
        <w:t>. Common Requirements</w:t>
      </w:r>
    </w:p>
    <w:p w14:paraId="58E93311" w14:textId="3377E4FE" w:rsidR="00421DB9" w:rsidRPr="0031049C" w:rsidRDefault="00421DB9" w:rsidP="00421DB9">
      <w:pPr>
        <w:spacing w:after="60"/>
        <w:rPr>
          <w:i/>
          <w:sz w:val="24"/>
          <w:szCs w:val="24"/>
        </w:rPr>
      </w:pPr>
      <w:r w:rsidRPr="0031049C">
        <w:rPr>
          <w:i/>
          <w:sz w:val="24"/>
          <w:szCs w:val="24"/>
        </w:rPr>
        <w:t>[</w:t>
      </w:r>
      <w:r w:rsidR="00CF2737" w:rsidRPr="0031049C">
        <w:rPr>
          <w:i/>
          <w:sz w:val="24"/>
          <w:szCs w:val="24"/>
        </w:rPr>
        <w:t xml:space="preserve">This is </w:t>
      </w:r>
      <w:proofErr w:type="gramStart"/>
      <w:r w:rsidR="00CF2737" w:rsidRPr="0031049C">
        <w:rPr>
          <w:i/>
          <w:sz w:val="24"/>
          <w:szCs w:val="24"/>
        </w:rPr>
        <w:t>an optional</w:t>
      </w:r>
      <w:proofErr w:type="gramEnd"/>
      <w:r w:rsidR="00CF2737" w:rsidRPr="0031049C">
        <w:rPr>
          <w:i/>
          <w:sz w:val="24"/>
          <w:szCs w:val="24"/>
        </w:rPr>
        <w:t xml:space="preserve"> information</w:t>
      </w:r>
      <w:r w:rsidRPr="0031049C">
        <w:rPr>
          <w:i/>
          <w:sz w:val="24"/>
          <w:szCs w:val="24"/>
        </w:rPr>
        <w:t>]</w:t>
      </w:r>
    </w:p>
    <w:p w14:paraId="3D9B4177" w14:textId="77777777" w:rsidR="00CF2737" w:rsidRPr="0031049C" w:rsidRDefault="00CF2737" w:rsidP="00CF2737">
      <w:pPr>
        <w:spacing w:after="60"/>
        <w:rPr>
          <w:i/>
          <w:sz w:val="24"/>
          <w:szCs w:val="24"/>
        </w:rPr>
      </w:pPr>
      <w:r w:rsidRPr="0031049C">
        <w:rPr>
          <w:i/>
          <w:sz w:val="24"/>
          <w:szCs w:val="24"/>
        </w:rPr>
        <w:t xml:space="preserve">[Technical Skills </w:t>
      </w:r>
    </w:p>
    <w:p w14:paraId="082B3EA9" w14:textId="77777777" w:rsidR="00CF2737" w:rsidRPr="0031049C" w:rsidRDefault="00CF2737" w:rsidP="00CF2737">
      <w:pPr>
        <w:spacing w:after="60"/>
        <w:rPr>
          <w:i/>
          <w:sz w:val="24"/>
          <w:szCs w:val="24"/>
        </w:rPr>
      </w:pPr>
      <w:r w:rsidRPr="0031049C">
        <w:rPr>
          <w:i/>
          <w:sz w:val="24"/>
          <w:szCs w:val="24"/>
        </w:rPr>
        <w:t xml:space="preserve">   - Proficiency in ABAP programming language.</w:t>
      </w:r>
    </w:p>
    <w:p w14:paraId="7E0F975B" w14:textId="63FEE6EB" w:rsidR="00CF2737" w:rsidRPr="0031049C" w:rsidRDefault="00CF2737" w:rsidP="00CF2737">
      <w:pPr>
        <w:spacing w:after="60"/>
        <w:rPr>
          <w:i/>
          <w:sz w:val="24"/>
          <w:szCs w:val="24"/>
        </w:rPr>
      </w:pPr>
      <w:r w:rsidRPr="0031049C">
        <w:rPr>
          <w:i/>
          <w:sz w:val="24"/>
          <w:szCs w:val="24"/>
        </w:rPr>
        <w:t xml:space="preserve">   - Understanding of SAP systems and modules (in details).</w:t>
      </w:r>
    </w:p>
    <w:p w14:paraId="372E8694" w14:textId="77777777" w:rsidR="00CF2737" w:rsidRPr="0031049C" w:rsidRDefault="00CF2737" w:rsidP="00CF2737">
      <w:pPr>
        <w:spacing w:after="60"/>
        <w:rPr>
          <w:i/>
          <w:sz w:val="24"/>
          <w:szCs w:val="24"/>
        </w:rPr>
      </w:pPr>
      <w:r w:rsidRPr="0031049C">
        <w:rPr>
          <w:i/>
          <w:sz w:val="24"/>
          <w:szCs w:val="24"/>
        </w:rPr>
        <w:t xml:space="preserve">   - Knowledge of data modeling and database concepts.</w:t>
      </w:r>
    </w:p>
    <w:p w14:paraId="0EEDB3CF" w14:textId="77777777" w:rsidR="00CF2737" w:rsidRPr="0031049C" w:rsidRDefault="00CF2737" w:rsidP="00CF2737">
      <w:pPr>
        <w:spacing w:after="60"/>
        <w:rPr>
          <w:i/>
          <w:sz w:val="24"/>
          <w:szCs w:val="24"/>
        </w:rPr>
      </w:pPr>
    </w:p>
    <w:p w14:paraId="5017D015" w14:textId="77777777" w:rsidR="00CF2737" w:rsidRPr="0031049C" w:rsidRDefault="00CF2737" w:rsidP="00CF2737">
      <w:pPr>
        <w:spacing w:after="60"/>
        <w:rPr>
          <w:i/>
          <w:sz w:val="24"/>
          <w:szCs w:val="24"/>
        </w:rPr>
      </w:pPr>
      <w:r w:rsidRPr="0031049C">
        <w:rPr>
          <w:i/>
          <w:sz w:val="24"/>
          <w:szCs w:val="24"/>
        </w:rPr>
        <w:t>SAP Development Tools</w:t>
      </w:r>
    </w:p>
    <w:p w14:paraId="3C96A533" w14:textId="62B9EFC5" w:rsidR="00CF2737" w:rsidRPr="0031049C" w:rsidRDefault="00CF2737" w:rsidP="00CF2737">
      <w:pPr>
        <w:spacing w:after="60"/>
        <w:rPr>
          <w:i/>
          <w:sz w:val="24"/>
          <w:szCs w:val="24"/>
        </w:rPr>
      </w:pPr>
      <w:r w:rsidRPr="0031049C">
        <w:rPr>
          <w:i/>
          <w:sz w:val="24"/>
          <w:szCs w:val="24"/>
        </w:rPr>
        <w:t xml:space="preserve">   - Familiarity with SAP for example NetWeaver ABAP Workbench.</w:t>
      </w:r>
    </w:p>
    <w:p w14:paraId="7A4C5AC2" w14:textId="77777777" w:rsidR="00CF2737" w:rsidRPr="0031049C" w:rsidRDefault="00CF2737" w:rsidP="00CF2737">
      <w:pPr>
        <w:spacing w:after="60"/>
        <w:rPr>
          <w:i/>
          <w:sz w:val="24"/>
          <w:szCs w:val="24"/>
        </w:rPr>
      </w:pPr>
      <w:r w:rsidRPr="0031049C">
        <w:rPr>
          <w:i/>
          <w:sz w:val="24"/>
          <w:szCs w:val="24"/>
        </w:rPr>
        <w:t xml:space="preserve">   - Ability to work with ABAP Development Tools (ABAP Editor, Debugger, etc.).</w:t>
      </w:r>
    </w:p>
    <w:p w14:paraId="14925ABF" w14:textId="4B04707A" w:rsidR="00CF2737" w:rsidRPr="0031049C" w:rsidRDefault="00CF2737" w:rsidP="00CF2737">
      <w:pPr>
        <w:spacing w:after="60"/>
        <w:rPr>
          <w:i/>
          <w:sz w:val="24"/>
          <w:szCs w:val="24"/>
        </w:rPr>
      </w:pPr>
      <w:r w:rsidRPr="0031049C">
        <w:rPr>
          <w:i/>
          <w:sz w:val="24"/>
          <w:szCs w:val="24"/>
        </w:rPr>
        <w:t xml:space="preserve">   </w:t>
      </w:r>
      <w:proofErr w:type="gramStart"/>
      <w:r w:rsidRPr="0031049C">
        <w:rPr>
          <w:i/>
          <w:sz w:val="24"/>
          <w:szCs w:val="24"/>
        </w:rPr>
        <w:t>- Knowledge of SAP Code Inspector for code quality checks.]</w:t>
      </w:r>
      <w:proofErr w:type="gramEnd"/>
    </w:p>
    <w:p w14:paraId="620B6E0D" w14:textId="77777777" w:rsidR="00EE5C32" w:rsidRPr="0031049C" w:rsidRDefault="00EE5C32" w:rsidP="00EE5C32">
      <w:pPr>
        <w:tabs>
          <w:tab w:val="left" w:pos="2088"/>
        </w:tabs>
        <w:rPr>
          <w:b/>
          <w:sz w:val="24"/>
          <w:szCs w:val="24"/>
          <w:lang w:val="vi-VN" w:eastAsia="en-GB"/>
        </w:rPr>
      </w:pPr>
    </w:p>
    <w:p w14:paraId="7A751331" w14:textId="2371987B" w:rsidR="00A8419E" w:rsidRPr="0031049C" w:rsidRDefault="00EE540D" w:rsidP="00736999">
      <w:pPr>
        <w:pStyle w:val="Heading3"/>
        <w:rPr>
          <w:rFonts w:ascii="Times New Roman" w:hAnsi="Times New Roman" w:cs="Times New Roman"/>
          <w:color w:val="auto"/>
          <w:sz w:val="24"/>
          <w:szCs w:val="24"/>
          <w:lang w:eastAsia="en-GB"/>
        </w:rPr>
      </w:pPr>
      <w:r w:rsidRPr="0031049C">
        <w:rPr>
          <w:rFonts w:ascii="Times New Roman" w:hAnsi="Times New Roman" w:cs="Times New Roman"/>
          <w:color w:val="auto"/>
          <w:sz w:val="24"/>
          <w:szCs w:val="24"/>
          <w:lang w:eastAsia="en-GB"/>
        </w:rPr>
        <w:t>IV.</w:t>
      </w:r>
      <w:r w:rsidR="00736999" w:rsidRPr="0031049C">
        <w:rPr>
          <w:rFonts w:ascii="Times New Roman" w:hAnsi="Times New Roman" w:cs="Times New Roman"/>
          <w:color w:val="auto"/>
          <w:sz w:val="24"/>
          <w:szCs w:val="24"/>
          <w:lang w:eastAsia="en-GB"/>
        </w:rPr>
        <w:t>4</w:t>
      </w:r>
      <w:r w:rsidR="00C63789" w:rsidRPr="0031049C">
        <w:rPr>
          <w:rFonts w:ascii="Times New Roman" w:hAnsi="Times New Roman" w:cs="Times New Roman"/>
          <w:color w:val="auto"/>
          <w:sz w:val="24"/>
          <w:szCs w:val="24"/>
          <w:lang w:eastAsia="en-GB"/>
        </w:rPr>
        <w:t>.3</w:t>
      </w:r>
      <w:r w:rsidRPr="0031049C">
        <w:rPr>
          <w:rFonts w:ascii="Times New Roman" w:hAnsi="Times New Roman" w:cs="Times New Roman"/>
          <w:color w:val="auto"/>
          <w:sz w:val="24"/>
          <w:szCs w:val="24"/>
          <w:lang w:eastAsia="en-GB"/>
        </w:rPr>
        <w:t>. Application Messages List</w:t>
      </w:r>
    </w:p>
    <w:p w14:paraId="49BD09CE" w14:textId="177CA116" w:rsidR="00421DB9" w:rsidRPr="0031049C" w:rsidRDefault="00421DB9" w:rsidP="00EE75EC">
      <w:pPr>
        <w:spacing w:after="60"/>
        <w:rPr>
          <w:i/>
          <w:sz w:val="24"/>
          <w:szCs w:val="24"/>
        </w:rPr>
      </w:pPr>
      <w:r w:rsidRPr="0031049C">
        <w:rPr>
          <w:i/>
          <w:sz w:val="24"/>
          <w:szCs w:val="24"/>
        </w:rPr>
        <w:t>[</w:t>
      </w:r>
      <w:r w:rsidR="00CF2737" w:rsidRPr="0031049C">
        <w:rPr>
          <w:i/>
          <w:sz w:val="24"/>
          <w:szCs w:val="24"/>
        </w:rPr>
        <w:t>Provides a table containing information about the application messages list in ABAP</w:t>
      </w:r>
      <w:r w:rsidRPr="0031049C">
        <w:rPr>
          <w:i/>
          <w:sz w:val="24"/>
          <w:szCs w:val="24"/>
        </w:rPr>
        <w:t>]</w:t>
      </w:r>
    </w:p>
    <w:p w14:paraId="233C7AAC" w14:textId="77777777" w:rsidR="00EE75EC" w:rsidRPr="0031049C" w:rsidRDefault="00EE75EC" w:rsidP="00EE75EC">
      <w:pPr>
        <w:spacing w:after="60"/>
        <w:rPr>
          <w:i/>
          <w:sz w:val="24"/>
          <w:szCs w:val="24"/>
        </w:rPr>
      </w:pPr>
    </w:p>
    <w:p w14:paraId="77644C51" w14:textId="0DC02D45" w:rsidR="00A8419E" w:rsidRPr="0031049C" w:rsidRDefault="00EE540D" w:rsidP="00736999">
      <w:pPr>
        <w:pStyle w:val="Heading3"/>
        <w:rPr>
          <w:rFonts w:ascii="Times New Roman" w:hAnsi="Times New Roman" w:cs="Times New Roman"/>
          <w:color w:val="auto"/>
          <w:sz w:val="24"/>
          <w:szCs w:val="24"/>
          <w:lang w:eastAsia="en-GB"/>
        </w:rPr>
      </w:pPr>
      <w:r w:rsidRPr="0031049C">
        <w:rPr>
          <w:rFonts w:ascii="Times New Roman" w:hAnsi="Times New Roman" w:cs="Times New Roman"/>
          <w:color w:val="auto"/>
          <w:sz w:val="24"/>
          <w:szCs w:val="24"/>
          <w:lang w:eastAsia="en-GB"/>
        </w:rPr>
        <w:t>IV.</w:t>
      </w:r>
      <w:r w:rsidR="00736999" w:rsidRPr="0031049C">
        <w:rPr>
          <w:rFonts w:ascii="Times New Roman" w:hAnsi="Times New Roman" w:cs="Times New Roman"/>
          <w:color w:val="auto"/>
          <w:sz w:val="24"/>
          <w:szCs w:val="24"/>
          <w:lang w:eastAsia="en-GB"/>
        </w:rPr>
        <w:t>4</w:t>
      </w:r>
      <w:r w:rsidR="00C63789" w:rsidRPr="0031049C">
        <w:rPr>
          <w:rFonts w:ascii="Times New Roman" w:hAnsi="Times New Roman" w:cs="Times New Roman"/>
          <w:color w:val="auto"/>
          <w:sz w:val="24"/>
          <w:szCs w:val="24"/>
          <w:lang w:eastAsia="en-GB"/>
        </w:rPr>
        <w:t>.4</w:t>
      </w:r>
      <w:r w:rsidRPr="0031049C">
        <w:rPr>
          <w:rFonts w:ascii="Times New Roman" w:hAnsi="Times New Roman" w:cs="Times New Roman"/>
          <w:color w:val="auto"/>
          <w:sz w:val="24"/>
          <w:szCs w:val="24"/>
          <w:lang w:eastAsia="en-GB"/>
        </w:rPr>
        <w:t>. Other Requirements</w:t>
      </w:r>
    </w:p>
    <w:p w14:paraId="245AC20A" w14:textId="77777777" w:rsidR="00EE5C32" w:rsidRPr="00C2253E" w:rsidRDefault="00EE5C32" w:rsidP="00EE5C32">
      <w:pPr>
        <w:tabs>
          <w:tab w:val="left" w:pos="2088"/>
        </w:tabs>
        <w:rPr>
          <w:b/>
          <w:color w:val="FF0000"/>
          <w:sz w:val="24"/>
          <w:szCs w:val="24"/>
          <w:lang w:val="vi-VN" w:eastAsia="en-GB"/>
        </w:rPr>
      </w:pPr>
    </w:p>
    <w:p w14:paraId="654BACED" w14:textId="5DD0A806" w:rsidR="00EE540D" w:rsidRPr="00C63789" w:rsidRDefault="00A8419E" w:rsidP="00C63789">
      <w:pPr>
        <w:pStyle w:val="Heading1"/>
        <w:spacing w:before="0" w:beforeAutospacing="0" w:after="0" w:afterAutospacing="0"/>
        <w:rPr>
          <w:sz w:val="24"/>
          <w:szCs w:val="24"/>
        </w:rPr>
      </w:pPr>
      <w:r w:rsidRPr="00C63789">
        <w:rPr>
          <w:sz w:val="24"/>
          <w:szCs w:val="24"/>
        </w:rPr>
        <w:t>V</w:t>
      </w:r>
      <w:r w:rsidR="00EE540D" w:rsidRPr="00C63789">
        <w:rPr>
          <w:sz w:val="24"/>
          <w:szCs w:val="24"/>
        </w:rPr>
        <w:t>. Implementation &amp; Testing</w:t>
      </w:r>
    </w:p>
    <w:p w14:paraId="2335F0B8" w14:textId="2FC311E0" w:rsidR="00EE540D" w:rsidRPr="00391C8E" w:rsidRDefault="00A8419E" w:rsidP="00A7169D">
      <w:pPr>
        <w:pStyle w:val="Heading2"/>
        <w:rPr>
          <w:rFonts w:ascii="Times New Roman" w:hAnsi="Times New Roman" w:cs="Times New Roman"/>
          <w:color w:val="000000" w:themeColor="text1"/>
          <w:sz w:val="24"/>
          <w:szCs w:val="24"/>
          <w:lang w:eastAsia="en-GB"/>
        </w:rPr>
      </w:pPr>
      <w:r w:rsidRPr="00391C8E">
        <w:rPr>
          <w:rFonts w:ascii="Times New Roman" w:hAnsi="Times New Roman" w:cs="Times New Roman"/>
          <w:color w:val="000000" w:themeColor="text1"/>
          <w:sz w:val="24"/>
          <w:szCs w:val="24"/>
          <w:lang w:eastAsia="en-GB"/>
        </w:rPr>
        <w:t>V.</w:t>
      </w:r>
      <w:r w:rsidR="00EE540D" w:rsidRPr="00391C8E">
        <w:rPr>
          <w:rFonts w:ascii="Times New Roman" w:hAnsi="Times New Roman" w:cs="Times New Roman"/>
          <w:color w:val="000000" w:themeColor="text1"/>
          <w:sz w:val="24"/>
          <w:szCs w:val="24"/>
          <w:lang w:eastAsia="en-GB"/>
        </w:rPr>
        <w:t>1. Implementation</w:t>
      </w:r>
    </w:p>
    <w:p w14:paraId="79D7AA5F" w14:textId="2C78DB3E" w:rsidR="00006BE8" w:rsidRPr="00A7169D" w:rsidRDefault="005335BD" w:rsidP="00A7169D">
      <w:pPr>
        <w:pStyle w:val="Heading3"/>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V.1.1. </w:t>
      </w:r>
      <w:r w:rsidR="00006BE8" w:rsidRPr="00A7169D">
        <w:rPr>
          <w:rFonts w:ascii="Times New Roman" w:hAnsi="Times New Roman" w:cs="Times New Roman"/>
          <w:color w:val="000000" w:themeColor="text1"/>
          <w:sz w:val="24"/>
          <w:szCs w:val="24"/>
        </w:rPr>
        <w:t>SAP Process Execution</w:t>
      </w:r>
    </w:p>
    <w:p w14:paraId="61AFF306" w14:textId="2252EF99" w:rsidR="00006BE8" w:rsidRDefault="00006BE8" w:rsidP="00421DB9">
      <w:pPr>
        <w:rPr>
          <w:i/>
          <w:sz w:val="24"/>
          <w:szCs w:val="24"/>
        </w:rPr>
      </w:pPr>
      <w:r w:rsidRPr="00421DB9">
        <w:rPr>
          <w:i/>
          <w:sz w:val="24"/>
          <w:szCs w:val="24"/>
        </w:rPr>
        <w:t>[Test your system configuration by creating purchasing transactional data.]</w:t>
      </w:r>
    </w:p>
    <w:p w14:paraId="62BE8690" w14:textId="77777777" w:rsidR="00EE75EC" w:rsidRPr="00421DB9" w:rsidRDefault="00EE75EC" w:rsidP="00421DB9">
      <w:pPr>
        <w:rPr>
          <w:i/>
          <w:sz w:val="24"/>
          <w:szCs w:val="24"/>
        </w:rPr>
      </w:pPr>
    </w:p>
    <w:p w14:paraId="360B1867" w14:textId="276DC13D" w:rsidR="00006BE8" w:rsidRPr="0031049C" w:rsidRDefault="005335BD" w:rsidP="00A7169D">
      <w:pPr>
        <w:pStyle w:val="Heading3"/>
        <w:rPr>
          <w:rFonts w:ascii="Times New Roman" w:hAnsi="Times New Roman" w:cs="Times New Roman"/>
          <w:color w:val="auto"/>
          <w:sz w:val="24"/>
          <w:szCs w:val="24"/>
        </w:rPr>
      </w:pPr>
      <w:r w:rsidRPr="0031049C">
        <w:rPr>
          <w:rFonts w:ascii="Times New Roman" w:hAnsi="Times New Roman" w:cs="Times New Roman"/>
          <w:color w:val="auto"/>
          <w:sz w:val="24"/>
          <w:szCs w:val="24"/>
        </w:rPr>
        <w:t xml:space="preserve">V.1.2. </w:t>
      </w:r>
      <w:r w:rsidR="00006BE8" w:rsidRPr="0031049C">
        <w:rPr>
          <w:rFonts w:ascii="Times New Roman" w:hAnsi="Times New Roman" w:cs="Times New Roman"/>
          <w:color w:val="auto"/>
          <w:sz w:val="24"/>
          <w:szCs w:val="24"/>
        </w:rPr>
        <w:t>Installation Guides</w:t>
      </w:r>
    </w:p>
    <w:p w14:paraId="6E6D1CA8" w14:textId="77777777" w:rsidR="00CF2737" w:rsidRPr="0031049C" w:rsidRDefault="00CF2737" w:rsidP="00CF2737">
      <w:pPr>
        <w:spacing w:after="60"/>
        <w:rPr>
          <w:i/>
          <w:sz w:val="24"/>
          <w:szCs w:val="24"/>
        </w:rPr>
      </w:pPr>
      <w:r w:rsidRPr="0031049C">
        <w:rPr>
          <w:i/>
          <w:sz w:val="24"/>
          <w:szCs w:val="24"/>
        </w:rPr>
        <w:t xml:space="preserve">[This is </w:t>
      </w:r>
      <w:proofErr w:type="gramStart"/>
      <w:r w:rsidRPr="0031049C">
        <w:rPr>
          <w:i/>
          <w:sz w:val="24"/>
          <w:szCs w:val="24"/>
        </w:rPr>
        <w:t>an optional</w:t>
      </w:r>
      <w:proofErr w:type="gramEnd"/>
      <w:r w:rsidRPr="0031049C">
        <w:rPr>
          <w:i/>
          <w:sz w:val="24"/>
          <w:szCs w:val="24"/>
        </w:rPr>
        <w:t xml:space="preserve"> information]</w:t>
      </w:r>
    </w:p>
    <w:p w14:paraId="4EE84927" w14:textId="53FD1A85" w:rsidR="00CF2737" w:rsidRPr="0031049C" w:rsidRDefault="00CF2737" w:rsidP="005B3999">
      <w:pPr>
        <w:spacing w:after="60"/>
        <w:rPr>
          <w:i/>
          <w:sz w:val="24"/>
          <w:szCs w:val="24"/>
        </w:rPr>
      </w:pPr>
      <w:r w:rsidRPr="0031049C">
        <w:rPr>
          <w:i/>
          <w:sz w:val="24"/>
          <w:szCs w:val="24"/>
        </w:rPr>
        <w:t>[Define any system requirements necessary to support the application, including the software and relevant configurations]</w:t>
      </w:r>
    </w:p>
    <w:p w14:paraId="4FF478BC" w14:textId="77777777" w:rsidR="00CF2737" w:rsidRPr="0031049C" w:rsidRDefault="00CF2737" w:rsidP="005B3999">
      <w:pPr>
        <w:spacing w:after="60"/>
        <w:rPr>
          <w:i/>
          <w:sz w:val="24"/>
          <w:szCs w:val="24"/>
        </w:rPr>
      </w:pPr>
      <w:r w:rsidRPr="0031049C">
        <w:rPr>
          <w:i/>
          <w:sz w:val="24"/>
          <w:szCs w:val="24"/>
        </w:rPr>
        <w:t>[Includes installation instructions and configuration guidelines]</w:t>
      </w:r>
    </w:p>
    <w:p w14:paraId="0FBB79BA" w14:textId="77777777" w:rsidR="00CF2737" w:rsidRPr="00421DB9" w:rsidRDefault="00CF2737" w:rsidP="00421DB9">
      <w:pPr>
        <w:rPr>
          <w:i/>
          <w:color w:val="FF0000"/>
          <w:sz w:val="24"/>
          <w:szCs w:val="24"/>
        </w:rPr>
      </w:pPr>
    </w:p>
    <w:p w14:paraId="3D516AF5" w14:textId="7D7C0BE4" w:rsidR="00006BE8" w:rsidRPr="00A7169D" w:rsidRDefault="005335BD" w:rsidP="00A7169D">
      <w:pPr>
        <w:pStyle w:val="Heading3"/>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V.1.3. </w:t>
      </w:r>
      <w:r w:rsidR="00006BE8" w:rsidRPr="00A7169D">
        <w:rPr>
          <w:rFonts w:ascii="Times New Roman" w:hAnsi="Times New Roman" w:cs="Times New Roman"/>
          <w:color w:val="000000" w:themeColor="text1"/>
          <w:sz w:val="24"/>
          <w:szCs w:val="24"/>
        </w:rPr>
        <w:t>User Manual</w:t>
      </w:r>
    </w:p>
    <w:p w14:paraId="7780FEAF" w14:textId="4C18BAFB" w:rsidR="00006BE8" w:rsidRPr="00391C8E" w:rsidRDefault="00391C8E" w:rsidP="00391C8E">
      <w:pPr>
        <w:pStyle w:val="Heading4"/>
        <w:rPr>
          <w:rFonts w:ascii="Times New Roman" w:hAnsi="Times New Roman" w:cs="Times New Roman"/>
          <w:color w:val="000000" w:themeColor="text1"/>
          <w:sz w:val="24"/>
          <w:szCs w:val="24"/>
          <w:lang w:eastAsia="en-GB"/>
        </w:rPr>
      </w:pPr>
      <w:r w:rsidRPr="00391C8E">
        <w:rPr>
          <w:rFonts w:ascii="Times New Roman" w:hAnsi="Times New Roman" w:cs="Times New Roman"/>
          <w:color w:val="000000" w:themeColor="text1"/>
          <w:sz w:val="24"/>
          <w:szCs w:val="24"/>
          <w:lang w:eastAsia="en-GB"/>
        </w:rPr>
        <w:t>V.1.</w:t>
      </w:r>
      <w:r>
        <w:rPr>
          <w:rFonts w:ascii="Times New Roman" w:hAnsi="Times New Roman" w:cs="Times New Roman"/>
          <w:color w:val="000000" w:themeColor="text1"/>
          <w:sz w:val="24"/>
          <w:szCs w:val="24"/>
          <w:lang w:eastAsia="en-GB"/>
        </w:rPr>
        <w:t>3.</w:t>
      </w:r>
      <w:r w:rsidRPr="00391C8E">
        <w:rPr>
          <w:rFonts w:ascii="Times New Roman" w:hAnsi="Times New Roman" w:cs="Times New Roman"/>
          <w:color w:val="000000" w:themeColor="text1"/>
          <w:sz w:val="24"/>
          <w:szCs w:val="24"/>
          <w:lang w:eastAsia="en-GB"/>
        </w:rPr>
        <w:t xml:space="preserve">1. </w:t>
      </w:r>
      <w:r w:rsidR="00006BE8" w:rsidRPr="00391C8E">
        <w:rPr>
          <w:rFonts w:ascii="Times New Roman" w:hAnsi="Times New Roman" w:cs="Times New Roman"/>
          <w:color w:val="000000" w:themeColor="text1"/>
          <w:sz w:val="24"/>
          <w:szCs w:val="24"/>
          <w:lang w:eastAsia="en-GB"/>
        </w:rPr>
        <w:t>Overview</w:t>
      </w:r>
    </w:p>
    <w:p w14:paraId="2AB77CEE" w14:textId="77777777" w:rsidR="00006BE8" w:rsidRPr="00421DB9" w:rsidRDefault="00006BE8" w:rsidP="00391C8E">
      <w:pPr>
        <w:rPr>
          <w:i/>
          <w:sz w:val="24"/>
          <w:szCs w:val="24"/>
        </w:rPr>
      </w:pPr>
      <w:r w:rsidRPr="00421DB9">
        <w:rPr>
          <w:i/>
          <w:sz w:val="24"/>
          <w:szCs w:val="24"/>
        </w:rPr>
        <w:t>[Descript the overview of the application and if could, insert the features workflow to help user has the overview of all the features in this application]</w:t>
      </w:r>
    </w:p>
    <w:p w14:paraId="5F7E4885" w14:textId="0837BA32" w:rsidR="00006BE8" w:rsidRPr="00421DB9" w:rsidRDefault="00391C8E" w:rsidP="00391C8E">
      <w:pPr>
        <w:pStyle w:val="Heading4"/>
        <w:rPr>
          <w:rFonts w:ascii="Times New Roman" w:hAnsi="Times New Roman" w:cs="Times New Roman"/>
          <w:color w:val="auto"/>
          <w:sz w:val="24"/>
          <w:szCs w:val="24"/>
          <w:lang w:eastAsia="en-GB"/>
        </w:rPr>
      </w:pPr>
      <w:r w:rsidRPr="00421DB9">
        <w:rPr>
          <w:rFonts w:ascii="Times New Roman" w:hAnsi="Times New Roman" w:cs="Times New Roman"/>
          <w:color w:val="auto"/>
          <w:sz w:val="24"/>
          <w:szCs w:val="24"/>
          <w:lang w:eastAsia="en-GB"/>
        </w:rPr>
        <w:t xml:space="preserve">V.1.3.2. </w:t>
      </w:r>
      <w:r w:rsidR="00006BE8" w:rsidRPr="00421DB9">
        <w:rPr>
          <w:rFonts w:ascii="Times New Roman" w:hAnsi="Times New Roman" w:cs="Times New Roman"/>
          <w:color w:val="auto"/>
          <w:sz w:val="24"/>
          <w:szCs w:val="24"/>
          <w:lang w:eastAsia="en-GB"/>
        </w:rPr>
        <w:t>Workflows</w:t>
      </w:r>
    </w:p>
    <w:p w14:paraId="0AB0F182" w14:textId="163C86CB" w:rsidR="00006BE8" w:rsidRPr="00421DB9" w:rsidRDefault="00006BE8" w:rsidP="00391C8E">
      <w:pPr>
        <w:rPr>
          <w:i/>
          <w:sz w:val="24"/>
          <w:szCs w:val="24"/>
        </w:rPr>
      </w:pPr>
      <w:r w:rsidRPr="00421DB9">
        <w:rPr>
          <w:i/>
          <w:sz w:val="24"/>
          <w:szCs w:val="24"/>
        </w:rPr>
        <w:t xml:space="preserve">[Describe the purpose of </w:t>
      </w:r>
      <w:r w:rsidRPr="00421DB9">
        <w:rPr>
          <w:i/>
          <w:sz w:val="24"/>
          <w:szCs w:val="24"/>
          <w:lang w:val="vi-VN"/>
        </w:rPr>
        <w:t>each</w:t>
      </w:r>
      <w:r w:rsidRPr="00421DB9">
        <w:rPr>
          <w:i/>
          <w:sz w:val="24"/>
          <w:szCs w:val="24"/>
        </w:rPr>
        <w:t xml:space="preserve"> workflow, draw workflow diagram and other relevant diagrams]</w:t>
      </w:r>
    </w:p>
    <w:p w14:paraId="46F0C176" w14:textId="77777777" w:rsidR="00391C8E" w:rsidRPr="00421DB9" w:rsidRDefault="00391C8E" w:rsidP="00391C8E">
      <w:pPr>
        <w:rPr>
          <w:i/>
          <w:sz w:val="24"/>
          <w:szCs w:val="24"/>
        </w:rPr>
      </w:pPr>
    </w:p>
    <w:p w14:paraId="412DBDE0" w14:textId="09A98219" w:rsidR="00006BE8" w:rsidRPr="00421DB9" w:rsidRDefault="00006BE8" w:rsidP="00391C8E">
      <w:pPr>
        <w:rPr>
          <w:i/>
          <w:sz w:val="24"/>
          <w:szCs w:val="24"/>
        </w:rPr>
      </w:pPr>
      <w:r w:rsidRPr="00421DB9">
        <w:rPr>
          <w:i/>
          <w:sz w:val="24"/>
          <w:szCs w:val="24"/>
        </w:rPr>
        <w:t>[Describe the detailed guides for the workflow by providing the brief description, step by step guides (attached with user interface) of how to use that function]</w:t>
      </w:r>
    </w:p>
    <w:p w14:paraId="59051E50" w14:textId="1D09E48A" w:rsidR="00A8419E" w:rsidRPr="00391C8E" w:rsidRDefault="00A8419E" w:rsidP="00391C8E">
      <w:pPr>
        <w:pStyle w:val="Heading2"/>
        <w:rPr>
          <w:rFonts w:ascii="Times New Roman" w:hAnsi="Times New Roman" w:cs="Times New Roman"/>
          <w:color w:val="000000" w:themeColor="text1"/>
          <w:sz w:val="24"/>
          <w:szCs w:val="24"/>
          <w:lang w:eastAsia="en-GB"/>
        </w:rPr>
      </w:pPr>
      <w:r w:rsidRPr="00391C8E">
        <w:rPr>
          <w:rFonts w:ascii="Times New Roman" w:hAnsi="Times New Roman" w:cs="Times New Roman"/>
          <w:color w:val="000000" w:themeColor="text1"/>
          <w:sz w:val="24"/>
          <w:szCs w:val="24"/>
          <w:lang w:eastAsia="en-GB"/>
        </w:rPr>
        <w:t>V.</w:t>
      </w:r>
      <w:r w:rsidR="00EE540D" w:rsidRPr="00391C8E">
        <w:rPr>
          <w:rFonts w:ascii="Times New Roman" w:hAnsi="Times New Roman" w:cs="Times New Roman"/>
          <w:color w:val="000000" w:themeColor="text1"/>
          <w:sz w:val="24"/>
          <w:szCs w:val="24"/>
          <w:lang w:eastAsia="en-GB"/>
        </w:rPr>
        <w:t xml:space="preserve">2. </w:t>
      </w:r>
      <w:r w:rsidRPr="00391C8E">
        <w:rPr>
          <w:rFonts w:ascii="Times New Roman" w:hAnsi="Times New Roman" w:cs="Times New Roman"/>
          <w:color w:val="000000" w:themeColor="text1"/>
          <w:sz w:val="24"/>
          <w:szCs w:val="24"/>
          <w:lang w:eastAsia="en-GB"/>
        </w:rPr>
        <w:t>Testing</w:t>
      </w:r>
    </w:p>
    <w:p w14:paraId="09DB8683" w14:textId="19BDA296" w:rsidR="00D72E10" w:rsidRPr="00A7169D" w:rsidRDefault="00391C8E" w:rsidP="00A7169D">
      <w:pPr>
        <w:pStyle w:val="Heading3"/>
        <w:rPr>
          <w:rFonts w:ascii="Times New Roman" w:hAnsi="Times New Roman" w:cs="Times New Roman"/>
          <w:color w:val="000000" w:themeColor="text1"/>
          <w:sz w:val="24"/>
          <w:szCs w:val="24"/>
        </w:rPr>
      </w:pPr>
      <w:bookmarkStart w:id="3" w:name="_Toc47946568"/>
      <w:bookmarkStart w:id="4" w:name="_Toc161438744"/>
      <w:r w:rsidRPr="00391C8E">
        <w:rPr>
          <w:rFonts w:ascii="Times New Roman" w:hAnsi="Times New Roman" w:cs="Times New Roman"/>
          <w:color w:val="000000" w:themeColor="text1"/>
          <w:sz w:val="24"/>
          <w:szCs w:val="24"/>
          <w:lang w:eastAsia="en-GB"/>
        </w:rPr>
        <w:t>V.2.</w:t>
      </w:r>
      <w:r>
        <w:rPr>
          <w:rFonts w:ascii="Times New Roman" w:hAnsi="Times New Roman" w:cs="Times New Roman"/>
          <w:color w:val="000000" w:themeColor="text1"/>
          <w:sz w:val="24"/>
          <w:szCs w:val="24"/>
          <w:lang w:eastAsia="en-GB"/>
        </w:rPr>
        <w:t>1.</w:t>
      </w:r>
      <w:r w:rsidR="00D72E10" w:rsidRPr="00A7169D">
        <w:rPr>
          <w:rFonts w:ascii="Times New Roman" w:hAnsi="Times New Roman" w:cs="Times New Roman"/>
          <w:color w:val="000000" w:themeColor="text1"/>
          <w:sz w:val="24"/>
          <w:szCs w:val="24"/>
        </w:rPr>
        <w:t>Test Plan</w:t>
      </w:r>
      <w:bookmarkEnd w:id="3"/>
      <w:bookmarkEnd w:id="4"/>
    </w:p>
    <w:p w14:paraId="45C40FA7" w14:textId="6D1212C3" w:rsidR="00D72E10" w:rsidRPr="00C2253E" w:rsidRDefault="00736999" w:rsidP="00736999">
      <w:pPr>
        <w:pStyle w:val="Heading4"/>
        <w:rPr>
          <w:rFonts w:ascii="Times New Roman" w:hAnsi="Times New Roman" w:cs="Times New Roman"/>
          <w:color w:val="FF0000"/>
          <w:sz w:val="24"/>
          <w:szCs w:val="24"/>
        </w:rPr>
      </w:pPr>
      <w:r w:rsidRPr="00391C8E">
        <w:rPr>
          <w:rFonts w:ascii="Times New Roman" w:hAnsi="Times New Roman" w:cs="Times New Roman"/>
          <w:color w:val="000000" w:themeColor="text1"/>
          <w:sz w:val="24"/>
          <w:szCs w:val="24"/>
          <w:lang w:eastAsia="en-GB"/>
        </w:rPr>
        <w:t>V.2.</w:t>
      </w:r>
      <w:r>
        <w:rPr>
          <w:rFonts w:ascii="Times New Roman" w:hAnsi="Times New Roman" w:cs="Times New Roman"/>
          <w:color w:val="000000" w:themeColor="text1"/>
          <w:sz w:val="24"/>
          <w:szCs w:val="24"/>
          <w:lang w:eastAsia="en-GB"/>
        </w:rPr>
        <w:t xml:space="preserve">1.1. </w:t>
      </w:r>
      <w:r w:rsidR="00D72E10" w:rsidRPr="00736999">
        <w:rPr>
          <w:rFonts w:ascii="Times New Roman" w:hAnsi="Times New Roman" w:cs="Times New Roman"/>
          <w:color w:val="000000" w:themeColor="text1"/>
          <w:sz w:val="24"/>
          <w:szCs w:val="24"/>
          <w:lang w:eastAsia="en-GB"/>
        </w:rPr>
        <w:t>Human Resources</w:t>
      </w:r>
    </w:p>
    <w:p w14:paraId="0D995F20" w14:textId="77777777" w:rsidR="00D72E10" w:rsidRPr="00421DB9" w:rsidRDefault="00D72E10" w:rsidP="00736999">
      <w:pPr>
        <w:rPr>
          <w:sz w:val="24"/>
          <w:szCs w:val="24"/>
        </w:rPr>
      </w:pPr>
      <w:r w:rsidRPr="00421DB9">
        <w:rPr>
          <w:i/>
          <w:sz w:val="24"/>
          <w:szCs w:val="24"/>
        </w:rPr>
        <w:t>[List and provide the details on roles and responsibilities of the project members who would involve in testing works]</w:t>
      </w:r>
    </w:p>
    <w:p w14:paraId="4FE2FFDA" w14:textId="04A9C1DD" w:rsidR="00D72E10" w:rsidRPr="00421DB9" w:rsidRDefault="00736999" w:rsidP="00736999">
      <w:pPr>
        <w:pStyle w:val="Heading4"/>
        <w:rPr>
          <w:rFonts w:ascii="Times New Roman" w:hAnsi="Times New Roman" w:cs="Times New Roman"/>
          <w:color w:val="auto"/>
          <w:sz w:val="24"/>
          <w:szCs w:val="24"/>
          <w:lang w:eastAsia="en-GB"/>
        </w:rPr>
      </w:pPr>
      <w:r w:rsidRPr="00421DB9">
        <w:rPr>
          <w:rFonts w:ascii="Times New Roman" w:hAnsi="Times New Roman" w:cs="Times New Roman"/>
          <w:color w:val="auto"/>
          <w:sz w:val="24"/>
          <w:szCs w:val="24"/>
          <w:lang w:eastAsia="en-GB"/>
        </w:rPr>
        <w:lastRenderedPageBreak/>
        <w:t xml:space="preserve">V.2.1.2. </w:t>
      </w:r>
      <w:r w:rsidR="00D72E10" w:rsidRPr="00421DB9">
        <w:rPr>
          <w:rFonts w:ascii="Times New Roman" w:hAnsi="Times New Roman" w:cs="Times New Roman"/>
          <w:color w:val="auto"/>
          <w:sz w:val="24"/>
          <w:szCs w:val="24"/>
          <w:lang w:eastAsia="en-GB"/>
        </w:rPr>
        <w:t>Test Environment</w:t>
      </w:r>
    </w:p>
    <w:p w14:paraId="527E34FF" w14:textId="77777777" w:rsidR="00D72E10" w:rsidRPr="00421DB9" w:rsidRDefault="00D72E10" w:rsidP="00736999">
      <w:pPr>
        <w:rPr>
          <w:sz w:val="24"/>
          <w:szCs w:val="24"/>
        </w:rPr>
      </w:pPr>
      <w:r w:rsidRPr="00421DB9">
        <w:rPr>
          <w:i/>
          <w:sz w:val="24"/>
          <w:szCs w:val="24"/>
        </w:rPr>
        <w:t>[List and provide the details about the tools (software, hardware, infrastructure) which the project would use for testing]</w:t>
      </w:r>
    </w:p>
    <w:p w14:paraId="4EC3FC91" w14:textId="02B867B0" w:rsidR="00D72E10" w:rsidRPr="00421DB9" w:rsidRDefault="00736999" w:rsidP="00736999">
      <w:pPr>
        <w:pStyle w:val="Heading3"/>
        <w:rPr>
          <w:rFonts w:ascii="Times New Roman" w:hAnsi="Times New Roman" w:cs="Times New Roman"/>
          <w:color w:val="auto"/>
          <w:sz w:val="24"/>
          <w:szCs w:val="24"/>
          <w:lang w:eastAsia="en-GB"/>
        </w:rPr>
      </w:pPr>
      <w:bookmarkStart w:id="5" w:name="_Toc47946573"/>
      <w:r w:rsidRPr="00421DB9">
        <w:rPr>
          <w:rFonts w:ascii="Times New Roman" w:hAnsi="Times New Roman" w:cs="Times New Roman"/>
          <w:color w:val="auto"/>
          <w:sz w:val="24"/>
          <w:szCs w:val="24"/>
          <w:lang w:eastAsia="en-GB"/>
        </w:rPr>
        <w:t xml:space="preserve">V.2.2. </w:t>
      </w:r>
      <w:r w:rsidR="00D72E10" w:rsidRPr="00421DB9">
        <w:rPr>
          <w:rFonts w:ascii="Times New Roman" w:hAnsi="Times New Roman" w:cs="Times New Roman"/>
          <w:color w:val="auto"/>
          <w:sz w:val="24"/>
          <w:szCs w:val="24"/>
          <w:lang w:eastAsia="en-GB"/>
        </w:rPr>
        <w:t>Test Cases</w:t>
      </w:r>
      <w:bookmarkEnd w:id="5"/>
    </w:p>
    <w:p w14:paraId="27E83EDB" w14:textId="43CA16CB" w:rsidR="00D72E10" w:rsidRPr="00421DB9" w:rsidRDefault="00D72E10" w:rsidP="00A20B25">
      <w:pPr>
        <w:rPr>
          <w:i/>
          <w:sz w:val="24"/>
          <w:szCs w:val="24"/>
        </w:rPr>
      </w:pPr>
      <w:r w:rsidRPr="00421DB9">
        <w:rPr>
          <w:i/>
          <w:sz w:val="24"/>
          <w:szCs w:val="24"/>
        </w:rPr>
        <w:t>[Prepare the details on the test cases following the provided template</w:t>
      </w:r>
      <w:bookmarkStart w:id="6" w:name="_Toc47946574"/>
      <w:r w:rsidR="00DE5303">
        <w:rPr>
          <w:i/>
          <w:sz w:val="24"/>
          <w:szCs w:val="24"/>
        </w:rPr>
        <w:t>: SAP490_Test Report Te</w:t>
      </w:r>
      <w:r w:rsidR="00DE5303" w:rsidRPr="00DE5303">
        <w:rPr>
          <w:i/>
          <w:sz w:val="24"/>
          <w:szCs w:val="24"/>
        </w:rPr>
        <w:t>mplate</w:t>
      </w:r>
      <w:r w:rsidRPr="00421DB9">
        <w:rPr>
          <w:i/>
          <w:sz w:val="24"/>
          <w:szCs w:val="24"/>
        </w:rPr>
        <w:t>]</w:t>
      </w:r>
    </w:p>
    <w:p w14:paraId="13C027E2" w14:textId="749B5427" w:rsidR="00D72E10" w:rsidRPr="00421DB9" w:rsidRDefault="00736999" w:rsidP="00736999">
      <w:pPr>
        <w:pStyle w:val="Heading3"/>
        <w:rPr>
          <w:rFonts w:ascii="Times New Roman" w:hAnsi="Times New Roman" w:cs="Times New Roman"/>
          <w:color w:val="auto"/>
          <w:sz w:val="24"/>
          <w:szCs w:val="24"/>
          <w:lang w:eastAsia="en-GB"/>
        </w:rPr>
      </w:pPr>
      <w:r w:rsidRPr="00421DB9">
        <w:rPr>
          <w:rFonts w:ascii="Times New Roman" w:hAnsi="Times New Roman" w:cs="Times New Roman"/>
          <w:color w:val="auto"/>
          <w:sz w:val="24"/>
          <w:szCs w:val="24"/>
          <w:lang w:eastAsia="en-GB"/>
        </w:rPr>
        <w:t xml:space="preserve">V.2.3. </w:t>
      </w:r>
      <w:r w:rsidR="00D72E10" w:rsidRPr="00421DB9">
        <w:rPr>
          <w:rFonts w:ascii="Times New Roman" w:hAnsi="Times New Roman" w:cs="Times New Roman"/>
          <w:color w:val="auto"/>
          <w:sz w:val="24"/>
          <w:szCs w:val="24"/>
          <w:lang w:eastAsia="en-GB"/>
        </w:rPr>
        <w:t>Test Reports</w:t>
      </w:r>
      <w:bookmarkEnd w:id="6"/>
    </w:p>
    <w:p w14:paraId="4DC6D827" w14:textId="77777777" w:rsidR="00D72E10" w:rsidRPr="00421DB9" w:rsidRDefault="00D72E10" w:rsidP="00736999">
      <w:pPr>
        <w:rPr>
          <w:i/>
          <w:sz w:val="24"/>
          <w:szCs w:val="24"/>
        </w:rPr>
      </w:pPr>
      <w:r w:rsidRPr="00421DB9">
        <w:rPr>
          <w:i/>
          <w:sz w:val="24"/>
          <w:szCs w:val="24"/>
        </w:rPr>
        <w:t>[Provide the test result, statistics and the relevant test analysis for your testing in the project]</w:t>
      </w:r>
    </w:p>
    <w:p w14:paraId="605F1BD8" w14:textId="77777777" w:rsidR="00D72E10" w:rsidRPr="00421DB9" w:rsidRDefault="00D72E10" w:rsidP="00D72E10">
      <w:pPr>
        <w:rPr>
          <w:i/>
          <w:sz w:val="24"/>
          <w:szCs w:val="24"/>
        </w:rPr>
      </w:pPr>
    </w:p>
    <w:p w14:paraId="56A3A3FA" w14:textId="1EF9EC1C" w:rsidR="00FB6BE8" w:rsidRPr="00EE5C32" w:rsidRDefault="00FB6BE8" w:rsidP="000E4F2E">
      <w:pPr>
        <w:rPr>
          <w:rFonts w:asciiTheme="majorHAnsi" w:eastAsiaTheme="majorEastAsia" w:hAnsiTheme="majorHAnsi" w:cstheme="majorBidi"/>
          <w:b/>
          <w:color w:val="FF0000"/>
          <w:sz w:val="32"/>
          <w:szCs w:val="32"/>
          <w:lang w:val="vi-VN"/>
        </w:rPr>
      </w:pPr>
    </w:p>
    <w:p w14:paraId="33091595" w14:textId="77777777" w:rsidR="000E4F2E" w:rsidRPr="008123E5" w:rsidRDefault="000E4F2E" w:rsidP="000E4F2E">
      <w:pPr>
        <w:rPr>
          <w:b/>
          <w:i/>
          <w:sz w:val="24"/>
          <w:szCs w:val="24"/>
        </w:rPr>
      </w:pPr>
    </w:p>
    <w:p w14:paraId="3309161D" w14:textId="77777777" w:rsidR="000E4F2E" w:rsidRPr="008123E5" w:rsidRDefault="000E4F2E" w:rsidP="000E4F2E">
      <w:pPr>
        <w:tabs>
          <w:tab w:val="left" w:pos="1800"/>
        </w:tabs>
        <w:ind w:left="709" w:hanging="709"/>
        <w:rPr>
          <w:sz w:val="24"/>
          <w:szCs w:val="24"/>
          <w:lang w:eastAsia="en-GB"/>
        </w:rPr>
      </w:pPr>
    </w:p>
    <w:p w14:paraId="0EE164FD" w14:textId="5B1C46C5" w:rsidR="00124180" w:rsidRPr="008123E5" w:rsidRDefault="00124180">
      <w:pPr>
        <w:rPr>
          <w:b/>
          <w:sz w:val="24"/>
          <w:szCs w:val="24"/>
        </w:rPr>
      </w:pPr>
      <w:r w:rsidRPr="008123E5">
        <w:rPr>
          <w:b/>
          <w:sz w:val="24"/>
          <w:szCs w:val="24"/>
        </w:rPr>
        <w:br w:type="page"/>
      </w:r>
    </w:p>
    <w:p w14:paraId="66D3D38C" w14:textId="77777777" w:rsidR="00025606" w:rsidRPr="008123E5" w:rsidRDefault="00025606" w:rsidP="00106E3B">
      <w:pPr>
        <w:jc w:val="center"/>
        <w:rPr>
          <w:b/>
          <w:sz w:val="24"/>
          <w:szCs w:val="24"/>
        </w:rPr>
      </w:pPr>
    </w:p>
    <w:p w14:paraId="33091623" w14:textId="5A71AF11" w:rsidR="00F635BA" w:rsidRPr="008123E5" w:rsidRDefault="008F2220" w:rsidP="00106E3B">
      <w:pPr>
        <w:jc w:val="center"/>
        <w:rPr>
          <w:b/>
          <w:szCs w:val="24"/>
        </w:rPr>
      </w:pPr>
      <w:r>
        <w:rPr>
          <w:b/>
          <w:szCs w:val="24"/>
        </w:rPr>
        <w:t>PHỤ LỤC III</w:t>
      </w:r>
    </w:p>
    <w:p w14:paraId="1D40990D" w14:textId="77777777" w:rsidR="00BB3DBE" w:rsidRPr="008123E5" w:rsidRDefault="00BB3DBE" w:rsidP="00106E3B">
      <w:pPr>
        <w:jc w:val="center"/>
        <w:rPr>
          <w:b/>
          <w:szCs w:val="24"/>
        </w:rPr>
      </w:pPr>
    </w:p>
    <w:p w14:paraId="33091624" w14:textId="77777777" w:rsidR="00F635BA" w:rsidRPr="008123E5" w:rsidRDefault="00F635BA" w:rsidP="00106E3B">
      <w:pPr>
        <w:jc w:val="center"/>
        <w:rPr>
          <w:b/>
          <w:sz w:val="24"/>
          <w:szCs w:val="24"/>
        </w:rPr>
      </w:pPr>
      <w:r w:rsidRPr="008123E5">
        <w:rPr>
          <w:b/>
          <w:sz w:val="24"/>
          <w:szCs w:val="24"/>
        </w:rPr>
        <w:t>TRANG BÌA (TITLE PAGE)</w:t>
      </w:r>
    </w:p>
    <w:p w14:paraId="33091625" w14:textId="77777777" w:rsidR="001819B5" w:rsidRPr="008123E5" w:rsidRDefault="001819B5" w:rsidP="00106E3B">
      <w:pPr>
        <w:jc w:val="center"/>
        <w:rPr>
          <w:b/>
          <w:bCs/>
          <w:sz w:val="24"/>
          <w:szCs w:val="24"/>
          <w:u w:val="single"/>
          <w:lang w:val="fr-FR"/>
        </w:rPr>
      </w:pPr>
    </w:p>
    <w:p w14:paraId="33091627" w14:textId="77777777" w:rsidR="001819B5" w:rsidRPr="008123E5" w:rsidRDefault="00314221" w:rsidP="00652663">
      <w:pPr>
        <w:spacing w:before="20" w:after="20"/>
        <w:rPr>
          <w:bCs/>
          <w:sz w:val="24"/>
          <w:szCs w:val="24"/>
          <w:lang w:val="fr-FR"/>
        </w:rPr>
      </w:pPr>
      <w:r w:rsidRPr="008123E5">
        <w:rPr>
          <w:bCs/>
          <w:noProof/>
          <w:sz w:val="24"/>
          <w:szCs w:val="24"/>
        </w:rPr>
        <mc:AlternateContent>
          <mc:Choice Requires="wps">
            <w:drawing>
              <wp:anchor distT="0" distB="0" distL="114300" distR="114300" simplePos="0" relativeHeight="251655680" behindDoc="0" locked="0" layoutInCell="1" allowOverlap="1" wp14:anchorId="33091A89" wp14:editId="33091A8A">
                <wp:simplePos x="0" y="0"/>
                <wp:positionH relativeFrom="column">
                  <wp:posOffset>88900</wp:posOffset>
                </wp:positionH>
                <wp:positionV relativeFrom="paragraph">
                  <wp:posOffset>21590</wp:posOffset>
                </wp:positionV>
                <wp:extent cx="5956300" cy="8482330"/>
                <wp:effectExtent l="0" t="0" r="6350" b="0"/>
                <wp:wrapNone/>
                <wp:docPr id="3" name="Rectangle 2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956300" cy="8482330"/>
                        </a:xfrm>
                        <a:prstGeom prst="rect">
                          <a:avLst/>
                        </a:prstGeom>
                        <a:solidFill>
                          <a:srgbClr val="FFFFFF"/>
                        </a:solidFill>
                        <a:ln w="9525">
                          <a:solidFill>
                            <a:srgbClr val="000000"/>
                          </a:solidFill>
                          <a:miter lim="800000"/>
                          <a:headEnd/>
                          <a:tailEnd/>
                        </a:ln>
                      </wps:spPr>
                      <wps:txbx>
                        <w:txbxContent>
                          <w:p w14:paraId="33091A9D" w14:textId="77777777" w:rsidR="0031049C" w:rsidRDefault="0031049C" w:rsidP="001819B5">
                            <w:pPr>
                              <w:jc w:val="center"/>
                              <w:rPr>
                                <w:b/>
                              </w:rPr>
                            </w:pPr>
                          </w:p>
                          <w:p w14:paraId="33091A9E" w14:textId="77777777" w:rsidR="0031049C" w:rsidRDefault="0031049C" w:rsidP="001819B5">
                            <w:pPr>
                              <w:jc w:val="center"/>
                              <w:rPr>
                                <w:b/>
                              </w:rPr>
                            </w:pPr>
                          </w:p>
                          <w:p w14:paraId="33091A9F" w14:textId="77777777" w:rsidR="0031049C" w:rsidRDefault="0031049C" w:rsidP="001819B5">
                            <w:pPr>
                              <w:jc w:val="center"/>
                              <w:rPr>
                                <w:b/>
                              </w:rPr>
                            </w:pPr>
                            <w:r>
                              <w:rPr>
                                <w:b/>
                                <w:noProof/>
                              </w:rPr>
                              <w:drawing>
                                <wp:inline distT="0" distB="0" distL="0" distR="0" wp14:anchorId="33091ABA" wp14:editId="33091ABB">
                                  <wp:extent cx="3246967" cy="561975"/>
                                  <wp:effectExtent l="1905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246967" cy="561975"/>
                                          </a:xfrm>
                                          <a:prstGeom prst="rect">
                                            <a:avLst/>
                                          </a:prstGeom>
                                          <a:noFill/>
                                          <a:ln>
                                            <a:noFill/>
                                          </a:ln>
                                        </pic:spPr>
                                      </pic:pic>
                                    </a:graphicData>
                                  </a:graphic>
                                </wp:inline>
                              </w:drawing>
                            </w:r>
                          </w:p>
                          <w:p w14:paraId="33091AA0" w14:textId="77777777" w:rsidR="0031049C" w:rsidRDefault="0031049C" w:rsidP="001819B5">
                            <w:pPr>
                              <w:jc w:val="center"/>
                              <w:rPr>
                                <w:b/>
                              </w:rPr>
                            </w:pPr>
                          </w:p>
                          <w:p w14:paraId="33091AA1" w14:textId="77777777" w:rsidR="0031049C" w:rsidRDefault="0031049C" w:rsidP="001819B5">
                            <w:pPr>
                              <w:jc w:val="center"/>
                              <w:rPr>
                                <w:b/>
                              </w:rPr>
                            </w:pPr>
                          </w:p>
                          <w:p w14:paraId="33091AA2" w14:textId="77777777" w:rsidR="0031049C" w:rsidRDefault="0031049C" w:rsidP="00006B65">
                            <w:pPr>
                              <w:spacing w:line="360" w:lineRule="auto"/>
                              <w:rPr>
                                <w:b/>
                              </w:rPr>
                            </w:pPr>
                          </w:p>
                          <w:p w14:paraId="33091AA3" w14:textId="77777777" w:rsidR="0031049C" w:rsidRDefault="0031049C" w:rsidP="001819B5">
                            <w:pPr>
                              <w:spacing w:line="360" w:lineRule="auto"/>
                              <w:jc w:val="center"/>
                              <w:rPr>
                                <w:b/>
                              </w:rPr>
                            </w:pPr>
                          </w:p>
                          <w:p w14:paraId="33091AA4" w14:textId="77777777" w:rsidR="0031049C" w:rsidRPr="00080B61" w:rsidRDefault="0031049C" w:rsidP="00D66A19">
                            <w:pPr>
                              <w:spacing w:line="360" w:lineRule="auto"/>
                              <w:jc w:val="center"/>
                              <w:rPr>
                                <w:b/>
                                <w:sz w:val="32"/>
                              </w:rPr>
                            </w:pPr>
                            <w:r w:rsidRPr="00080B61">
                              <w:rPr>
                                <w:b/>
                                <w:sz w:val="32"/>
                              </w:rPr>
                              <w:t>Topic</w:t>
                            </w:r>
                            <w:proofErr w:type="gramStart"/>
                            <w:r w:rsidRPr="00080B61">
                              <w:rPr>
                                <w:b/>
                                <w:sz w:val="32"/>
                              </w:rPr>
                              <w:t>:…………………</w:t>
                            </w:r>
                            <w:proofErr w:type="gramEnd"/>
                          </w:p>
                          <w:p w14:paraId="33091AA6" w14:textId="77777777" w:rsidR="0031049C" w:rsidRDefault="0031049C" w:rsidP="00D66A19">
                            <w:pPr>
                              <w:jc w:val="center"/>
                              <w:rPr>
                                <w:b/>
                                <w:sz w:val="26"/>
                              </w:rPr>
                            </w:pPr>
                          </w:p>
                          <w:p w14:paraId="33091AA7" w14:textId="77777777" w:rsidR="0031049C" w:rsidRDefault="0031049C" w:rsidP="00D66A19">
                            <w:pPr>
                              <w:jc w:val="center"/>
                              <w:rPr>
                                <w:b/>
                              </w:rPr>
                            </w:pPr>
                            <w:r>
                              <w:rPr>
                                <w:b/>
                                <w:sz w:val="26"/>
                              </w:rPr>
                              <w:t xml:space="preserve">Student </w:t>
                            </w:r>
                            <w:r>
                              <w:rPr>
                                <w:b/>
                              </w:rPr>
                              <w:t>name (ID):</w:t>
                            </w:r>
                          </w:p>
                          <w:p w14:paraId="33091AA8" w14:textId="77777777" w:rsidR="0031049C" w:rsidRDefault="0031049C" w:rsidP="001819B5">
                            <w:pPr>
                              <w:spacing w:line="360" w:lineRule="auto"/>
                              <w:jc w:val="center"/>
                              <w:rPr>
                                <w:b/>
                              </w:rPr>
                            </w:pPr>
                            <w:r w:rsidRPr="00D66A19">
                              <w:rPr>
                                <w:b/>
                              </w:rPr>
                              <w:t>…………………………………</w:t>
                            </w:r>
                          </w:p>
                          <w:p w14:paraId="33091AA9" w14:textId="77777777" w:rsidR="0031049C" w:rsidRDefault="0031049C" w:rsidP="00D66A19">
                            <w:pPr>
                              <w:spacing w:line="360" w:lineRule="auto"/>
                              <w:jc w:val="center"/>
                              <w:rPr>
                                <w:b/>
                              </w:rPr>
                            </w:pPr>
                            <w:r w:rsidRPr="00D66A19">
                              <w:rPr>
                                <w:b/>
                              </w:rPr>
                              <w:t>…………………………………</w:t>
                            </w:r>
                          </w:p>
                          <w:p w14:paraId="33091AAA" w14:textId="77777777" w:rsidR="0031049C" w:rsidRDefault="0031049C" w:rsidP="00D66A19">
                            <w:pPr>
                              <w:spacing w:line="360" w:lineRule="auto"/>
                              <w:jc w:val="center"/>
                              <w:rPr>
                                <w:b/>
                              </w:rPr>
                            </w:pPr>
                            <w:r w:rsidRPr="00D66A19">
                              <w:rPr>
                                <w:b/>
                              </w:rPr>
                              <w:t>…………………………………</w:t>
                            </w:r>
                          </w:p>
                          <w:p w14:paraId="33091AAB" w14:textId="77777777" w:rsidR="0031049C" w:rsidRDefault="0031049C" w:rsidP="00D66A19">
                            <w:pPr>
                              <w:spacing w:line="360" w:lineRule="auto"/>
                              <w:jc w:val="center"/>
                              <w:rPr>
                                <w:b/>
                              </w:rPr>
                            </w:pPr>
                            <w:r w:rsidRPr="00D66A19">
                              <w:rPr>
                                <w:b/>
                              </w:rPr>
                              <w:t>…………………………………</w:t>
                            </w:r>
                          </w:p>
                          <w:p w14:paraId="33091AAC" w14:textId="48D2C1A4" w:rsidR="0031049C" w:rsidRDefault="0031049C" w:rsidP="006C2DA1">
                            <w:pPr>
                              <w:spacing w:line="360" w:lineRule="auto"/>
                              <w:rPr>
                                <w:b/>
                              </w:rPr>
                            </w:pPr>
                            <w:r>
                              <w:rPr>
                                <w:b/>
                              </w:rPr>
                              <w:tab/>
                            </w:r>
                            <w:r>
                              <w:rPr>
                                <w:b/>
                              </w:rPr>
                              <w:tab/>
                            </w:r>
                            <w:r>
                              <w:rPr>
                                <w:b/>
                              </w:rPr>
                              <w:tab/>
                            </w:r>
                            <w:r>
                              <w:rPr>
                                <w:b/>
                              </w:rPr>
                              <w:tab/>
                            </w:r>
                            <w:r>
                              <w:rPr>
                                <w:b/>
                              </w:rPr>
                              <w:tab/>
                              <w:t>Supervisor</w:t>
                            </w:r>
                            <w:r>
                              <w:rPr>
                                <w:b/>
                                <w:lang w:val="vi-VN"/>
                              </w:rPr>
                              <w:t>s</w:t>
                            </w:r>
                            <w:r>
                              <w:rPr>
                                <w:b/>
                              </w:rPr>
                              <w:t xml:space="preserve">: </w:t>
                            </w:r>
                          </w:p>
                          <w:p w14:paraId="33091AAD" w14:textId="77777777" w:rsidR="0031049C" w:rsidRDefault="0031049C" w:rsidP="001819B5">
                            <w:pPr>
                              <w:spacing w:line="360" w:lineRule="auto"/>
                              <w:jc w:val="both"/>
                            </w:pPr>
                            <w:r>
                              <w:tab/>
                            </w:r>
                          </w:p>
                          <w:p w14:paraId="33091AAE" w14:textId="77777777" w:rsidR="0031049C" w:rsidRDefault="0031049C" w:rsidP="001819B5">
                            <w:pPr>
                              <w:spacing w:line="360" w:lineRule="auto"/>
                              <w:jc w:val="both"/>
                            </w:pPr>
                          </w:p>
                          <w:p w14:paraId="33091AAF" w14:textId="77777777" w:rsidR="0031049C" w:rsidRDefault="0031049C" w:rsidP="001819B5">
                            <w:pPr>
                              <w:spacing w:line="360" w:lineRule="auto"/>
                              <w:jc w:val="both"/>
                            </w:pPr>
                          </w:p>
                          <w:p w14:paraId="33091AB0" w14:textId="77777777" w:rsidR="0031049C" w:rsidRDefault="0031049C" w:rsidP="001819B5">
                            <w:pPr>
                              <w:spacing w:line="360" w:lineRule="auto"/>
                              <w:jc w:val="both"/>
                            </w:pPr>
                          </w:p>
                          <w:p w14:paraId="33091AB1" w14:textId="77777777" w:rsidR="0031049C" w:rsidRDefault="0031049C" w:rsidP="001819B5">
                            <w:pPr>
                              <w:spacing w:line="360" w:lineRule="auto"/>
                              <w:jc w:val="both"/>
                            </w:pPr>
                          </w:p>
                          <w:p w14:paraId="33091AB2" w14:textId="77777777" w:rsidR="0031049C" w:rsidRDefault="0031049C" w:rsidP="001819B5">
                            <w:pPr>
                              <w:spacing w:line="360" w:lineRule="auto"/>
                              <w:jc w:val="both"/>
                            </w:pPr>
                          </w:p>
                          <w:p w14:paraId="33091AB3" w14:textId="77777777" w:rsidR="0031049C" w:rsidRDefault="0031049C" w:rsidP="001819B5">
                            <w:pPr>
                              <w:spacing w:line="360" w:lineRule="auto"/>
                              <w:jc w:val="center"/>
                              <w:rPr>
                                <w:b/>
                                <w:sz w:val="26"/>
                              </w:rPr>
                            </w:pPr>
                          </w:p>
                          <w:p w14:paraId="33091AB4" w14:textId="77777777" w:rsidR="0031049C" w:rsidRDefault="0031049C" w:rsidP="001819B5">
                            <w:pPr>
                              <w:spacing w:line="360" w:lineRule="auto"/>
                              <w:jc w:val="center"/>
                              <w:rPr>
                                <w:b/>
                                <w:sz w:val="26"/>
                              </w:rPr>
                            </w:pPr>
                          </w:p>
                          <w:p w14:paraId="33091AB5" w14:textId="77777777" w:rsidR="0031049C" w:rsidRDefault="0031049C" w:rsidP="00D66A19">
                            <w:pPr>
                              <w:spacing w:line="360" w:lineRule="auto"/>
                              <w:rPr>
                                <w:b/>
                                <w:sz w:val="26"/>
                              </w:rPr>
                            </w:pPr>
                          </w:p>
                          <w:p w14:paraId="33091AB6" w14:textId="77777777" w:rsidR="0031049C" w:rsidRDefault="0031049C" w:rsidP="00D66A19">
                            <w:pPr>
                              <w:spacing w:line="360" w:lineRule="auto"/>
                              <w:rPr>
                                <w:b/>
                                <w:sz w:val="26"/>
                              </w:rPr>
                            </w:pPr>
                          </w:p>
                          <w:p w14:paraId="33091AB7" w14:textId="77777777" w:rsidR="0031049C" w:rsidRDefault="0031049C" w:rsidP="00D66A19">
                            <w:pPr>
                              <w:spacing w:line="360" w:lineRule="auto"/>
                              <w:rPr>
                                <w:b/>
                                <w:sz w:val="26"/>
                              </w:rPr>
                            </w:pPr>
                          </w:p>
                          <w:p w14:paraId="33091AB8" w14:textId="732E8EF0" w:rsidR="0031049C" w:rsidRPr="00080B61" w:rsidRDefault="0031049C" w:rsidP="001819B5">
                            <w:pPr>
                              <w:spacing w:line="360" w:lineRule="auto"/>
                              <w:jc w:val="center"/>
                              <w:rPr>
                                <w:b/>
                                <w:i/>
                                <w:sz w:val="26"/>
                              </w:rPr>
                            </w:pPr>
                            <w:r>
                              <w:rPr>
                                <w:b/>
                                <w:i/>
                                <w:sz w:val="26"/>
                              </w:rPr>
                              <w:t>FPT University</w:t>
                            </w:r>
                            <w:r w:rsidRPr="00080B61">
                              <w:rPr>
                                <w:b/>
                                <w:i/>
                                <w:sz w:val="26"/>
                              </w:rPr>
                              <w:t>, year</w:t>
                            </w:r>
                          </w:p>
                          <w:p w14:paraId="33091AB9" w14:textId="77777777" w:rsidR="0031049C" w:rsidRPr="002404E6" w:rsidRDefault="0031049C" w:rsidP="001819B5">
                            <w:pPr>
                              <w:spacing w:line="360" w:lineRule="auto"/>
                              <w:jc w:val="both"/>
                              <w:rPr>
                                <w:u w:val="single"/>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26" o:spid="_x0000_s1026" style="position:absolute;margin-left:7pt;margin-top:1.7pt;width:469pt;height:667.9pt;z-index:251655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">
                <v:path arrowok="t"/>
                <v:textbox>
                  <w:txbxContent>
                    <w:p w14:paraId="33091A9D" w14:textId="77777777" w:rsidR="00F33D9C" w:rsidRDefault="00F33D9C" w:rsidP="001819B5">
                      <w:pPr>
                        <w:jc w:val="center"/>
                        <w:rPr>
                          <w:b/>
                        </w:rPr>
                      </w:pPr>
                    </w:p>
                    <w:p w14:paraId="33091A9E" w14:textId="77777777" w:rsidR="00F33D9C" w:rsidRDefault="00F33D9C" w:rsidP="001819B5">
                      <w:pPr>
                        <w:jc w:val="center"/>
                        <w:rPr>
                          <w:b/>
                        </w:rPr>
                      </w:pPr>
                    </w:p>
                    <w:p w14:paraId="33091A9F" w14:textId="77777777" w:rsidR="00F33D9C" w:rsidRDefault="00F33D9C" w:rsidP="001819B5">
                      <w:pPr>
                        <w:jc w:val="center"/>
                        <w:rPr>
                          <w:b/>
                        </w:rPr>
                      </w:pPr>
                      <w:r>
                        <w:rPr>
                          <w:b/>
                          <w:noProof/>
                        </w:rPr>
                        <w:drawing>
                          <wp:inline distT="0" distB="0" distL="0" distR="0" wp14:anchorId="33091ABA" wp14:editId="33091ABB">
                            <wp:extent cx="3246967" cy="561975"/>
                            <wp:effectExtent l="1905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246967" cy="561975"/>
                                    </a:xfrm>
                                    <a:prstGeom prst="rect">
                                      <a:avLst/>
                                    </a:prstGeom>
                                    <a:noFill/>
                                    <a:ln>
                                      <a:noFill/>
                                    </a:ln>
                                  </pic:spPr>
                                </pic:pic>
                              </a:graphicData>
                            </a:graphic>
                          </wp:inline>
                        </w:drawing>
                      </w:r>
                    </w:p>
                    <w:p w14:paraId="33091AA0" w14:textId="77777777" w:rsidR="00F33D9C" w:rsidRDefault="00F33D9C" w:rsidP="001819B5">
                      <w:pPr>
                        <w:jc w:val="center"/>
                        <w:rPr>
                          <w:b/>
                        </w:rPr>
                      </w:pPr>
                    </w:p>
                    <w:p w14:paraId="33091AA1" w14:textId="77777777" w:rsidR="00F33D9C" w:rsidRDefault="00F33D9C" w:rsidP="001819B5">
                      <w:pPr>
                        <w:jc w:val="center"/>
                        <w:rPr>
                          <w:b/>
                        </w:rPr>
                      </w:pPr>
                    </w:p>
                    <w:p w14:paraId="33091AA2" w14:textId="77777777" w:rsidR="00F33D9C" w:rsidRDefault="00F33D9C" w:rsidP="00006B65">
                      <w:pPr>
                        <w:spacing w:line="360" w:lineRule="auto"/>
                        <w:rPr>
                          <w:b/>
                        </w:rPr>
                      </w:pPr>
                    </w:p>
                    <w:p w14:paraId="33091AA3" w14:textId="77777777" w:rsidR="00F33D9C" w:rsidRDefault="00F33D9C" w:rsidP="001819B5">
                      <w:pPr>
                        <w:spacing w:line="360" w:lineRule="auto"/>
                        <w:jc w:val="center"/>
                        <w:rPr>
                          <w:b/>
                        </w:rPr>
                      </w:pPr>
                    </w:p>
                    <w:p w14:paraId="33091AA4" w14:textId="77777777" w:rsidR="00F33D9C" w:rsidRPr="00080B61" w:rsidRDefault="00F33D9C" w:rsidP="00D66A19">
                      <w:pPr>
                        <w:spacing w:line="360" w:lineRule="auto"/>
                        <w:jc w:val="center"/>
                        <w:rPr>
                          <w:b/>
                          <w:sz w:val="32"/>
                        </w:rPr>
                      </w:pPr>
                      <w:r w:rsidRPr="00080B61">
                        <w:rPr>
                          <w:b/>
                          <w:sz w:val="32"/>
                        </w:rPr>
                        <w:t>Topic</w:t>
                      </w:r>
                      <w:proofErr w:type="gramStart"/>
                      <w:r w:rsidRPr="00080B61">
                        <w:rPr>
                          <w:b/>
                          <w:sz w:val="32"/>
                        </w:rPr>
                        <w:t>:…………………</w:t>
                      </w:r>
                      <w:proofErr w:type="gramEnd"/>
                    </w:p>
                    <w:p w14:paraId="33091AA6" w14:textId="77777777" w:rsidR="00F33D9C" w:rsidRDefault="00F33D9C" w:rsidP="00D66A19">
                      <w:pPr>
                        <w:jc w:val="center"/>
                        <w:rPr>
                          <w:b/>
                          <w:sz w:val="26"/>
                        </w:rPr>
                      </w:pPr>
                    </w:p>
                    <w:p w14:paraId="33091AA7" w14:textId="77777777" w:rsidR="00F33D9C" w:rsidRDefault="00F33D9C" w:rsidP="00D66A19">
                      <w:pPr>
                        <w:jc w:val="center"/>
                        <w:rPr>
                          <w:b/>
                        </w:rPr>
                      </w:pPr>
                      <w:r>
                        <w:rPr>
                          <w:b/>
                          <w:sz w:val="26"/>
                        </w:rPr>
                        <w:t xml:space="preserve">Student </w:t>
                      </w:r>
                      <w:r>
                        <w:rPr>
                          <w:b/>
                        </w:rPr>
                        <w:t>name (ID):</w:t>
                      </w:r>
                    </w:p>
                    <w:p w14:paraId="33091AA8" w14:textId="77777777" w:rsidR="00F33D9C" w:rsidRDefault="00F33D9C" w:rsidP="001819B5">
                      <w:pPr>
                        <w:spacing w:line="360" w:lineRule="auto"/>
                        <w:jc w:val="center"/>
                        <w:rPr>
                          <w:b/>
                        </w:rPr>
                      </w:pPr>
                      <w:r w:rsidRPr="00D66A19">
                        <w:rPr>
                          <w:b/>
                        </w:rPr>
                        <w:t>…………………………………</w:t>
                      </w:r>
                    </w:p>
                    <w:p w14:paraId="33091AA9" w14:textId="77777777" w:rsidR="00F33D9C" w:rsidRDefault="00F33D9C" w:rsidP="00D66A19">
                      <w:pPr>
                        <w:spacing w:line="360" w:lineRule="auto"/>
                        <w:jc w:val="center"/>
                        <w:rPr>
                          <w:b/>
                        </w:rPr>
                      </w:pPr>
                      <w:r w:rsidRPr="00D66A19">
                        <w:rPr>
                          <w:b/>
                        </w:rPr>
                        <w:t>…………………………………</w:t>
                      </w:r>
                    </w:p>
                    <w:p w14:paraId="33091AAA" w14:textId="77777777" w:rsidR="00F33D9C" w:rsidRDefault="00F33D9C" w:rsidP="00D66A19">
                      <w:pPr>
                        <w:spacing w:line="360" w:lineRule="auto"/>
                        <w:jc w:val="center"/>
                        <w:rPr>
                          <w:b/>
                        </w:rPr>
                      </w:pPr>
                      <w:r w:rsidRPr="00D66A19">
                        <w:rPr>
                          <w:b/>
                        </w:rPr>
                        <w:t>…………………………………</w:t>
                      </w:r>
                    </w:p>
                    <w:p w14:paraId="33091AAB" w14:textId="77777777" w:rsidR="00F33D9C" w:rsidRDefault="00F33D9C" w:rsidP="00D66A19">
                      <w:pPr>
                        <w:spacing w:line="360" w:lineRule="auto"/>
                        <w:jc w:val="center"/>
                        <w:rPr>
                          <w:b/>
                        </w:rPr>
                      </w:pPr>
                      <w:r w:rsidRPr="00D66A19">
                        <w:rPr>
                          <w:b/>
                        </w:rPr>
                        <w:t>…………………………………</w:t>
                      </w:r>
                    </w:p>
                    <w:p w14:paraId="33091AAC" w14:textId="48D2C1A4" w:rsidR="00F33D9C" w:rsidRDefault="00F33D9C" w:rsidP="006C2DA1">
                      <w:pPr>
                        <w:spacing w:line="360" w:lineRule="auto"/>
                        <w:rPr>
                          <w:b/>
                        </w:rPr>
                      </w:pPr>
                      <w:r>
                        <w:rPr>
                          <w:b/>
                        </w:rPr>
                        <w:tab/>
                      </w:r>
                      <w:r>
                        <w:rPr>
                          <w:b/>
                        </w:rPr>
                        <w:tab/>
                      </w:r>
                      <w:r>
                        <w:rPr>
                          <w:b/>
                        </w:rPr>
                        <w:tab/>
                      </w:r>
                      <w:r>
                        <w:rPr>
                          <w:b/>
                        </w:rPr>
                        <w:tab/>
                      </w:r>
                      <w:r>
                        <w:rPr>
                          <w:b/>
                        </w:rPr>
                        <w:tab/>
                        <w:t>Supervisor</w:t>
                      </w:r>
                      <w:r>
                        <w:rPr>
                          <w:b/>
                          <w:lang w:val="vi-VN"/>
                        </w:rPr>
                        <w:t>s</w:t>
                      </w:r>
                      <w:r>
                        <w:rPr>
                          <w:b/>
                        </w:rPr>
                        <w:t xml:space="preserve">: </w:t>
                      </w:r>
                    </w:p>
                    <w:p w14:paraId="33091AAD" w14:textId="77777777" w:rsidR="00F33D9C" w:rsidRDefault="00F33D9C" w:rsidP="001819B5">
                      <w:pPr>
                        <w:spacing w:line="360" w:lineRule="auto"/>
                        <w:jc w:val="both"/>
                      </w:pPr>
                      <w:r>
                        <w:tab/>
                      </w:r>
                    </w:p>
                    <w:p w14:paraId="33091AAE" w14:textId="77777777" w:rsidR="00F33D9C" w:rsidRDefault="00F33D9C" w:rsidP="001819B5">
                      <w:pPr>
                        <w:spacing w:line="360" w:lineRule="auto"/>
                        <w:jc w:val="both"/>
                      </w:pPr>
                    </w:p>
                    <w:p w14:paraId="33091AAF" w14:textId="77777777" w:rsidR="00F33D9C" w:rsidRDefault="00F33D9C" w:rsidP="001819B5">
                      <w:pPr>
                        <w:spacing w:line="360" w:lineRule="auto"/>
                        <w:jc w:val="both"/>
                      </w:pPr>
                    </w:p>
                    <w:p w14:paraId="33091AB0" w14:textId="77777777" w:rsidR="00F33D9C" w:rsidRDefault="00F33D9C" w:rsidP="001819B5">
                      <w:pPr>
                        <w:spacing w:line="360" w:lineRule="auto"/>
                        <w:jc w:val="both"/>
                      </w:pPr>
                    </w:p>
                    <w:p w14:paraId="33091AB1" w14:textId="77777777" w:rsidR="00F33D9C" w:rsidRDefault="00F33D9C" w:rsidP="001819B5">
                      <w:pPr>
                        <w:spacing w:line="360" w:lineRule="auto"/>
                        <w:jc w:val="both"/>
                      </w:pPr>
                    </w:p>
                    <w:p w14:paraId="33091AB2" w14:textId="77777777" w:rsidR="00F33D9C" w:rsidRDefault="00F33D9C" w:rsidP="001819B5">
                      <w:pPr>
                        <w:spacing w:line="360" w:lineRule="auto"/>
                        <w:jc w:val="both"/>
                      </w:pPr>
                    </w:p>
                    <w:p w14:paraId="33091AB3" w14:textId="77777777" w:rsidR="00F33D9C" w:rsidRDefault="00F33D9C" w:rsidP="001819B5">
                      <w:pPr>
                        <w:spacing w:line="360" w:lineRule="auto"/>
                        <w:jc w:val="center"/>
                        <w:rPr>
                          <w:b/>
                          <w:sz w:val="26"/>
                        </w:rPr>
                      </w:pPr>
                    </w:p>
                    <w:p w14:paraId="33091AB4" w14:textId="77777777" w:rsidR="00F33D9C" w:rsidRDefault="00F33D9C" w:rsidP="001819B5">
                      <w:pPr>
                        <w:spacing w:line="360" w:lineRule="auto"/>
                        <w:jc w:val="center"/>
                        <w:rPr>
                          <w:b/>
                          <w:sz w:val="26"/>
                        </w:rPr>
                      </w:pPr>
                    </w:p>
                    <w:p w14:paraId="33091AB5" w14:textId="77777777" w:rsidR="00F33D9C" w:rsidRDefault="00F33D9C" w:rsidP="00D66A19">
                      <w:pPr>
                        <w:spacing w:line="360" w:lineRule="auto"/>
                        <w:rPr>
                          <w:b/>
                          <w:sz w:val="26"/>
                        </w:rPr>
                      </w:pPr>
                    </w:p>
                    <w:p w14:paraId="33091AB6" w14:textId="77777777" w:rsidR="00F33D9C" w:rsidRDefault="00F33D9C" w:rsidP="00D66A19">
                      <w:pPr>
                        <w:spacing w:line="360" w:lineRule="auto"/>
                        <w:rPr>
                          <w:b/>
                          <w:sz w:val="26"/>
                        </w:rPr>
                      </w:pPr>
                    </w:p>
                    <w:p w14:paraId="33091AB7" w14:textId="77777777" w:rsidR="00F33D9C" w:rsidRDefault="00F33D9C" w:rsidP="00D66A19">
                      <w:pPr>
                        <w:spacing w:line="360" w:lineRule="auto"/>
                        <w:rPr>
                          <w:b/>
                          <w:sz w:val="26"/>
                        </w:rPr>
                      </w:pPr>
                    </w:p>
                    <w:p w14:paraId="33091AB8" w14:textId="732E8EF0" w:rsidR="00F33D9C" w:rsidRPr="00080B61" w:rsidRDefault="00F33D9C" w:rsidP="001819B5">
                      <w:pPr>
                        <w:spacing w:line="360" w:lineRule="auto"/>
                        <w:jc w:val="center"/>
                        <w:rPr>
                          <w:b/>
                          <w:i/>
                          <w:sz w:val="26"/>
                        </w:rPr>
                      </w:pPr>
                      <w:r>
                        <w:rPr>
                          <w:b/>
                          <w:i/>
                          <w:sz w:val="26"/>
                        </w:rPr>
                        <w:t>FPT University</w:t>
                      </w:r>
                      <w:r w:rsidRPr="00080B61">
                        <w:rPr>
                          <w:b/>
                          <w:i/>
                          <w:sz w:val="26"/>
                        </w:rPr>
                        <w:t>, year</w:t>
                      </w:r>
                    </w:p>
                    <w:p w14:paraId="33091AB9" w14:textId="77777777" w:rsidR="00F33D9C" w:rsidRPr="002404E6" w:rsidRDefault="00F33D9C" w:rsidP="001819B5">
                      <w:pPr>
                        <w:spacing w:line="360" w:lineRule="auto"/>
                        <w:jc w:val="both"/>
                        <w:rPr>
                          <w:u w:val="single"/>
                        </w:rPr>
                      </w:pPr>
                    </w:p>
                  </w:txbxContent>
                </v:textbox>
              </v:rect>
            </w:pict>
          </mc:Fallback>
        </mc:AlternateContent>
      </w:r>
    </w:p>
    <w:p w14:paraId="33091628" w14:textId="77777777" w:rsidR="00537AFD" w:rsidRPr="008123E5" w:rsidRDefault="00537AFD" w:rsidP="00E73DBE">
      <w:pPr>
        <w:spacing w:before="20" w:after="20"/>
        <w:rPr>
          <w:bCs/>
          <w:sz w:val="24"/>
          <w:szCs w:val="24"/>
        </w:rPr>
      </w:pPr>
    </w:p>
    <w:p w14:paraId="33091629" w14:textId="77777777" w:rsidR="00F314C5" w:rsidRPr="008123E5" w:rsidRDefault="00F314C5" w:rsidP="00F12AE7">
      <w:pPr>
        <w:pStyle w:val="NormalWeb"/>
      </w:pPr>
    </w:p>
    <w:p w14:paraId="3309162A" w14:textId="77777777" w:rsidR="00843A27" w:rsidRPr="008123E5" w:rsidRDefault="00843A27" w:rsidP="00F12AE7">
      <w:pPr>
        <w:pStyle w:val="NormalWeb"/>
      </w:pPr>
    </w:p>
    <w:p w14:paraId="3309162B" w14:textId="77777777" w:rsidR="00843A27" w:rsidRPr="008123E5" w:rsidRDefault="00843A27" w:rsidP="00F12AE7">
      <w:pPr>
        <w:pStyle w:val="NormalWeb"/>
      </w:pPr>
    </w:p>
    <w:p w14:paraId="3309162C" w14:textId="77777777" w:rsidR="00843A27" w:rsidRPr="008123E5" w:rsidRDefault="00843A27" w:rsidP="00F12AE7">
      <w:pPr>
        <w:pStyle w:val="NormalWeb"/>
      </w:pPr>
    </w:p>
    <w:p w14:paraId="3309162D" w14:textId="77777777" w:rsidR="00843A27" w:rsidRPr="008123E5" w:rsidRDefault="00843A27" w:rsidP="00F12AE7">
      <w:pPr>
        <w:pStyle w:val="NormalWeb"/>
      </w:pPr>
    </w:p>
    <w:p w14:paraId="3309162E" w14:textId="77777777" w:rsidR="00843A27" w:rsidRPr="008123E5" w:rsidRDefault="00843A27" w:rsidP="00F12AE7">
      <w:pPr>
        <w:pStyle w:val="NormalWeb"/>
      </w:pPr>
    </w:p>
    <w:p w14:paraId="3309162F" w14:textId="77777777" w:rsidR="00843A27" w:rsidRPr="008123E5" w:rsidRDefault="00843A27" w:rsidP="00F12AE7">
      <w:pPr>
        <w:pStyle w:val="NormalWeb"/>
      </w:pPr>
    </w:p>
    <w:p w14:paraId="33091630" w14:textId="77777777" w:rsidR="00843A27" w:rsidRPr="008123E5" w:rsidRDefault="00843A27" w:rsidP="00F12AE7">
      <w:pPr>
        <w:pStyle w:val="NormalWeb"/>
      </w:pPr>
    </w:p>
    <w:p w14:paraId="33091631" w14:textId="77777777" w:rsidR="00843A27" w:rsidRPr="008123E5" w:rsidRDefault="00843A27" w:rsidP="00F12AE7">
      <w:pPr>
        <w:pStyle w:val="NormalWeb"/>
      </w:pPr>
    </w:p>
    <w:p w14:paraId="33091632" w14:textId="77777777" w:rsidR="00843A27" w:rsidRPr="008123E5" w:rsidRDefault="00843A27" w:rsidP="00F12AE7">
      <w:pPr>
        <w:pStyle w:val="NormalWeb"/>
      </w:pPr>
    </w:p>
    <w:p w14:paraId="33091633" w14:textId="77777777" w:rsidR="00843A27" w:rsidRPr="008123E5" w:rsidRDefault="00843A27" w:rsidP="00F12AE7">
      <w:pPr>
        <w:pStyle w:val="NormalWeb"/>
      </w:pPr>
    </w:p>
    <w:p w14:paraId="33091634" w14:textId="77777777" w:rsidR="00843A27" w:rsidRPr="008123E5" w:rsidRDefault="00843A27" w:rsidP="00F12AE7">
      <w:pPr>
        <w:pStyle w:val="NormalWeb"/>
      </w:pPr>
    </w:p>
    <w:p w14:paraId="33091635" w14:textId="77777777" w:rsidR="00843A27" w:rsidRPr="008123E5" w:rsidRDefault="00843A27" w:rsidP="00F12AE7">
      <w:pPr>
        <w:pStyle w:val="NormalWeb"/>
      </w:pPr>
    </w:p>
    <w:p w14:paraId="33091636" w14:textId="77777777" w:rsidR="00843A27" w:rsidRPr="008123E5" w:rsidRDefault="00843A27" w:rsidP="00F12AE7">
      <w:pPr>
        <w:pStyle w:val="NormalWeb"/>
      </w:pPr>
    </w:p>
    <w:p w14:paraId="33091637" w14:textId="77777777" w:rsidR="00843A27" w:rsidRPr="008123E5" w:rsidRDefault="00843A27" w:rsidP="00F12AE7">
      <w:pPr>
        <w:pStyle w:val="NormalWeb"/>
      </w:pPr>
    </w:p>
    <w:p w14:paraId="33091638" w14:textId="77777777" w:rsidR="00843A27" w:rsidRPr="008123E5" w:rsidRDefault="00843A27" w:rsidP="00F12AE7">
      <w:pPr>
        <w:pStyle w:val="NormalWeb"/>
      </w:pPr>
    </w:p>
    <w:p w14:paraId="33091639" w14:textId="77777777" w:rsidR="00843A27" w:rsidRPr="008123E5" w:rsidRDefault="00843A27" w:rsidP="00F12AE7">
      <w:pPr>
        <w:pStyle w:val="NormalWeb"/>
      </w:pPr>
    </w:p>
    <w:p w14:paraId="3309163A" w14:textId="77777777" w:rsidR="00843A27" w:rsidRPr="008123E5" w:rsidRDefault="00843A27" w:rsidP="00F12AE7">
      <w:pPr>
        <w:pStyle w:val="NormalWeb"/>
      </w:pPr>
    </w:p>
    <w:p w14:paraId="3309163B" w14:textId="77777777" w:rsidR="00843A27" w:rsidRPr="008123E5" w:rsidRDefault="00843A27" w:rsidP="00F12AE7">
      <w:pPr>
        <w:pStyle w:val="NormalWeb"/>
      </w:pPr>
    </w:p>
    <w:p w14:paraId="3309163C" w14:textId="77777777" w:rsidR="00843A27" w:rsidRPr="008123E5" w:rsidRDefault="00843A27" w:rsidP="00F12AE7">
      <w:pPr>
        <w:pStyle w:val="NormalWeb"/>
      </w:pPr>
    </w:p>
    <w:p w14:paraId="3309163D" w14:textId="77777777" w:rsidR="00843A27" w:rsidRPr="008123E5" w:rsidRDefault="00843A27" w:rsidP="00F12AE7">
      <w:pPr>
        <w:pStyle w:val="NormalWeb"/>
      </w:pPr>
    </w:p>
    <w:p w14:paraId="3309163E" w14:textId="16B1EFB4" w:rsidR="00124180" w:rsidRPr="008123E5" w:rsidRDefault="00124180">
      <w:pPr>
        <w:rPr>
          <w:sz w:val="24"/>
          <w:szCs w:val="24"/>
        </w:rPr>
      </w:pPr>
      <w:r w:rsidRPr="008123E5">
        <w:br w:type="page"/>
      </w:r>
    </w:p>
    <w:p w14:paraId="33091928" w14:textId="3299708D" w:rsidR="00124180" w:rsidRPr="008123E5" w:rsidRDefault="00124180">
      <w:pPr>
        <w:rPr>
          <w:b/>
          <w:sz w:val="24"/>
          <w:szCs w:val="24"/>
        </w:rPr>
      </w:pPr>
    </w:p>
    <w:p w14:paraId="19D2B363" w14:textId="77777777" w:rsidR="005B3E77" w:rsidRPr="008123E5" w:rsidRDefault="005B3E77" w:rsidP="005B3E77">
      <w:pPr>
        <w:widowControl w:val="0"/>
        <w:jc w:val="center"/>
        <w:rPr>
          <w:b/>
          <w:sz w:val="24"/>
          <w:szCs w:val="24"/>
        </w:rPr>
      </w:pPr>
    </w:p>
    <w:p w14:paraId="33091929" w14:textId="437FA392" w:rsidR="000105B0" w:rsidRPr="008123E5" w:rsidRDefault="00124180" w:rsidP="008E131B">
      <w:pPr>
        <w:widowControl w:val="0"/>
        <w:jc w:val="center"/>
        <w:rPr>
          <w:b/>
          <w:szCs w:val="24"/>
        </w:rPr>
      </w:pPr>
      <w:r w:rsidRPr="008123E5">
        <w:rPr>
          <w:b/>
          <w:szCs w:val="24"/>
        </w:rPr>
        <w:t xml:space="preserve">PHỤ LỤC </w:t>
      </w:r>
      <w:r w:rsidR="005A78EB" w:rsidRPr="008123E5">
        <w:rPr>
          <w:b/>
          <w:szCs w:val="24"/>
        </w:rPr>
        <w:t>I</w:t>
      </w:r>
      <w:r w:rsidRPr="008123E5">
        <w:rPr>
          <w:b/>
          <w:szCs w:val="24"/>
        </w:rPr>
        <w:t>V</w:t>
      </w:r>
    </w:p>
    <w:p w14:paraId="5223558E" w14:textId="6D6A9300" w:rsidR="00BB3DBE" w:rsidRPr="008123E5" w:rsidRDefault="00BB3DBE" w:rsidP="008E131B">
      <w:pPr>
        <w:widowControl w:val="0"/>
        <w:jc w:val="center"/>
        <w:rPr>
          <w:b/>
          <w:sz w:val="24"/>
          <w:szCs w:val="24"/>
        </w:rPr>
      </w:pPr>
      <w:r w:rsidRPr="008123E5">
        <w:rPr>
          <w:b/>
          <w:noProof/>
          <w:sz w:val="24"/>
          <w:szCs w:val="24"/>
        </w:rPr>
        <w:drawing>
          <wp:anchor distT="0" distB="0" distL="114300" distR="114300" simplePos="0" relativeHeight="251667456" behindDoc="0" locked="0" layoutInCell="1" allowOverlap="1" wp14:anchorId="33091A8D" wp14:editId="2C965FF0">
            <wp:simplePos x="0" y="0"/>
            <wp:positionH relativeFrom="column">
              <wp:posOffset>1743710</wp:posOffset>
            </wp:positionH>
            <wp:positionV relativeFrom="paragraph">
              <wp:posOffset>110490</wp:posOffset>
            </wp:positionV>
            <wp:extent cx="2677795" cy="567055"/>
            <wp:effectExtent l="0" t="0" r="8255" b="4445"/>
            <wp:wrapNone/>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677795" cy="567055"/>
                    </a:xfrm>
                    <a:prstGeom prst="rect">
                      <a:avLst/>
                    </a:prstGeom>
                    <a:noFill/>
                    <a:ln>
                      <a:noFill/>
                    </a:ln>
                  </pic:spPr>
                </pic:pic>
              </a:graphicData>
            </a:graphic>
          </wp:anchor>
        </w:drawing>
      </w:r>
    </w:p>
    <w:p w14:paraId="309607E5" w14:textId="77777777" w:rsidR="00BB3DBE" w:rsidRPr="008123E5" w:rsidRDefault="00BB3DBE" w:rsidP="008E131B">
      <w:pPr>
        <w:widowControl w:val="0"/>
        <w:jc w:val="center"/>
        <w:rPr>
          <w:b/>
          <w:sz w:val="24"/>
          <w:szCs w:val="24"/>
        </w:rPr>
      </w:pPr>
    </w:p>
    <w:p w14:paraId="06B9B7D5" w14:textId="77777777" w:rsidR="00BB3DBE" w:rsidRPr="008123E5" w:rsidRDefault="00BB3DBE" w:rsidP="008E131B">
      <w:pPr>
        <w:widowControl w:val="0"/>
        <w:jc w:val="center"/>
        <w:rPr>
          <w:b/>
          <w:sz w:val="24"/>
          <w:szCs w:val="24"/>
        </w:rPr>
      </w:pPr>
    </w:p>
    <w:p w14:paraId="1DCE1F7A" w14:textId="77777777" w:rsidR="00BB3DBE" w:rsidRPr="008123E5" w:rsidRDefault="00BB3DBE" w:rsidP="008E131B">
      <w:pPr>
        <w:widowControl w:val="0"/>
        <w:jc w:val="center"/>
        <w:rPr>
          <w:b/>
          <w:sz w:val="24"/>
          <w:szCs w:val="24"/>
        </w:rPr>
      </w:pPr>
    </w:p>
    <w:p w14:paraId="079A4E89" w14:textId="77777777" w:rsidR="00BB3DBE" w:rsidRPr="008123E5" w:rsidRDefault="00BB3DBE" w:rsidP="008E131B">
      <w:pPr>
        <w:widowControl w:val="0"/>
        <w:jc w:val="center"/>
        <w:rPr>
          <w:b/>
          <w:sz w:val="24"/>
          <w:szCs w:val="24"/>
        </w:rPr>
      </w:pPr>
    </w:p>
    <w:p w14:paraId="3309192A" w14:textId="55F19F7E" w:rsidR="009C4279" w:rsidRPr="008123E5" w:rsidRDefault="008247A1" w:rsidP="008E131B">
      <w:pPr>
        <w:widowControl w:val="0"/>
        <w:jc w:val="center"/>
        <w:rPr>
          <w:b/>
          <w:sz w:val="24"/>
          <w:szCs w:val="24"/>
        </w:rPr>
      </w:pPr>
      <w:r w:rsidRPr="008123E5">
        <w:rPr>
          <w:b/>
          <w:sz w:val="24"/>
          <w:szCs w:val="24"/>
        </w:rPr>
        <w:t xml:space="preserve">PHIẾU NHẬN XÉT CỦA GIẢNG VIÊN HƯỚNG DẪN </w:t>
      </w:r>
      <w:r w:rsidR="00A20B25">
        <w:rPr>
          <w:b/>
          <w:sz w:val="24"/>
          <w:szCs w:val="24"/>
        </w:rPr>
        <w:t>ĐỒ ÁN TỐT NGHIỆP SAP</w:t>
      </w:r>
    </w:p>
    <w:p w14:paraId="33091931" w14:textId="77777777" w:rsidR="00C0097F" w:rsidRPr="008123E5" w:rsidRDefault="00C0097F" w:rsidP="00C0097F">
      <w:pPr>
        <w:tabs>
          <w:tab w:val="left" w:leader="dot" w:pos="1080"/>
          <w:tab w:val="center" w:leader="dot" w:pos="4860"/>
          <w:tab w:val="decimal" w:leader="dot" w:pos="6840"/>
          <w:tab w:val="right" w:leader="dot" w:pos="8460"/>
        </w:tabs>
        <w:rPr>
          <w:sz w:val="24"/>
          <w:szCs w:val="24"/>
        </w:rPr>
      </w:pPr>
    </w:p>
    <w:p w14:paraId="33091932" w14:textId="6EDE3E74" w:rsidR="00C0097F" w:rsidRPr="008123E5" w:rsidRDefault="008247A1" w:rsidP="00C0097F">
      <w:pPr>
        <w:tabs>
          <w:tab w:val="left" w:leader="dot" w:pos="1080"/>
          <w:tab w:val="right" w:leader="dot" w:pos="9072"/>
        </w:tabs>
        <w:spacing w:line="360" w:lineRule="auto"/>
        <w:rPr>
          <w:b/>
          <w:sz w:val="24"/>
          <w:szCs w:val="24"/>
        </w:rPr>
      </w:pPr>
      <w:r w:rsidRPr="008123E5">
        <w:rPr>
          <w:b/>
          <w:sz w:val="24"/>
          <w:szCs w:val="24"/>
        </w:rPr>
        <w:t xml:space="preserve">1. Tên </w:t>
      </w:r>
      <w:r w:rsidR="00A20B25">
        <w:rPr>
          <w:b/>
          <w:sz w:val="24"/>
          <w:szCs w:val="24"/>
        </w:rPr>
        <w:t>đồ án</w:t>
      </w:r>
      <w:r w:rsidRPr="008123E5">
        <w:rPr>
          <w:b/>
          <w:sz w:val="24"/>
          <w:szCs w:val="24"/>
        </w:rPr>
        <w:t>:</w:t>
      </w:r>
    </w:p>
    <w:p w14:paraId="33091933" w14:textId="0A0E466F" w:rsidR="00C0097F" w:rsidRPr="008123E5" w:rsidRDefault="008247A1" w:rsidP="00C0097F">
      <w:pPr>
        <w:tabs>
          <w:tab w:val="left" w:leader="dot" w:pos="1080"/>
          <w:tab w:val="right" w:leader="dot" w:pos="15030"/>
        </w:tabs>
        <w:spacing w:line="360" w:lineRule="auto"/>
        <w:ind w:left="720"/>
        <w:rPr>
          <w:sz w:val="24"/>
          <w:szCs w:val="24"/>
        </w:rPr>
      </w:pPr>
      <w:r w:rsidRPr="008123E5">
        <w:rPr>
          <w:sz w:val="24"/>
          <w:szCs w:val="24"/>
        </w:rPr>
        <w:t>+ Tiếng</w:t>
      </w:r>
      <w:r w:rsidR="005210CA" w:rsidRPr="008123E5">
        <w:rPr>
          <w:sz w:val="24"/>
          <w:szCs w:val="24"/>
        </w:rPr>
        <w:t xml:space="preserve"> V</w:t>
      </w:r>
      <w:r w:rsidRPr="008123E5">
        <w:rPr>
          <w:sz w:val="24"/>
          <w:szCs w:val="24"/>
        </w:rPr>
        <w:t>iệt</w:t>
      </w:r>
    </w:p>
    <w:p w14:paraId="33091934" w14:textId="77777777" w:rsidR="00C0097F" w:rsidRPr="008123E5" w:rsidRDefault="009C4279" w:rsidP="00C0097F">
      <w:pPr>
        <w:tabs>
          <w:tab w:val="right" w:leader="dot" w:pos="15030"/>
        </w:tabs>
        <w:spacing w:line="360" w:lineRule="auto"/>
        <w:ind w:left="720"/>
        <w:rPr>
          <w:sz w:val="24"/>
          <w:szCs w:val="24"/>
        </w:rPr>
      </w:pPr>
      <w:r w:rsidRPr="008123E5">
        <w:rPr>
          <w:sz w:val="24"/>
          <w:szCs w:val="24"/>
        </w:rPr>
        <w:t>………………………………………………………………………………………………………………...</w:t>
      </w:r>
    </w:p>
    <w:p w14:paraId="33091935" w14:textId="16513B90" w:rsidR="00C0097F" w:rsidRPr="008123E5" w:rsidRDefault="008247A1" w:rsidP="00C0097F">
      <w:pPr>
        <w:tabs>
          <w:tab w:val="left" w:leader="dot" w:pos="1080"/>
          <w:tab w:val="right" w:leader="dot" w:pos="15030"/>
        </w:tabs>
        <w:spacing w:line="360" w:lineRule="auto"/>
        <w:ind w:left="720"/>
        <w:rPr>
          <w:sz w:val="24"/>
          <w:szCs w:val="24"/>
        </w:rPr>
      </w:pPr>
      <w:r w:rsidRPr="008123E5">
        <w:rPr>
          <w:sz w:val="24"/>
          <w:szCs w:val="24"/>
        </w:rPr>
        <w:t>+ Tiếng Anh</w:t>
      </w:r>
      <w:r w:rsidR="005210CA" w:rsidRPr="008123E5">
        <w:rPr>
          <w:sz w:val="24"/>
          <w:szCs w:val="24"/>
        </w:rPr>
        <w:t xml:space="preserve"> </w:t>
      </w:r>
    </w:p>
    <w:p w14:paraId="33091936" w14:textId="77777777" w:rsidR="00C0097F" w:rsidRPr="008123E5" w:rsidRDefault="009C4279" w:rsidP="00C0097F">
      <w:pPr>
        <w:tabs>
          <w:tab w:val="right" w:leader="dot" w:pos="15030"/>
        </w:tabs>
        <w:spacing w:line="360" w:lineRule="auto"/>
        <w:ind w:left="720"/>
        <w:rPr>
          <w:sz w:val="24"/>
          <w:szCs w:val="24"/>
        </w:rPr>
      </w:pPr>
      <w:r w:rsidRPr="008123E5">
        <w:rPr>
          <w:sz w:val="24"/>
          <w:szCs w:val="24"/>
        </w:rPr>
        <w:t>………………………………………………………………………………………………………………...</w:t>
      </w:r>
    </w:p>
    <w:p w14:paraId="33091937" w14:textId="59700FAA" w:rsidR="00C0097F" w:rsidRPr="008123E5" w:rsidRDefault="008247A1" w:rsidP="00C0097F">
      <w:pPr>
        <w:tabs>
          <w:tab w:val="left" w:leader="dot" w:pos="1080"/>
          <w:tab w:val="center" w:leader="dot" w:pos="4860"/>
          <w:tab w:val="decimal" w:leader="dot" w:pos="6840"/>
          <w:tab w:val="right" w:leader="dot" w:pos="8460"/>
        </w:tabs>
        <w:spacing w:line="360" w:lineRule="auto"/>
        <w:rPr>
          <w:b/>
          <w:sz w:val="24"/>
          <w:szCs w:val="24"/>
        </w:rPr>
      </w:pPr>
      <w:r w:rsidRPr="008123E5">
        <w:rPr>
          <w:b/>
          <w:sz w:val="24"/>
          <w:szCs w:val="24"/>
        </w:rPr>
        <w:t xml:space="preserve">2. Họ tên những sinh viên bảo vệ </w:t>
      </w:r>
      <w:r w:rsidR="00A20B25">
        <w:rPr>
          <w:b/>
          <w:sz w:val="24"/>
          <w:szCs w:val="24"/>
        </w:rPr>
        <w:t>đồ</w:t>
      </w:r>
      <w:r w:rsidR="0005252B" w:rsidRPr="008123E5">
        <w:rPr>
          <w:b/>
          <w:sz w:val="24"/>
          <w:szCs w:val="24"/>
        </w:rPr>
        <w:t xml:space="preserve"> án</w:t>
      </w:r>
      <w:r w:rsidRPr="008123E5">
        <w:rPr>
          <w:b/>
          <w:sz w:val="24"/>
          <w:szCs w:val="24"/>
        </w:rPr>
        <w:t>:</w:t>
      </w:r>
    </w:p>
    <w:p w14:paraId="33091938" w14:textId="77777777" w:rsidR="00C0097F" w:rsidRPr="008123E5" w:rsidRDefault="008247A1" w:rsidP="00C0097F">
      <w:pPr>
        <w:tabs>
          <w:tab w:val="left" w:leader="dot" w:pos="9072"/>
        </w:tabs>
        <w:spacing w:line="360" w:lineRule="auto"/>
        <w:rPr>
          <w:sz w:val="24"/>
          <w:szCs w:val="24"/>
        </w:rPr>
      </w:pPr>
      <w:r w:rsidRPr="008123E5">
        <w:rPr>
          <w:sz w:val="24"/>
          <w:szCs w:val="24"/>
        </w:rPr>
        <w:t>…………………………………………………………………………………………………………………………………………………………………………………………………………………………………………………………………………………………………………………………………………………………………………………………………………………………………………………………………………………………………………</w:t>
      </w:r>
    </w:p>
    <w:p w14:paraId="33091939" w14:textId="77777777" w:rsidR="00C0097F" w:rsidRPr="008123E5" w:rsidRDefault="008247A1" w:rsidP="00C0097F">
      <w:pPr>
        <w:tabs>
          <w:tab w:val="left" w:leader="dot" w:pos="1080"/>
          <w:tab w:val="center" w:leader="dot" w:pos="4860"/>
          <w:tab w:val="decimal" w:leader="dot" w:pos="6840"/>
          <w:tab w:val="right" w:leader="dot" w:pos="8460"/>
        </w:tabs>
        <w:spacing w:line="360" w:lineRule="auto"/>
        <w:rPr>
          <w:b/>
          <w:sz w:val="24"/>
          <w:szCs w:val="24"/>
        </w:rPr>
      </w:pPr>
      <w:r w:rsidRPr="008123E5">
        <w:rPr>
          <w:b/>
          <w:sz w:val="24"/>
          <w:szCs w:val="24"/>
        </w:rPr>
        <w:t>3. Nhận xét của giảng viên hướng dẫn:</w:t>
      </w:r>
    </w:p>
    <w:p w14:paraId="3309193A" w14:textId="408B2836" w:rsidR="00C0097F" w:rsidRPr="00A20B25" w:rsidRDefault="008247A1" w:rsidP="00C0097F">
      <w:pPr>
        <w:tabs>
          <w:tab w:val="left" w:pos="0"/>
        </w:tabs>
        <w:spacing w:line="360" w:lineRule="auto"/>
        <w:rPr>
          <w:i/>
          <w:sz w:val="24"/>
          <w:szCs w:val="24"/>
        </w:rPr>
      </w:pPr>
      <w:r w:rsidRPr="00A20B25">
        <w:rPr>
          <w:i/>
          <w:sz w:val="24"/>
          <w:szCs w:val="24"/>
        </w:rPr>
        <w:t xml:space="preserve">3.1 – Nội dung </w:t>
      </w:r>
      <w:r w:rsidR="00C2253E" w:rsidRPr="00A20B25">
        <w:rPr>
          <w:i/>
          <w:sz w:val="24"/>
          <w:szCs w:val="24"/>
          <w:lang w:val="vi-VN"/>
        </w:rPr>
        <w:t>(</w:t>
      </w:r>
      <w:r w:rsidR="00A20B25" w:rsidRPr="00A20B25">
        <w:rPr>
          <w:i/>
          <w:sz w:val="24"/>
          <w:szCs w:val="24"/>
        </w:rPr>
        <w:t xml:space="preserve">phạm </w:t>
      </w:r>
      <w:proofErr w:type="gramStart"/>
      <w:r w:rsidR="00A20B25" w:rsidRPr="00A20B25">
        <w:rPr>
          <w:i/>
          <w:sz w:val="24"/>
          <w:szCs w:val="24"/>
        </w:rPr>
        <w:t>vi</w:t>
      </w:r>
      <w:proofErr w:type="gramEnd"/>
      <w:r w:rsidR="00A20B25" w:rsidRPr="00A20B25">
        <w:rPr>
          <w:i/>
          <w:sz w:val="24"/>
          <w:szCs w:val="24"/>
        </w:rPr>
        <w:t xml:space="preserve"> đồ án, kết quả đạt được</w:t>
      </w:r>
      <w:r w:rsidR="00C2253E" w:rsidRPr="00A20B25">
        <w:rPr>
          <w:i/>
          <w:sz w:val="24"/>
          <w:szCs w:val="24"/>
          <w:lang w:val="vi-VN"/>
        </w:rPr>
        <w:t>)</w:t>
      </w:r>
      <w:r w:rsidR="00A20B25" w:rsidRPr="00A20B25">
        <w:rPr>
          <w:i/>
          <w:sz w:val="24"/>
          <w:szCs w:val="24"/>
        </w:rPr>
        <w:t>/Content (scope of the project, results)</w:t>
      </w:r>
    </w:p>
    <w:p w14:paraId="3309193B" w14:textId="77777777" w:rsidR="009C4279" w:rsidRPr="008123E5" w:rsidRDefault="009C4279" w:rsidP="00C0097F">
      <w:pPr>
        <w:tabs>
          <w:tab w:val="left" w:pos="0"/>
        </w:tabs>
        <w:spacing w:line="360" w:lineRule="auto"/>
        <w:rPr>
          <w:i/>
          <w:sz w:val="24"/>
          <w:szCs w:val="24"/>
        </w:rPr>
      </w:pPr>
      <w:r w:rsidRPr="008123E5">
        <w:rPr>
          <w:sz w:val="24"/>
          <w:szCs w:val="24"/>
        </w:rPr>
        <w:t>……………………………………………………………………………………………………………………………………………………………………………………………………………………………………………………</w:t>
      </w:r>
    </w:p>
    <w:p w14:paraId="3309193C" w14:textId="58BE6653" w:rsidR="00C0097F" w:rsidRPr="008123E5" w:rsidRDefault="008247A1" w:rsidP="00C0097F">
      <w:pPr>
        <w:tabs>
          <w:tab w:val="left" w:pos="0"/>
        </w:tabs>
        <w:spacing w:line="360" w:lineRule="auto"/>
        <w:rPr>
          <w:i/>
          <w:sz w:val="24"/>
          <w:szCs w:val="24"/>
        </w:rPr>
      </w:pPr>
      <w:r w:rsidRPr="008123E5">
        <w:rPr>
          <w:i/>
          <w:sz w:val="24"/>
          <w:szCs w:val="24"/>
        </w:rPr>
        <w:t>3.2- Hình thức (</w:t>
      </w:r>
      <w:r w:rsidR="00DA4DB2" w:rsidRPr="008123E5">
        <w:rPr>
          <w:i/>
          <w:sz w:val="24"/>
          <w:szCs w:val="24"/>
        </w:rPr>
        <w:t>(bố cục, phương pháp trình bày, tiếng Anh, trích dẫn)/ Thesis form (Layout, presentation methods, English, citation</w:t>
      </w:r>
      <w:proofErr w:type="gramStart"/>
      <w:r w:rsidRPr="008123E5">
        <w:rPr>
          <w:i/>
          <w:sz w:val="24"/>
          <w:szCs w:val="24"/>
        </w:rPr>
        <w:t>):</w:t>
      </w:r>
      <w:proofErr w:type="gramEnd"/>
    </w:p>
    <w:p w14:paraId="3309193D" w14:textId="77777777" w:rsidR="009C4279" w:rsidRPr="008123E5" w:rsidRDefault="009C4279" w:rsidP="00C0097F">
      <w:pPr>
        <w:tabs>
          <w:tab w:val="left" w:pos="0"/>
        </w:tabs>
        <w:spacing w:line="360" w:lineRule="auto"/>
        <w:rPr>
          <w:i/>
          <w:sz w:val="24"/>
          <w:szCs w:val="24"/>
        </w:rPr>
      </w:pPr>
      <w:r w:rsidRPr="008123E5">
        <w:rPr>
          <w:sz w:val="24"/>
          <w:szCs w:val="24"/>
        </w:rPr>
        <w:t>……………………………………………………………………………………………………………………………………………………………………………………………………………………………………………………</w:t>
      </w:r>
    </w:p>
    <w:p w14:paraId="3309193E" w14:textId="06C4752F" w:rsidR="00C0097F" w:rsidRPr="008123E5" w:rsidRDefault="008247A1" w:rsidP="00C0097F">
      <w:pPr>
        <w:tabs>
          <w:tab w:val="left" w:pos="0"/>
        </w:tabs>
        <w:spacing w:line="360" w:lineRule="auto"/>
        <w:rPr>
          <w:i/>
          <w:sz w:val="24"/>
          <w:szCs w:val="24"/>
        </w:rPr>
      </w:pPr>
      <w:r w:rsidRPr="008123E5">
        <w:rPr>
          <w:i/>
          <w:sz w:val="24"/>
          <w:szCs w:val="24"/>
        </w:rPr>
        <w:t xml:space="preserve">3.3- </w:t>
      </w:r>
      <w:r w:rsidR="00E614A0" w:rsidRPr="008123E5">
        <w:rPr>
          <w:i/>
          <w:sz w:val="24"/>
          <w:szCs w:val="24"/>
        </w:rPr>
        <w:t>Thái độ của sinh viên trong quá trình làm khóa luận (tinh thần, thái độ của cả nhóm và từng thành viên trong nhóm, vai trò và đóng góp của từng thành viên trong nhóm/ Students’ attitude attitude of the group and each team member, roles and contributions of each team member)</w:t>
      </w:r>
    </w:p>
    <w:p w14:paraId="3309193F" w14:textId="77777777" w:rsidR="009C4279" w:rsidRPr="008123E5" w:rsidRDefault="009C4279" w:rsidP="00C0097F">
      <w:pPr>
        <w:spacing w:line="360" w:lineRule="auto"/>
        <w:rPr>
          <w:b/>
          <w:sz w:val="24"/>
          <w:szCs w:val="24"/>
        </w:rPr>
      </w:pPr>
      <w:r w:rsidRPr="008123E5">
        <w:rPr>
          <w:sz w:val="24"/>
          <w:szCs w:val="24"/>
        </w:rPr>
        <w:t>……………………………………………………………………………………………………………………………………………………………………………………………………………………………………………………</w:t>
      </w:r>
    </w:p>
    <w:p w14:paraId="33091940" w14:textId="77777777" w:rsidR="00C0097F" w:rsidRPr="008123E5" w:rsidRDefault="008247A1" w:rsidP="00C0097F">
      <w:pPr>
        <w:spacing w:line="360" w:lineRule="auto"/>
        <w:rPr>
          <w:b/>
          <w:sz w:val="24"/>
          <w:szCs w:val="24"/>
        </w:rPr>
      </w:pPr>
      <w:r w:rsidRPr="008123E5">
        <w:rPr>
          <w:b/>
          <w:sz w:val="24"/>
          <w:szCs w:val="24"/>
        </w:rPr>
        <w:lastRenderedPageBreak/>
        <w:t>4. Kết luận: Đạt ở mức nào? (</w:t>
      </w:r>
      <w:proofErr w:type="gramStart"/>
      <w:r w:rsidRPr="008123E5">
        <w:rPr>
          <w:b/>
          <w:sz w:val="24"/>
          <w:szCs w:val="24"/>
        </w:rPr>
        <w:t>hoặc</w:t>
      </w:r>
      <w:proofErr w:type="gramEnd"/>
      <w:r w:rsidRPr="008123E5">
        <w:rPr>
          <w:b/>
          <w:sz w:val="24"/>
          <w:szCs w:val="24"/>
        </w:rPr>
        <w:t xml:space="preserve"> không đạt).</w:t>
      </w:r>
    </w:p>
    <w:p w14:paraId="33091941" w14:textId="44AF874F" w:rsidR="00C0097F" w:rsidRPr="008123E5" w:rsidRDefault="008247A1" w:rsidP="00C0097F">
      <w:pPr>
        <w:tabs>
          <w:tab w:val="left" w:leader="dot" w:pos="9072"/>
        </w:tabs>
        <w:spacing w:line="360" w:lineRule="auto"/>
        <w:rPr>
          <w:i/>
          <w:sz w:val="24"/>
          <w:szCs w:val="24"/>
        </w:rPr>
      </w:pPr>
      <w:r w:rsidRPr="008123E5">
        <w:rPr>
          <w:i/>
          <w:sz w:val="24"/>
          <w:szCs w:val="24"/>
        </w:rPr>
        <w:t xml:space="preserve">4.1. </w:t>
      </w:r>
      <w:r w:rsidR="00B93016" w:rsidRPr="008123E5">
        <w:rPr>
          <w:i/>
          <w:sz w:val="24"/>
          <w:szCs w:val="24"/>
        </w:rPr>
        <w:t>Tính khả thi và khả năng áp dụng thực tiển/ Project feasibility</w:t>
      </w:r>
    </w:p>
    <w:p w14:paraId="33091942" w14:textId="77777777" w:rsidR="009C4279" w:rsidRPr="008123E5" w:rsidRDefault="009C4279" w:rsidP="00C0097F">
      <w:pPr>
        <w:tabs>
          <w:tab w:val="left" w:leader="dot" w:pos="15030"/>
        </w:tabs>
        <w:spacing w:line="360" w:lineRule="auto"/>
        <w:rPr>
          <w:i/>
          <w:sz w:val="24"/>
          <w:szCs w:val="24"/>
        </w:rPr>
      </w:pPr>
      <w:r w:rsidRPr="008123E5">
        <w:rPr>
          <w:sz w:val="24"/>
          <w:szCs w:val="24"/>
        </w:rPr>
        <w:t>…………………………………………………………………………………………………………………………</w:t>
      </w:r>
    </w:p>
    <w:p w14:paraId="33091943" w14:textId="024E3053" w:rsidR="00C0097F" w:rsidRPr="008123E5" w:rsidRDefault="008247A1" w:rsidP="00C0097F">
      <w:pPr>
        <w:tabs>
          <w:tab w:val="left" w:leader="dot" w:pos="15030"/>
        </w:tabs>
        <w:spacing w:line="360" w:lineRule="auto"/>
        <w:rPr>
          <w:i/>
          <w:sz w:val="24"/>
          <w:szCs w:val="24"/>
        </w:rPr>
      </w:pPr>
      <w:r w:rsidRPr="008123E5">
        <w:rPr>
          <w:i/>
          <w:sz w:val="24"/>
          <w:szCs w:val="24"/>
        </w:rPr>
        <w:t>4.2.</w:t>
      </w:r>
      <w:r w:rsidR="005C2DD2" w:rsidRPr="008123E5">
        <w:rPr>
          <w:sz w:val="24"/>
          <w:szCs w:val="24"/>
        </w:rPr>
        <w:t xml:space="preserve"> </w:t>
      </w:r>
      <w:r w:rsidR="005C2DD2" w:rsidRPr="008123E5">
        <w:rPr>
          <w:i/>
          <w:sz w:val="24"/>
          <w:szCs w:val="24"/>
        </w:rPr>
        <w:t xml:space="preserve">Hạn chế/ Limitation </w:t>
      </w:r>
      <w:r w:rsidR="009C4279" w:rsidRPr="008123E5">
        <w:rPr>
          <w:sz w:val="24"/>
          <w:szCs w:val="24"/>
        </w:rPr>
        <w:t>…………………………………………………………………………………………………………</w:t>
      </w:r>
    </w:p>
    <w:p w14:paraId="33091944" w14:textId="0CA09116" w:rsidR="009C4279" w:rsidRPr="008123E5" w:rsidRDefault="009C4279" w:rsidP="009C4279">
      <w:pPr>
        <w:tabs>
          <w:tab w:val="left" w:leader="dot" w:pos="15030"/>
        </w:tabs>
        <w:spacing w:line="360" w:lineRule="auto"/>
        <w:rPr>
          <w:i/>
          <w:sz w:val="24"/>
          <w:szCs w:val="24"/>
        </w:rPr>
      </w:pPr>
      <w:r w:rsidRPr="008123E5">
        <w:rPr>
          <w:sz w:val="24"/>
          <w:szCs w:val="24"/>
        </w:rPr>
        <w:t>…………………………………………………………………………………………………………</w:t>
      </w:r>
    </w:p>
    <w:p w14:paraId="322AB0B9" w14:textId="77777777" w:rsidR="00244821" w:rsidRPr="008123E5" w:rsidRDefault="008247A1" w:rsidP="009C4279">
      <w:pPr>
        <w:widowControl w:val="0"/>
        <w:rPr>
          <w:i/>
          <w:sz w:val="24"/>
          <w:szCs w:val="24"/>
        </w:rPr>
      </w:pPr>
      <w:r w:rsidRPr="008123E5">
        <w:rPr>
          <w:i/>
          <w:sz w:val="24"/>
          <w:szCs w:val="24"/>
        </w:rPr>
        <w:t>4.3. Ý kiến của giảng viên</w:t>
      </w:r>
    </w:p>
    <w:p w14:paraId="3509C0EE" w14:textId="77777777" w:rsidR="00FE08D3" w:rsidRPr="008123E5" w:rsidRDefault="00FE08D3" w:rsidP="009C4279">
      <w:pPr>
        <w:widowControl w:val="0"/>
        <w:rPr>
          <w:i/>
          <w:sz w:val="24"/>
          <w:szCs w:val="24"/>
        </w:rPr>
      </w:pPr>
    </w:p>
    <w:tbl>
      <w:tblPr>
        <w:tblW w:w="9498"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276"/>
        <w:gridCol w:w="1559"/>
        <w:gridCol w:w="1560"/>
        <w:gridCol w:w="1417"/>
        <w:gridCol w:w="1843"/>
        <w:gridCol w:w="1843"/>
      </w:tblGrid>
      <w:tr w:rsidR="0063631B" w:rsidRPr="008123E5" w14:paraId="0CD78409" w14:textId="77777777" w:rsidTr="0063631B">
        <w:tc>
          <w:tcPr>
            <w:tcW w:w="1276" w:type="dxa"/>
            <w:vAlign w:val="center"/>
          </w:tcPr>
          <w:p w14:paraId="06DC9672" w14:textId="77777777" w:rsidR="004B5AA3" w:rsidRPr="008123E5" w:rsidRDefault="004B5AA3" w:rsidP="004B5AA3">
            <w:pPr>
              <w:widowControl w:val="0"/>
              <w:rPr>
                <w:iCs/>
                <w:sz w:val="24"/>
                <w:szCs w:val="24"/>
              </w:rPr>
            </w:pPr>
          </w:p>
        </w:tc>
        <w:tc>
          <w:tcPr>
            <w:tcW w:w="1559" w:type="dxa"/>
            <w:vAlign w:val="center"/>
          </w:tcPr>
          <w:p w14:paraId="578437E7" w14:textId="77777777" w:rsidR="004B5AA3" w:rsidRPr="008123E5" w:rsidRDefault="004B5AA3" w:rsidP="004B5AA3">
            <w:pPr>
              <w:widowControl w:val="0"/>
              <w:rPr>
                <w:iCs/>
                <w:sz w:val="24"/>
                <w:szCs w:val="24"/>
              </w:rPr>
            </w:pPr>
            <w:r w:rsidRPr="008123E5">
              <w:rPr>
                <w:iCs/>
                <w:sz w:val="24"/>
                <w:szCs w:val="24"/>
              </w:rPr>
              <w:t>Sinh viên 1</w:t>
            </w:r>
          </w:p>
          <w:p w14:paraId="0661845E" w14:textId="77777777" w:rsidR="004B5AA3" w:rsidRPr="008123E5" w:rsidRDefault="004B5AA3" w:rsidP="004B5AA3">
            <w:pPr>
              <w:widowControl w:val="0"/>
              <w:rPr>
                <w:iCs/>
                <w:sz w:val="24"/>
                <w:szCs w:val="24"/>
              </w:rPr>
            </w:pPr>
            <w:r w:rsidRPr="008123E5">
              <w:rPr>
                <w:i/>
                <w:iCs/>
                <w:sz w:val="24"/>
                <w:szCs w:val="24"/>
              </w:rPr>
              <w:t>Student 1</w:t>
            </w:r>
          </w:p>
        </w:tc>
        <w:tc>
          <w:tcPr>
            <w:tcW w:w="1560" w:type="dxa"/>
            <w:vAlign w:val="center"/>
          </w:tcPr>
          <w:p w14:paraId="661FCFC1" w14:textId="77777777" w:rsidR="004B5AA3" w:rsidRPr="008123E5" w:rsidRDefault="004B5AA3" w:rsidP="004B5AA3">
            <w:pPr>
              <w:widowControl w:val="0"/>
              <w:rPr>
                <w:iCs/>
                <w:sz w:val="24"/>
                <w:szCs w:val="24"/>
              </w:rPr>
            </w:pPr>
            <w:r w:rsidRPr="008123E5">
              <w:rPr>
                <w:iCs/>
                <w:sz w:val="24"/>
                <w:szCs w:val="24"/>
              </w:rPr>
              <w:t>Sinh viên 2</w:t>
            </w:r>
          </w:p>
          <w:p w14:paraId="6D72157F" w14:textId="77777777" w:rsidR="004B5AA3" w:rsidRPr="008123E5" w:rsidRDefault="004B5AA3" w:rsidP="004B5AA3">
            <w:pPr>
              <w:widowControl w:val="0"/>
              <w:rPr>
                <w:iCs/>
                <w:sz w:val="24"/>
                <w:szCs w:val="24"/>
              </w:rPr>
            </w:pPr>
            <w:r w:rsidRPr="008123E5">
              <w:rPr>
                <w:i/>
                <w:iCs/>
                <w:sz w:val="24"/>
                <w:szCs w:val="24"/>
              </w:rPr>
              <w:t>Student 2</w:t>
            </w:r>
          </w:p>
        </w:tc>
        <w:tc>
          <w:tcPr>
            <w:tcW w:w="1417" w:type="dxa"/>
            <w:vAlign w:val="center"/>
          </w:tcPr>
          <w:p w14:paraId="4CAFA90A" w14:textId="77777777" w:rsidR="004B5AA3" w:rsidRPr="008123E5" w:rsidRDefault="004B5AA3" w:rsidP="004B5AA3">
            <w:pPr>
              <w:widowControl w:val="0"/>
              <w:rPr>
                <w:iCs/>
                <w:sz w:val="24"/>
                <w:szCs w:val="24"/>
              </w:rPr>
            </w:pPr>
            <w:r w:rsidRPr="008123E5">
              <w:rPr>
                <w:iCs/>
                <w:sz w:val="24"/>
                <w:szCs w:val="24"/>
              </w:rPr>
              <w:t>Sinh viên 3</w:t>
            </w:r>
          </w:p>
          <w:p w14:paraId="09F4C0E0" w14:textId="77777777" w:rsidR="004B5AA3" w:rsidRPr="008123E5" w:rsidRDefault="004B5AA3" w:rsidP="004B5AA3">
            <w:pPr>
              <w:widowControl w:val="0"/>
              <w:rPr>
                <w:iCs/>
                <w:sz w:val="24"/>
                <w:szCs w:val="24"/>
              </w:rPr>
            </w:pPr>
            <w:r w:rsidRPr="008123E5">
              <w:rPr>
                <w:i/>
                <w:iCs/>
                <w:sz w:val="24"/>
                <w:szCs w:val="24"/>
              </w:rPr>
              <w:t>Student 3</w:t>
            </w:r>
          </w:p>
        </w:tc>
        <w:tc>
          <w:tcPr>
            <w:tcW w:w="1843" w:type="dxa"/>
            <w:vAlign w:val="center"/>
          </w:tcPr>
          <w:p w14:paraId="0D97F57E" w14:textId="77777777" w:rsidR="004B5AA3" w:rsidRPr="008123E5" w:rsidRDefault="004B5AA3" w:rsidP="004B5AA3">
            <w:pPr>
              <w:widowControl w:val="0"/>
              <w:rPr>
                <w:iCs/>
                <w:sz w:val="24"/>
                <w:szCs w:val="24"/>
              </w:rPr>
            </w:pPr>
            <w:r w:rsidRPr="008123E5">
              <w:rPr>
                <w:iCs/>
                <w:sz w:val="24"/>
                <w:szCs w:val="24"/>
              </w:rPr>
              <w:t>Sinh viên  4</w:t>
            </w:r>
          </w:p>
          <w:p w14:paraId="19B1AB62" w14:textId="77777777" w:rsidR="004B5AA3" w:rsidRPr="008123E5" w:rsidRDefault="004B5AA3" w:rsidP="004B5AA3">
            <w:pPr>
              <w:widowControl w:val="0"/>
              <w:rPr>
                <w:iCs/>
                <w:sz w:val="24"/>
                <w:szCs w:val="24"/>
              </w:rPr>
            </w:pPr>
            <w:r w:rsidRPr="008123E5">
              <w:rPr>
                <w:i/>
                <w:iCs/>
                <w:sz w:val="24"/>
                <w:szCs w:val="24"/>
              </w:rPr>
              <w:t>Student 4</w:t>
            </w:r>
          </w:p>
        </w:tc>
        <w:tc>
          <w:tcPr>
            <w:tcW w:w="1843" w:type="dxa"/>
            <w:vAlign w:val="center"/>
          </w:tcPr>
          <w:p w14:paraId="50088274" w14:textId="77777777" w:rsidR="004B5AA3" w:rsidRPr="008123E5" w:rsidRDefault="004B5AA3" w:rsidP="004B5AA3">
            <w:pPr>
              <w:widowControl w:val="0"/>
              <w:rPr>
                <w:iCs/>
                <w:sz w:val="24"/>
                <w:szCs w:val="24"/>
              </w:rPr>
            </w:pPr>
            <w:r w:rsidRPr="008123E5">
              <w:rPr>
                <w:iCs/>
                <w:sz w:val="24"/>
                <w:szCs w:val="24"/>
              </w:rPr>
              <w:t>Sinh viên 5</w:t>
            </w:r>
          </w:p>
          <w:p w14:paraId="71816A4A" w14:textId="77777777" w:rsidR="004B5AA3" w:rsidRPr="008123E5" w:rsidRDefault="004B5AA3" w:rsidP="004B5AA3">
            <w:pPr>
              <w:widowControl w:val="0"/>
              <w:rPr>
                <w:iCs/>
                <w:sz w:val="24"/>
                <w:szCs w:val="24"/>
              </w:rPr>
            </w:pPr>
            <w:r w:rsidRPr="008123E5">
              <w:rPr>
                <w:i/>
                <w:iCs/>
                <w:sz w:val="24"/>
                <w:szCs w:val="24"/>
              </w:rPr>
              <w:t>Student 5</w:t>
            </w:r>
          </w:p>
        </w:tc>
      </w:tr>
      <w:tr w:rsidR="0063631B" w:rsidRPr="008123E5" w14:paraId="56825795" w14:textId="77777777" w:rsidTr="0063631B">
        <w:tc>
          <w:tcPr>
            <w:tcW w:w="1276" w:type="dxa"/>
          </w:tcPr>
          <w:p w14:paraId="42F0F728" w14:textId="77777777" w:rsidR="004B5AA3" w:rsidRPr="008123E5" w:rsidRDefault="004B5AA3" w:rsidP="004B5AA3">
            <w:pPr>
              <w:widowControl w:val="0"/>
              <w:rPr>
                <w:iCs/>
                <w:sz w:val="24"/>
                <w:szCs w:val="24"/>
              </w:rPr>
            </w:pPr>
            <w:r w:rsidRPr="008123E5">
              <w:rPr>
                <w:iCs/>
                <w:sz w:val="24"/>
                <w:szCs w:val="24"/>
              </w:rPr>
              <w:t xml:space="preserve">Kết luận/ </w:t>
            </w:r>
            <w:r w:rsidRPr="008123E5">
              <w:rPr>
                <w:i/>
                <w:iCs/>
                <w:sz w:val="24"/>
                <w:szCs w:val="24"/>
              </w:rPr>
              <w:t>Conclusion</w:t>
            </w:r>
          </w:p>
        </w:tc>
        <w:tc>
          <w:tcPr>
            <w:tcW w:w="1559" w:type="dxa"/>
          </w:tcPr>
          <w:p w14:paraId="3146819D" w14:textId="77777777" w:rsidR="004B5AA3" w:rsidRPr="008123E5" w:rsidRDefault="004B5AA3" w:rsidP="004B5AA3">
            <w:pPr>
              <w:widowControl w:val="0"/>
              <w:rPr>
                <w:iCs/>
                <w:sz w:val="24"/>
                <w:szCs w:val="24"/>
              </w:rPr>
            </w:pPr>
            <w:r w:rsidRPr="008123E5">
              <w:rPr>
                <w:rFonts w:eastAsia="Symbol"/>
                <w:iCs/>
                <w:sz w:val="24"/>
                <w:szCs w:val="24"/>
              </w:rPr>
              <w:t>□</w:t>
            </w:r>
            <w:r w:rsidRPr="008123E5">
              <w:rPr>
                <w:iCs/>
                <w:sz w:val="24"/>
                <w:szCs w:val="24"/>
              </w:rPr>
              <w:t xml:space="preserve"> Đồng ý cho bảo vệ/ </w:t>
            </w:r>
            <w:r w:rsidRPr="008123E5">
              <w:rPr>
                <w:i/>
                <w:iCs/>
                <w:sz w:val="24"/>
                <w:szCs w:val="24"/>
              </w:rPr>
              <w:t>Agree to defense</w:t>
            </w:r>
          </w:p>
          <w:p w14:paraId="78E733D5" w14:textId="77777777" w:rsidR="004B5AA3" w:rsidRPr="008123E5" w:rsidRDefault="004B5AA3" w:rsidP="004B5AA3">
            <w:pPr>
              <w:widowControl w:val="0"/>
              <w:rPr>
                <w:iCs/>
                <w:sz w:val="24"/>
                <w:szCs w:val="24"/>
              </w:rPr>
            </w:pPr>
            <w:r w:rsidRPr="008123E5">
              <w:rPr>
                <w:rFonts w:eastAsia="Symbol"/>
                <w:iCs/>
                <w:sz w:val="24"/>
                <w:szCs w:val="24"/>
              </w:rPr>
              <w:t>□</w:t>
            </w:r>
            <w:r w:rsidRPr="008123E5">
              <w:rPr>
                <w:iCs/>
                <w:sz w:val="24"/>
                <w:szCs w:val="24"/>
              </w:rPr>
              <w:t xml:space="preserve"> Sửa lại để bảo vệ lần 2, nội dung cần sửa/ </w:t>
            </w:r>
            <w:r w:rsidRPr="008123E5">
              <w:rPr>
                <w:i/>
                <w:iCs/>
                <w:sz w:val="24"/>
                <w:szCs w:val="24"/>
              </w:rPr>
              <w:t>Revised for the 2</w:t>
            </w:r>
            <w:r w:rsidRPr="008123E5">
              <w:rPr>
                <w:i/>
                <w:iCs/>
                <w:sz w:val="24"/>
                <w:szCs w:val="24"/>
                <w:vertAlign w:val="superscript"/>
              </w:rPr>
              <w:t>nd</w:t>
            </w:r>
            <w:r w:rsidRPr="008123E5">
              <w:rPr>
                <w:i/>
                <w:iCs/>
                <w:sz w:val="24"/>
                <w:szCs w:val="24"/>
              </w:rPr>
              <w:t xml:space="preserve"> defense, detailed</w:t>
            </w:r>
            <w:r w:rsidRPr="008123E5">
              <w:rPr>
                <w:iCs/>
                <w:sz w:val="24"/>
                <w:szCs w:val="24"/>
              </w:rPr>
              <w:t>: ……….</w:t>
            </w:r>
          </w:p>
          <w:p w14:paraId="58BC5D60" w14:textId="77777777" w:rsidR="004B5AA3" w:rsidRPr="008123E5" w:rsidRDefault="004B5AA3" w:rsidP="004B5AA3">
            <w:pPr>
              <w:widowControl w:val="0"/>
              <w:rPr>
                <w:iCs/>
                <w:sz w:val="24"/>
                <w:szCs w:val="24"/>
              </w:rPr>
            </w:pPr>
            <w:r w:rsidRPr="008123E5">
              <w:rPr>
                <w:rFonts w:eastAsia="Symbol"/>
                <w:iCs/>
                <w:sz w:val="24"/>
                <w:szCs w:val="24"/>
              </w:rPr>
              <w:t>□</w:t>
            </w:r>
            <w:r w:rsidRPr="008123E5">
              <w:rPr>
                <w:iCs/>
                <w:sz w:val="24"/>
                <w:szCs w:val="24"/>
              </w:rPr>
              <w:t xml:space="preserve"> Không được bảo vệ (làm lại khóa luận)/ </w:t>
            </w:r>
            <w:r w:rsidRPr="008123E5">
              <w:rPr>
                <w:i/>
                <w:iCs/>
                <w:sz w:val="24"/>
                <w:szCs w:val="24"/>
              </w:rPr>
              <w:t>Disagree to defense (redo project)</w:t>
            </w:r>
          </w:p>
        </w:tc>
        <w:tc>
          <w:tcPr>
            <w:tcW w:w="1560" w:type="dxa"/>
          </w:tcPr>
          <w:p w14:paraId="4D571466" w14:textId="77777777" w:rsidR="004B5AA3" w:rsidRPr="008123E5" w:rsidRDefault="004B5AA3" w:rsidP="004B5AA3">
            <w:pPr>
              <w:widowControl w:val="0"/>
              <w:rPr>
                <w:iCs/>
                <w:sz w:val="24"/>
                <w:szCs w:val="24"/>
              </w:rPr>
            </w:pPr>
            <w:r w:rsidRPr="008123E5">
              <w:rPr>
                <w:rFonts w:eastAsia="Symbol"/>
                <w:iCs/>
                <w:sz w:val="24"/>
                <w:szCs w:val="24"/>
              </w:rPr>
              <w:t>□</w:t>
            </w:r>
            <w:r w:rsidRPr="008123E5">
              <w:rPr>
                <w:iCs/>
                <w:sz w:val="24"/>
                <w:szCs w:val="24"/>
              </w:rPr>
              <w:t xml:space="preserve"> Đồng ý cho bảo vệ/ </w:t>
            </w:r>
            <w:r w:rsidRPr="008123E5">
              <w:rPr>
                <w:i/>
                <w:iCs/>
                <w:sz w:val="24"/>
                <w:szCs w:val="24"/>
              </w:rPr>
              <w:t>Agree to defense</w:t>
            </w:r>
          </w:p>
          <w:p w14:paraId="20B675CF" w14:textId="77777777" w:rsidR="004B5AA3" w:rsidRPr="008123E5" w:rsidRDefault="004B5AA3" w:rsidP="004B5AA3">
            <w:pPr>
              <w:widowControl w:val="0"/>
              <w:rPr>
                <w:iCs/>
                <w:sz w:val="24"/>
                <w:szCs w:val="24"/>
              </w:rPr>
            </w:pPr>
            <w:r w:rsidRPr="008123E5">
              <w:rPr>
                <w:rFonts w:eastAsia="Symbol"/>
                <w:iCs/>
                <w:sz w:val="24"/>
                <w:szCs w:val="24"/>
              </w:rPr>
              <w:t>□</w:t>
            </w:r>
            <w:r w:rsidRPr="008123E5">
              <w:rPr>
                <w:iCs/>
                <w:sz w:val="24"/>
                <w:szCs w:val="24"/>
              </w:rPr>
              <w:t xml:space="preserve"> Sửa lại để bảo vệ lần 2, nội dung cần sửa/ </w:t>
            </w:r>
            <w:r w:rsidRPr="008123E5">
              <w:rPr>
                <w:i/>
                <w:iCs/>
                <w:sz w:val="24"/>
                <w:szCs w:val="24"/>
              </w:rPr>
              <w:t>Revised for the 2</w:t>
            </w:r>
            <w:r w:rsidRPr="008123E5">
              <w:rPr>
                <w:i/>
                <w:iCs/>
                <w:sz w:val="24"/>
                <w:szCs w:val="24"/>
                <w:vertAlign w:val="superscript"/>
              </w:rPr>
              <w:t>nd</w:t>
            </w:r>
            <w:r w:rsidRPr="008123E5">
              <w:rPr>
                <w:i/>
                <w:iCs/>
                <w:sz w:val="24"/>
                <w:szCs w:val="24"/>
              </w:rPr>
              <w:t xml:space="preserve"> defense, detailed</w:t>
            </w:r>
            <w:proofErr w:type="gramStart"/>
            <w:r w:rsidRPr="008123E5">
              <w:rPr>
                <w:iCs/>
                <w:sz w:val="24"/>
                <w:szCs w:val="24"/>
              </w:rPr>
              <w:t>:: ……….</w:t>
            </w:r>
            <w:proofErr w:type="gramEnd"/>
          </w:p>
          <w:p w14:paraId="12D23721" w14:textId="77777777" w:rsidR="004B5AA3" w:rsidRPr="008123E5" w:rsidRDefault="004B5AA3" w:rsidP="004B5AA3">
            <w:pPr>
              <w:widowControl w:val="0"/>
              <w:rPr>
                <w:iCs/>
                <w:sz w:val="24"/>
                <w:szCs w:val="24"/>
              </w:rPr>
            </w:pPr>
            <w:r w:rsidRPr="008123E5">
              <w:rPr>
                <w:rFonts w:eastAsia="Symbol"/>
                <w:iCs/>
                <w:sz w:val="24"/>
                <w:szCs w:val="24"/>
              </w:rPr>
              <w:t>□</w:t>
            </w:r>
            <w:r w:rsidRPr="008123E5">
              <w:rPr>
                <w:iCs/>
                <w:sz w:val="24"/>
                <w:szCs w:val="24"/>
              </w:rPr>
              <w:t xml:space="preserve"> Không được bảo vệ (làm lại khóa luận)/ </w:t>
            </w:r>
            <w:r w:rsidRPr="008123E5">
              <w:rPr>
                <w:i/>
                <w:iCs/>
                <w:sz w:val="24"/>
                <w:szCs w:val="24"/>
              </w:rPr>
              <w:t>Disagree to defense (redo project)</w:t>
            </w:r>
          </w:p>
        </w:tc>
        <w:tc>
          <w:tcPr>
            <w:tcW w:w="1417" w:type="dxa"/>
          </w:tcPr>
          <w:p w14:paraId="2599B7EB" w14:textId="77777777" w:rsidR="004B5AA3" w:rsidRPr="008123E5" w:rsidRDefault="004B5AA3" w:rsidP="004B5AA3">
            <w:pPr>
              <w:widowControl w:val="0"/>
              <w:rPr>
                <w:iCs/>
                <w:sz w:val="24"/>
                <w:szCs w:val="24"/>
              </w:rPr>
            </w:pPr>
            <w:r w:rsidRPr="008123E5">
              <w:rPr>
                <w:rFonts w:eastAsia="Symbol"/>
                <w:iCs/>
                <w:sz w:val="24"/>
                <w:szCs w:val="24"/>
              </w:rPr>
              <w:t>□</w:t>
            </w:r>
            <w:r w:rsidRPr="008123E5">
              <w:rPr>
                <w:iCs/>
                <w:sz w:val="24"/>
                <w:szCs w:val="24"/>
              </w:rPr>
              <w:t xml:space="preserve"> Đồng ý cho bảo vệ/ </w:t>
            </w:r>
            <w:r w:rsidRPr="008123E5">
              <w:rPr>
                <w:i/>
                <w:iCs/>
                <w:sz w:val="24"/>
                <w:szCs w:val="24"/>
              </w:rPr>
              <w:t>Agree to defense</w:t>
            </w:r>
          </w:p>
          <w:p w14:paraId="15317E6D" w14:textId="77777777" w:rsidR="004B5AA3" w:rsidRPr="008123E5" w:rsidRDefault="004B5AA3" w:rsidP="004B5AA3">
            <w:pPr>
              <w:widowControl w:val="0"/>
              <w:rPr>
                <w:iCs/>
                <w:sz w:val="24"/>
                <w:szCs w:val="24"/>
              </w:rPr>
            </w:pPr>
            <w:r w:rsidRPr="008123E5">
              <w:rPr>
                <w:rFonts w:eastAsia="Symbol"/>
                <w:iCs/>
                <w:sz w:val="24"/>
                <w:szCs w:val="24"/>
              </w:rPr>
              <w:t>□</w:t>
            </w:r>
            <w:r w:rsidRPr="008123E5">
              <w:rPr>
                <w:iCs/>
                <w:sz w:val="24"/>
                <w:szCs w:val="24"/>
              </w:rPr>
              <w:t xml:space="preserve"> Sửa lại để bảo vệ lần 2, nội dung cần sửa/ </w:t>
            </w:r>
            <w:r w:rsidRPr="008123E5">
              <w:rPr>
                <w:i/>
                <w:iCs/>
                <w:sz w:val="24"/>
                <w:szCs w:val="24"/>
              </w:rPr>
              <w:t>Revised for the 2</w:t>
            </w:r>
            <w:r w:rsidRPr="008123E5">
              <w:rPr>
                <w:i/>
                <w:iCs/>
                <w:sz w:val="24"/>
                <w:szCs w:val="24"/>
                <w:vertAlign w:val="superscript"/>
              </w:rPr>
              <w:t>nd</w:t>
            </w:r>
            <w:r w:rsidRPr="008123E5">
              <w:rPr>
                <w:i/>
                <w:iCs/>
                <w:sz w:val="24"/>
                <w:szCs w:val="24"/>
              </w:rPr>
              <w:t xml:space="preserve"> defense, detailed</w:t>
            </w:r>
            <w:proofErr w:type="gramStart"/>
            <w:r w:rsidRPr="008123E5">
              <w:rPr>
                <w:iCs/>
                <w:sz w:val="24"/>
                <w:szCs w:val="24"/>
              </w:rPr>
              <w:t>:: ……….</w:t>
            </w:r>
            <w:proofErr w:type="gramEnd"/>
          </w:p>
          <w:p w14:paraId="26CBDD16" w14:textId="77777777" w:rsidR="004B5AA3" w:rsidRPr="008123E5" w:rsidRDefault="004B5AA3" w:rsidP="004B5AA3">
            <w:pPr>
              <w:widowControl w:val="0"/>
              <w:rPr>
                <w:iCs/>
                <w:sz w:val="24"/>
                <w:szCs w:val="24"/>
              </w:rPr>
            </w:pPr>
            <w:r w:rsidRPr="008123E5">
              <w:rPr>
                <w:rFonts w:eastAsia="Symbol"/>
                <w:iCs/>
                <w:sz w:val="24"/>
                <w:szCs w:val="24"/>
              </w:rPr>
              <w:t>□</w:t>
            </w:r>
            <w:r w:rsidRPr="008123E5">
              <w:rPr>
                <w:iCs/>
                <w:sz w:val="24"/>
                <w:szCs w:val="24"/>
              </w:rPr>
              <w:t xml:space="preserve"> Không được bảo vệ (làm lại khóa luận)/ </w:t>
            </w:r>
            <w:r w:rsidRPr="008123E5">
              <w:rPr>
                <w:i/>
                <w:iCs/>
                <w:sz w:val="24"/>
                <w:szCs w:val="24"/>
              </w:rPr>
              <w:t>Disagree to defense (redo project)</w:t>
            </w:r>
          </w:p>
        </w:tc>
        <w:tc>
          <w:tcPr>
            <w:tcW w:w="1843" w:type="dxa"/>
          </w:tcPr>
          <w:p w14:paraId="75ED6563" w14:textId="77777777" w:rsidR="004B5AA3" w:rsidRPr="008123E5" w:rsidRDefault="004B5AA3" w:rsidP="004B5AA3">
            <w:pPr>
              <w:widowControl w:val="0"/>
              <w:rPr>
                <w:iCs/>
                <w:sz w:val="24"/>
                <w:szCs w:val="24"/>
              </w:rPr>
            </w:pPr>
            <w:r w:rsidRPr="008123E5">
              <w:rPr>
                <w:rFonts w:eastAsia="Symbol"/>
                <w:iCs/>
                <w:sz w:val="24"/>
                <w:szCs w:val="24"/>
              </w:rPr>
              <w:t>□</w:t>
            </w:r>
            <w:r w:rsidRPr="008123E5">
              <w:rPr>
                <w:iCs/>
                <w:sz w:val="24"/>
                <w:szCs w:val="24"/>
              </w:rPr>
              <w:t xml:space="preserve"> Đồng ý cho bảo vệ/ </w:t>
            </w:r>
            <w:r w:rsidRPr="008123E5">
              <w:rPr>
                <w:i/>
                <w:iCs/>
                <w:sz w:val="24"/>
                <w:szCs w:val="24"/>
              </w:rPr>
              <w:t>Agree to defense</w:t>
            </w:r>
          </w:p>
          <w:p w14:paraId="2F578359" w14:textId="77777777" w:rsidR="004B5AA3" w:rsidRPr="008123E5" w:rsidRDefault="004B5AA3" w:rsidP="004B5AA3">
            <w:pPr>
              <w:widowControl w:val="0"/>
              <w:rPr>
                <w:iCs/>
                <w:sz w:val="24"/>
                <w:szCs w:val="24"/>
              </w:rPr>
            </w:pPr>
            <w:r w:rsidRPr="008123E5">
              <w:rPr>
                <w:rFonts w:eastAsia="Symbol"/>
                <w:iCs/>
                <w:sz w:val="24"/>
                <w:szCs w:val="24"/>
              </w:rPr>
              <w:t>□</w:t>
            </w:r>
            <w:r w:rsidRPr="008123E5">
              <w:rPr>
                <w:iCs/>
                <w:sz w:val="24"/>
                <w:szCs w:val="24"/>
              </w:rPr>
              <w:t xml:space="preserve"> Sửa lại để bảo vệ lần 2, nội dung cần sửa/ </w:t>
            </w:r>
            <w:r w:rsidRPr="008123E5">
              <w:rPr>
                <w:i/>
                <w:iCs/>
                <w:sz w:val="24"/>
                <w:szCs w:val="24"/>
              </w:rPr>
              <w:t>Revised for the 2</w:t>
            </w:r>
            <w:r w:rsidRPr="008123E5">
              <w:rPr>
                <w:i/>
                <w:iCs/>
                <w:sz w:val="24"/>
                <w:szCs w:val="24"/>
                <w:vertAlign w:val="superscript"/>
              </w:rPr>
              <w:t>nd</w:t>
            </w:r>
            <w:r w:rsidRPr="008123E5">
              <w:rPr>
                <w:i/>
                <w:iCs/>
                <w:sz w:val="24"/>
                <w:szCs w:val="24"/>
              </w:rPr>
              <w:t xml:space="preserve"> defense, detailed</w:t>
            </w:r>
            <w:proofErr w:type="gramStart"/>
            <w:r w:rsidRPr="008123E5">
              <w:rPr>
                <w:iCs/>
                <w:sz w:val="24"/>
                <w:szCs w:val="24"/>
              </w:rPr>
              <w:t>:: ……….</w:t>
            </w:r>
            <w:proofErr w:type="gramEnd"/>
          </w:p>
          <w:p w14:paraId="4B56B4E3" w14:textId="77777777" w:rsidR="004B5AA3" w:rsidRPr="008123E5" w:rsidRDefault="004B5AA3" w:rsidP="004B5AA3">
            <w:pPr>
              <w:widowControl w:val="0"/>
              <w:rPr>
                <w:iCs/>
                <w:sz w:val="24"/>
                <w:szCs w:val="24"/>
              </w:rPr>
            </w:pPr>
            <w:r w:rsidRPr="008123E5">
              <w:rPr>
                <w:rFonts w:eastAsia="Symbol"/>
                <w:iCs/>
                <w:sz w:val="24"/>
                <w:szCs w:val="24"/>
              </w:rPr>
              <w:t>□</w:t>
            </w:r>
            <w:r w:rsidRPr="008123E5">
              <w:rPr>
                <w:iCs/>
                <w:sz w:val="24"/>
                <w:szCs w:val="24"/>
              </w:rPr>
              <w:t xml:space="preserve"> Không được bảo vệ (làm lại khóa luận)/ </w:t>
            </w:r>
            <w:r w:rsidRPr="008123E5">
              <w:rPr>
                <w:i/>
                <w:iCs/>
                <w:sz w:val="24"/>
                <w:szCs w:val="24"/>
              </w:rPr>
              <w:t>Disagree to defense (redo project)</w:t>
            </w:r>
          </w:p>
        </w:tc>
        <w:tc>
          <w:tcPr>
            <w:tcW w:w="1843" w:type="dxa"/>
          </w:tcPr>
          <w:p w14:paraId="58665436" w14:textId="77777777" w:rsidR="004B5AA3" w:rsidRPr="008123E5" w:rsidRDefault="004B5AA3" w:rsidP="004B5AA3">
            <w:pPr>
              <w:widowControl w:val="0"/>
              <w:rPr>
                <w:iCs/>
                <w:sz w:val="24"/>
                <w:szCs w:val="24"/>
              </w:rPr>
            </w:pPr>
            <w:r w:rsidRPr="008123E5">
              <w:rPr>
                <w:rFonts w:eastAsia="Symbol"/>
                <w:iCs/>
                <w:sz w:val="24"/>
                <w:szCs w:val="24"/>
              </w:rPr>
              <w:t>□</w:t>
            </w:r>
            <w:r w:rsidRPr="008123E5">
              <w:rPr>
                <w:iCs/>
                <w:sz w:val="24"/>
                <w:szCs w:val="24"/>
              </w:rPr>
              <w:t xml:space="preserve"> Đồng ý cho bảo vệ/ </w:t>
            </w:r>
            <w:r w:rsidRPr="008123E5">
              <w:rPr>
                <w:i/>
                <w:iCs/>
                <w:sz w:val="24"/>
                <w:szCs w:val="24"/>
              </w:rPr>
              <w:t>Agree to defense</w:t>
            </w:r>
          </w:p>
          <w:p w14:paraId="68B97D19" w14:textId="77777777" w:rsidR="004B5AA3" w:rsidRPr="008123E5" w:rsidRDefault="004B5AA3" w:rsidP="004B5AA3">
            <w:pPr>
              <w:widowControl w:val="0"/>
              <w:rPr>
                <w:iCs/>
                <w:sz w:val="24"/>
                <w:szCs w:val="24"/>
              </w:rPr>
            </w:pPr>
            <w:r w:rsidRPr="008123E5">
              <w:rPr>
                <w:rFonts w:eastAsia="Symbol"/>
                <w:iCs/>
                <w:sz w:val="24"/>
                <w:szCs w:val="24"/>
              </w:rPr>
              <w:t>□</w:t>
            </w:r>
            <w:r w:rsidRPr="008123E5">
              <w:rPr>
                <w:iCs/>
                <w:sz w:val="24"/>
                <w:szCs w:val="24"/>
              </w:rPr>
              <w:t xml:space="preserve"> Sửa lại để bảo vệ lần 2, nội dung cần sửa/ </w:t>
            </w:r>
            <w:r w:rsidRPr="008123E5">
              <w:rPr>
                <w:i/>
                <w:iCs/>
                <w:sz w:val="24"/>
                <w:szCs w:val="24"/>
              </w:rPr>
              <w:t>Revised for the 2</w:t>
            </w:r>
            <w:r w:rsidRPr="008123E5">
              <w:rPr>
                <w:i/>
                <w:iCs/>
                <w:sz w:val="24"/>
                <w:szCs w:val="24"/>
                <w:vertAlign w:val="superscript"/>
              </w:rPr>
              <w:t>nd</w:t>
            </w:r>
            <w:r w:rsidRPr="008123E5">
              <w:rPr>
                <w:i/>
                <w:iCs/>
                <w:sz w:val="24"/>
                <w:szCs w:val="24"/>
              </w:rPr>
              <w:t xml:space="preserve"> defense, detailed</w:t>
            </w:r>
            <w:proofErr w:type="gramStart"/>
            <w:r w:rsidRPr="008123E5">
              <w:rPr>
                <w:iCs/>
                <w:sz w:val="24"/>
                <w:szCs w:val="24"/>
              </w:rPr>
              <w:t>:: ……….</w:t>
            </w:r>
            <w:proofErr w:type="gramEnd"/>
          </w:p>
          <w:p w14:paraId="2F010DFC" w14:textId="77777777" w:rsidR="004B5AA3" w:rsidRPr="008123E5" w:rsidRDefault="004B5AA3" w:rsidP="004B5AA3">
            <w:pPr>
              <w:widowControl w:val="0"/>
              <w:rPr>
                <w:iCs/>
                <w:sz w:val="24"/>
                <w:szCs w:val="24"/>
              </w:rPr>
            </w:pPr>
            <w:r w:rsidRPr="008123E5">
              <w:rPr>
                <w:rFonts w:eastAsia="Symbol"/>
                <w:iCs/>
                <w:sz w:val="24"/>
                <w:szCs w:val="24"/>
              </w:rPr>
              <w:t>□</w:t>
            </w:r>
            <w:r w:rsidRPr="008123E5">
              <w:rPr>
                <w:iCs/>
                <w:sz w:val="24"/>
                <w:szCs w:val="24"/>
              </w:rPr>
              <w:t xml:space="preserve"> Không được bảo vệ (làm lại khóa luận)/ </w:t>
            </w:r>
            <w:r w:rsidRPr="008123E5">
              <w:rPr>
                <w:i/>
                <w:iCs/>
                <w:sz w:val="24"/>
                <w:szCs w:val="24"/>
              </w:rPr>
              <w:t>Disagree to defense (redo project)</w:t>
            </w:r>
          </w:p>
        </w:tc>
      </w:tr>
    </w:tbl>
    <w:p w14:paraId="242EBBFD" w14:textId="77777777" w:rsidR="004B5AA3" w:rsidRPr="008123E5" w:rsidRDefault="004B5AA3" w:rsidP="004B5AA3">
      <w:pPr>
        <w:widowControl w:val="0"/>
        <w:jc w:val="right"/>
        <w:rPr>
          <w:i/>
          <w:iCs/>
          <w:sz w:val="24"/>
          <w:szCs w:val="24"/>
        </w:rPr>
      </w:pPr>
      <w:r w:rsidRPr="008123E5">
        <w:rPr>
          <w:i/>
          <w:iCs/>
          <w:sz w:val="24"/>
          <w:szCs w:val="24"/>
        </w:rPr>
        <w:t xml:space="preserve">                                                    </w:t>
      </w:r>
    </w:p>
    <w:p w14:paraId="6166E391" w14:textId="5D5DF53B" w:rsidR="004B5AA3" w:rsidRPr="008123E5" w:rsidRDefault="004B5AA3" w:rsidP="004B5AA3">
      <w:pPr>
        <w:widowControl w:val="0"/>
        <w:jc w:val="right"/>
        <w:rPr>
          <w:i/>
          <w:iCs/>
          <w:sz w:val="24"/>
          <w:szCs w:val="24"/>
        </w:rPr>
      </w:pPr>
      <w:r w:rsidRPr="008123E5">
        <w:rPr>
          <w:i/>
          <w:iCs/>
          <w:sz w:val="24"/>
          <w:szCs w:val="24"/>
        </w:rPr>
        <w:t xml:space="preserve">  &lt;      &gt;, ngày…. tháng…năm……</w:t>
      </w:r>
    </w:p>
    <w:p w14:paraId="433515DB" w14:textId="240F5CF9" w:rsidR="004B5AA3" w:rsidRPr="008123E5" w:rsidRDefault="004B5AA3" w:rsidP="004B5AA3">
      <w:pPr>
        <w:widowControl w:val="0"/>
        <w:jc w:val="right"/>
        <w:rPr>
          <w:b/>
          <w:i/>
          <w:iCs/>
          <w:sz w:val="24"/>
          <w:szCs w:val="24"/>
        </w:rPr>
      </w:pPr>
      <w:r w:rsidRPr="008123E5">
        <w:rPr>
          <w:b/>
          <w:iCs/>
          <w:sz w:val="24"/>
          <w:szCs w:val="24"/>
        </w:rPr>
        <w:t xml:space="preserve">Giảng viên hướng dẫn/ </w:t>
      </w:r>
      <w:r w:rsidRPr="008123E5">
        <w:rPr>
          <w:b/>
          <w:i/>
          <w:iCs/>
          <w:sz w:val="24"/>
          <w:szCs w:val="24"/>
        </w:rPr>
        <w:t>Supervisor</w:t>
      </w:r>
    </w:p>
    <w:p w14:paraId="2D158B2E" w14:textId="2E891BE9" w:rsidR="0063631B" w:rsidRPr="008123E5" w:rsidRDefault="0063631B" w:rsidP="004B5AA3">
      <w:pPr>
        <w:widowControl w:val="0"/>
        <w:jc w:val="right"/>
        <w:rPr>
          <w:b/>
          <w:i/>
          <w:iCs/>
          <w:sz w:val="24"/>
          <w:szCs w:val="24"/>
        </w:rPr>
      </w:pPr>
    </w:p>
    <w:p w14:paraId="054FEC51" w14:textId="66298D34" w:rsidR="0063631B" w:rsidRPr="008123E5" w:rsidRDefault="0063631B" w:rsidP="004B5AA3">
      <w:pPr>
        <w:widowControl w:val="0"/>
        <w:jc w:val="right"/>
        <w:rPr>
          <w:b/>
          <w:i/>
          <w:iCs/>
          <w:sz w:val="24"/>
          <w:szCs w:val="24"/>
        </w:rPr>
      </w:pPr>
    </w:p>
    <w:p w14:paraId="631B036B" w14:textId="77777777" w:rsidR="0063631B" w:rsidRPr="008123E5" w:rsidRDefault="0063631B" w:rsidP="004B5AA3">
      <w:pPr>
        <w:widowControl w:val="0"/>
        <w:jc w:val="right"/>
        <w:rPr>
          <w:b/>
          <w:iCs/>
          <w:sz w:val="24"/>
          <w:szCs w:val="24"/>
        </w:rPr>
      </w:pPr>
    </w:p>
    <w:p w14:paraId="33091945" w14:textId="669446C7" w:rsidR="00FE08D3" w:rsidRDefault="004B5AA3" w:rsidP="004B5AA3">
      <w:pPr>
        <w:widowControl w:val="0"/>
        <w:jc w:val="right"/>
        <w:rPr>
          <w:i/>
          <w:iCs/>
          <w:sz w:val="24"/>
          <w:szCs w:val="24"/>
        </w:rPr>
      </w:pPr>
      <w:r w:rsidRPr="008123E5">
        <w:rPr>
          <w:i/>
          <w:iCs/>
          <w:sz w:val="24"/>
          <w:szCs w:val="24"/>
        </w:rPr>
        <w:t>(Ký, ghi rõ họ tên/ Signature and full name)</w:t>
      </w:r>
    </w:p>
    <w:p w14:paraId="4A11E4D0" w14:textId="77777777" w:rsidR="008F2220" w:rsidRDefault="008F2220" w:rsidP="004B5AA3">
      <w:pPr>
        <w:widowControl w:val="0"/>
        <w:jc w:val="right"/>
        <w:rPr>
          <w:i/>
          <w:iCs/>
          <w:sz w:val="24"/>
          <w:szCs w:val="24"/>
        </w:rPr>
      </w:pPr>
    </w:p>
    <w:p w14:paraId="2B83D595" w14:textId="7BA57CAF" w:rsidR="008F2220" w:rsidRDefault="008F2220">
      <w:pPr>
        <w:rPr>
          <w:i/>
          <w:iCs/>
          <w:sz w:val="24"/>
          <w:szCs w:val="24"/>
        </w:rPr>
      </w:pPr>
      <w:r>
        <w:rPr>
          <w:i/>
          <w:iCs/>
          <w:sz w:val="24"/>
          <w:szCs w:val="24"/>
        </w:rPr>
        <w:br w:type="page"/>
      </w:r>
    </w:p>
    <w:p w14:paraId="69CC14B5" w14:textId="4450593C" w:rsidR="008F2220" w:rsidRPr="00326924" w:rsidRDefault="008F2220" w:rsidP="008F2220">
      <w:pPr>
        <w:pStyle w:val="NormalWeb"/>
        <w:jc w:val="center"/>
        <w:rPr>
          <w:b/>
        </w:rPr>
      </w:pPr>
      <w:r w:rsidRPr="00326924">
        <w:rPr>
          <w:b/>
          <w:noProof/>
          <w:sz w:val="28"/>
        </w:rPr>
        <w:lastRenderedPageBreak/>
        <w:drawing>
          <wp:anchor distT="0" distB="0" distL="114300" distR="114300" simplePos="0" relativeHeight="251673600" behindDoc="0" locked="0" layoutInCell="1" allowOverlap="1" wp14:anchorId="5D4536A2" wp14:editId="434DC356">
            <wp:simplePos x="0" y="0"/>
            <wp:positionH relativeFrom="column">
              <wp:posOffset>1831340</wp:posOffset>
            </wp:positionH>
            <wp:positionV relativeFrom="paragraph">
              <wp:posOffset>349885</wp:posOffset>
            </wp:positionV>
            <wp:extent cx="2486025" cy="447675"/>
            <wp:effectExtent l="0" t="0" r="9525" b="9525"/>
            <wp:wrapNone/>
            <wp:docPr id="5"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486025" cy="447675"/>
                    </a:xfrm>
                    <a:prstGeom prst="rect">
                      <a:avLst/>
                    </a:prstGeom>
                    <a:noFill/>
                    <a:ln>
                      <a:noFill/>
                    </a:ln>
                  </pic:spPr>
                </pic:pic>
              </a:graphicData>
            </a:graphic>
          </wp:anchor>
        </w:drawing>
      </w:r>
      <w:r>
        <w:rPr>
          <w:b/>
          <w:sz w:val="28"/>
        </w:rPr>
        <w:t xml:space="preserve">PHỤ LỤC </w:t>
      </w:r>
      <w:r w:rsidR="00253DA8">
        <w:rPr>
          <w:b/>
          <w:sz w:val="28"/>
          <w:lang w:val="vi-VN"/>
        </w:rPr>
        <w:t>I</w:t>
      </w:r>
      <w:r w:rsidRPr="00326924">
        <w:rPr>
          <w:b/>
          <w:sz w:val="28"/>
        </w:rPr>
        <w:t>V</w:t>
      </w:r>
    </w:p>
    <w:p w14:paraId="55435CE9" w14:textId="77777777" w:rsidR="008F2220" w:rsidRPr="00326924" w:rsidRDefault="008F2220" w:rsidP="008F2220">
      <w:pPr>
        <w:pStyle w:val="NormalWeb"/>
        <w:jc w:val="center"/>
        <w:rPr>
          <w:b/>
        </w:rPr>
      </w:pPr>
    </w:p>
    <w:p w14:paraId="32BAF583" w14:textId="77777777" w:rsidR="000F4805" w:rsidRDefault="000F4805" w:rsidP="00E40907">
      <w:pPr>
        <w:widowControl w:val="0"/>
        <w:jc w:val="center"/>
        <w:rPr>
          <w:b/>
          <w:bCs/>
          <w:color w:val="000000"/>
          <w:lang w:val="vi-VN"/>
        </w:rPr>
      </w:pPr>
    </w:p>
    <w:p w14:paraId="6282FA4E" w14:textId="77777777" w:rsidR="00E40907" w:rsidRPr="000D6646" w:rsidRDefault="00E40907" w:rsidP="00E40907">
      <w:pPr>
        <w:widowControl w:val="0"/>
        <w:jc w:val="center"/>
        <w:rPr>
          <w:b/>
          <w:bCs/>
          <w:color w:val="000000"/>
        </w:rPr>
      </w:pPr>
      <w:r w:rsidRPr="000D6646">
        <w:rPr>
          <w:b/>
          <w:bCs/>
          <w:color w:val="000000"/>
        </w:rPr>
        <w:t>SAP CAPSTONE PROJECT EVALUATION FORM</w:t>
      </w:r>
    </w:p>
    <w:p w14:paraId="55C95B20" w14:textId="77777777" w:rsidR="00E40907" w:rsidRPr="000D6646" w:rsidRDefault="00E40907" w:rsidP="00E40907">
      <w:pPr>
        <w:widowControl w:val="0"/>
        <w:jc w:val="center"/>
        <w:rPr>
          <w:b/>
          <w:bCs/>
          <w:color w:val="000000"/>
        </w:rPr>
      </w:pPr>
    </w:p>
    <w:p w14:paraId="28B9BDD5" w14:textId="77777777" w:rsidR="00E40907" w:rsidRPr="000D6646" w:rsidRDefault="00E40907" w:rsidP="00E40907">
      <w:pPr>
        <w:widowControl w:val="0"/>
        <w:tabs>
          <w:tab w:val="left" w:leader="dot" w:pos="5670"/>
          <w:tab w:val="left" w:pos="6096"/>
          <w:tab w:val="left" w:leader="dot" w:pos="9072"/>
        </w:tabs>
        <w:spacing w:before="120" w:after="120"/>
        <w:rPr>
          <w:b/>
          <w:bCs/>
          <w:color w:val="000000"/>
        </w:rPr>
      </w:pPr>
      <w:r w:rsidRPr="000D6646">
        <w:rPr>
          <w:b/>
          <w:bCs/>
          <w:color w:val="000000"/>
        </w:rPr>
        <w:t xml:space="preserve">Group:       </w:t>
      </w:r>
      <w:r w:rsidRPr="000D6646">
        <w:rPr>
          <w:b/>
          <w:bCs/>
          <w:color w:val="000000"/>
        </w:rPr>
        <w:tab/>
      </w:r>
      <w:r w:rsidRPr="000D6646">
        <w:rPr>
          <w:b/>
          <w:bCs/>
          <w:color w:val="000000"/>
        </w:rPr>
        <w:tab/>
        <w:t xml:space="preserve">Project code: </w:t>
      </w:r>
    </w:p>
    <w:p w14:paraId="78B45ABC" w14:textId="77777777" w:rsidR="00E40907" w:rsidRPr="000D6646" w:rsidRDefault="00E40907" w:rsidP="003B488A">
      <w:pPr>
        <w:widowControl w:val="0"/>
        <w:tabs>
          <w:tab w:val="left" w:leader="dot" w:pos="9072"/>
        </w:tabs>
        <w:spacing w:before="120" w:after="120"/>
        <w:rPr>
          <w:b/>
          <w:bCs/>
        </w:rPr>
      </w:pPr>
      <w:r w:rsidRPr="000D6646">
        <w:rPr>
          <w:b/>
          <w:bCs/>
        </w:rPr>
        <w:t>Project name:</w:t>
      </w:r>
      <w:r w:rsidRPr="000D6646">
        <w:t xml:space="preserve"> </w:t>
      </w:r>
    </w:p>
    <w:p w14:paraId="3A09CDA4" w14:textId="77777777" w:rsidR="00E40907" w:rsidRDefault="00E40907" w:rsidP="003B48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b/>
          <w:bCs/>
        </w:rPr>
      </w:pPr>
      <w:r w:rsidRPr="000D6646">
        <w:rPr>
          <w:b/>
        </w:rPr>
        <w:t>Supervisor</w:t>
      </w:r>
      <w:r w:rsidRPr="000D6646">
        <w:rPr>
          <w:b/>
          <w:bCs/>
        </w:rPr>
        <w:t xml:space="preserve">: </w:t>
      </w:r>
    </w:p>
    <w:p w14:paraId="7C6E7F84" w14:textId="34BB612F" w:rsidR="003B488A" w:rsidRDefault="003B488A" w:rsidP="003B48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b/>
          <w:bCs/>
        </w:rPr>
      </w:pPr>
      <w:r>
        <w:rPr>
          <w:b/>
          <w:bCs/>
        </w:rPr>
        <w:t xml:space="preserve">Major </w:t>
      </w:r>
      <w:r w:rsidRPr="003B488A">
        <w:rPr>
          <w:bCs/>
        </w:rPr>
        <w:t>(BA or IT)</w:t>
      </w:r>
      <w:r>
        <w:rPr>
          <w:b/>
          <w:bCs/>
        </w:rPr>
        <w:t>:</w:t>
      </w:r>
    </w:p>
    <w:p w14:paraId="138C0DB0" w14:textId="77777777" w:rsidR="003B488A" w:rsidRPr="000D6646" w:rsidRDefault="003B488A" w:rsidP="00E409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b/>
          <w:bCs/>
        </w:rPr>
      </w:pPr>
    </w:p>
    <w:p w14:paraId="2522E36C" w14:textId="77777777" w:rsidR="00E40907" w:rsidRPr="000D6646" w:rsidRDefault="00E40907" w:rsidP="00E40907">
      <w:pPr>
        <w:numPr>
          <w:ilvl w:val="0"/>
          <w:numId w:val="3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b/>
          <w:bCs/>
        </w:rPr>
      </w:pPr>
      <w:r w:rsidRPr="000D6646">
        <w:rPr>
          <w:b/>
          <w:bCs/>
        </w:rPr>
        <w:t xml:space="preserve">DOCUMENT (GROUP MARK) </w:t>
      </w:r>
    </w:p>
    <w:p w14:paraId="467B6DB7" w14:textId="77777777" w:rsidR="00E40907" w:rsidRPr="000D6646" w:rsidRDefault="00E40907" w:rsidP="00E409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b/>
          <w:bCs/>
        </w:rPr>
      </w:pPr>
    </w:p>
    <w:tbl>
      <w:tblPr>
        <w:tblW w:w="997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238"/>
        <w:gridCol w:w="1080"/>
        <w:gridCol w:w="3660"/>
      </w:tblGrid>
      <w:tr w:rsidR="00E40907" w:rsidRPr="000D6646" w14:paraId="57A165CE" w14:textId="77777777" w:rsidTr="00A20B25">
        <w:trPr>
          <w:cantSplit/>
          <w:trHeight w:val="676"/>
          <w:jc w:val="center"/>
        </w:trPr>
        <w:tc>
          <w:tcPr>
            <w:tcW w:w="5238" w:type="dxa"/>
            <w:vAlign w:val="center"/>
          </w:tcPr>
          <w:p w14:paraId="082CEA43" w14:textId="77777777" w:rsidR="00E40907" w:rsidRPr="00883B85" w:rsidRDefault="00E40907" w:rsidP="000F4805">
            <w:pPr>
              <w:widowControl w:val="0"/>
              <w:spacing w:before="60" w:after="60"/>
              <w:jc w:val="center"/>
              <w:rPr>
                <w:b/>
                <w:sz w:val="20"/>
                <w:szCs w:val="20"/>
              </w:rPr>
            </w:pPr>
            <w:r w:rsidRPr="00883B85">
              <w:rPr>
                <w:b/>
                <w:bCs/>
                <w:sz w:val="20"/>
                <w:szCs w:val="20"/>
              </w:rPr>
              <w:t>Criteria</w:t>
            </w:r>
          </w:p>
        </w:tc>
        <w:tc>
          <w:tcPr>
            <w:tcW w:w="1080" w:type="dxa"/>
            <w:vAlign w:val="center"/>
          </w:tcPr>
          <w:p w14:paraId="3E23CB94" w14:textId="77777777" w:rsidR="00E40907" w:rsidRPr="00883B85" w:rsidRDefault="00E40907" w:rsidP="000F4805">
            <w:pPr>
              <w:widowControl w:val="0"/>
              <w:spacing w:before="60" w:after="60"/>
              <w:jc w:val="center"/>
              <w:rPr>
                <w:b/>
                <w:color w:val="365F91" w:themeColor="accent1" w:themeShade="BF"/>
                <w:sz w:val="20"/>
                <w:szCs w:val="20"/>
              </w:rPr>
            </w:pPr>
            <w:r w:rsidRPr="00883B85">
              <w:rPr>
                <w:b/>
                <w:color w:val="365F91" w:themeColor="accent1" w:themeShade="BF"/>
                <w:sz w:val="20"/>
                <w:szCs w:val="20"/>
              </w:rPr>
              <w:t>Max.</w:t>
            </w:r>
          </w:p>
        </w:tc>
        <w:tc>
          <w:tcPr>
            <w:tcW w:w="3660" w:type="dxa"/>
            <w:vAlign w:val="center"/>
          </w:tcPr>
          <w:p w14:paraId="7E45D24A" w14:textId="77777777" w:rsidR="00E40907" w:rsidRPr="00883B85" w:rsidRDefault="00E40907" w:rsidP="000F4805">
            <w:pPr>
              <w:widowControl w:val="0"/>
              <w:spacing w:before="60" w:after="60"/>
              <w:jc w:val="center"/>
              <w:rPr>
                <w:b/>
                <w:sz w:val="20"/>
                <w:szCs w:val="20"/>
              </w:rPr>
            </w:pPr>
            <w:r w:rsidRPr="00883B85">
              <w:rPr>
                <w:b/>
                <w:sz w:val="20"/>
                <w:szCs w:val="20"/>
              </w:rPr>
              <w:t>Mark</w:t>
            </w:r>
          </w:p>
        </w:tc>
      </w:tr>
      <w:tr w:rsidR="00E40907" w:rsidRPr="000D6646" w14:paraId="7F120C4F" w14:textId="77777777" w:rsidTr="00A20B25">
        <w:trPr>
          <w:trHeight w:val="399"/>
          <w:jc w:val="center"/>
        </w:trPr>
        <w:tc>
          <w:tcPr>
            <w:tcW w:w="5238" w:type="dxa"/>
            <w:vAlign w:val="center"/>
          </w:tcPr>
          <w:p w14:paraId="35926740" w14:textId="77777777" w:rsidR="00E40907" w:rsidRDefault="00E40907" w:rsidP="000F4805">
            <w:pPr>
              <w:widowControl w:val="0"/>
              <w:spacing w:before="60" w:after="60"/>
              <w:rPr>
                <w:b/>
                <w:bCs/>
                <w:sz w:val="20"/>
                <w:szCs w:val="20"/>
              </w:rPr>
            </w:pPr>
            <w:r w:rsidRPr="00883B85">
              <w:rPr>
                <w:b/>
                <w:bCs/>
                <w:sz w:val="20"/>
                <w:szCs w:val="20"/>
              </w:rPr>
              <w:t xml:space="preserve">Project Statements &amp; Analysis </w:t>
            </w:r>
          </w:p>
          <w:p w14:paraId="28561853" w14:textId="7917D206" w:rsidR="00F33D9C" w:rsidRPr="009A4AF4" w:rsidRDefault="00F33D9C" w:rsidP="00F33D9C">
            <w:pPr>
              <w:pStyle w:val="Heading2"/>
              <w:spacing w:before="0"/>
              <w:rPr>
                <w:rFonts w:ascii="Times New Roman" w:hAnsi="Times New Roman" w:cs="Times New Roman"/>
                <w:b w:val="0"/>
                <w:color w:val="auto"/>
                <w:sz w:val="20"/>
                <w:szCs w:val="24"/>
              </w:rPr>
            </w:pPr>
            <w:r w:rsidRPr="009A4AF4">
              <w:rPr>
                <w:rFonts w:ascii="Times New Roman" w:hAnsi="Times New Roman" w:cs="Times New Roman"/>
                <w:b w:val="0"/>
                <w:color w:val="auto"/>
                <w:sz w:val="20"/>
                <w:szCs w:val="24"/>
              </w:rPr>
              <w:t>Product Analysis</w:t>
            </w:r>
          </w:p>
          <w:p w14:paraId="09F00358" w14:textId="0A86FA68" w:rsidR="00F33D9C" w:rsidRPr="009A4AF4" w:rsidRDefault="00F33D9C" w:rsidP="00F33D9C">
            <w:pPr>
              <w:pStyle w:val="Heading2"/>
              <w:spacing w:before="0"/>
              <w:rPr>
                <w:rFonts w:ascii="Times New Roman" w:hAnsi="Times New Roman" w:cs="Times New Roman"/>
                <w:b w:val="0"/>
                <w:color w:val="auto"/>
                <w:sz w:val="20"/>
                <w:szCs w:val="24"/>
              </w:rPr>
            </w:pPr>
            <w:r w:rsidRPr="009A4AF4">
              <w:rPr>
                <w:rFonts w:ascii="Times New Roman" w:hAnsi="Times New Roman" w:cs="Times New Roman"/>
                <w:b w:val="0"/>
                <w:color w:val="auto"/>
                <w:sz w:val="20"/>
                <w:szCs w:val="24"/>
              </w:rPr>
              <w:t>Existing Systems</w:t>
            </w:r>
          </w:p>
          <w:p w14:paraId="57BCFC9E" w14:textId="050FCCF5" w:rsidR="00F33D9C" w:rsidRPr="009A4AF4" w:rsidRDefault="00F33D9C" w:rsidP="00F33D9C">
            <w:pPr>
              <w:pStyle w:val="Heading2"/>
              <w:spacing w:before="0"/>
              <w:rPr>
                <w:rFonts w:ascii="Times New Roman" w:hAnsi="Times New Roman" w:cs="Times New Roman"/>
                <w:b w:val="0"/>
                <w:color w:val="auto"/>
                <w:sz w:val="20"/>
                <w:szCs w:val="24"/>
                <w:lang w:val="vi-VN"/>
              </w:rPr>
            </w:pPr>
            <w:r w:rsidRPr="009A4AF4">
              <w:rPr>
                <w:rFonts w:ascii="Times New Roman" w:hAnsi="Times New Roman" w:cs="Times New Roman"/>
                <w:b w:val="0"/>
                <w:color w:val="auto"/>
                <w:sz w:val="20"/>
                <w:szCs w:val="24"/>
              </w:rPr>
              <w:t>Project S</w:t>
            </w:r>
            <w:r w:rsidRPr="009A4AF4">
              <w:rPr>
                <w:rFonts w:ascii="Times New Roman" w:hAnsi="Times New Roman" w:cs="Times New Roman"/>
                <w:b w:val="0"/>
                <w:color w:val="auto"/>
                <w:sz w:val="20"/>
                <w:szCs w:val="24"/>
                <w:lang w:val="vi-VN"/>
              </w:rPr>
              <w:t>cope and limitations</w:t>
            </w:r>
          </w:p>
          <w:p w14:paraId="65CB72AA" w14:textId="60934BBB" w:rsidR="00A20B25" w:rsidRPr="00883B85" w:rsidRDefault="00F33D9C" w:rsidP="00F33D9C">
            <w:pPr>
              <w:widowControl w:val="0"/>
              <w:spacing w:before="60" w:after="60"/>
              <w:rPr>
                <w:sz w:val="20"/>
                <w:szCs w:val="20"/>
              </w:rPr>
            </w:pPr>
            <w:r w:rsidRPr="009A4AF4">
              <w:rPr>
                <w:sz w:val="20"/>
                <w:szCs w:val="24"/>
              </w:rPr>
              <w:t>Project Management Plan</w:t>
            </w:r>
          </w:p>
        </w:tc>
        <w:tc>
          <w:tcPr>
            <w:tcW w:w="1080" w:type="dxa"/>
            <w:vAlign w:val="center"/>
          </w:tcPr>
          <w:p w14:paraId="48FAD400" w14:textId="77777777" w:rsidR="00E40907" w:rsidRPr="00883B85" w:rsidRDefault="00E40907" w:rsidP="000F4805">
            <w:pPr>
              <w:widowControl w:val="0"/>
              <w:spacing w:before="60" w:after="60"/>
              <w:jc w:val="center"/>
              <w:rPr>
                <w:color w:val="365F91" w:themeColor="accent1" w:themeShade="BF"/>
                <w:sz w:val="20"/>
                <w:szCs w:val="20"/>
              </w:rPr>
            </w:pPr>
            <w:r w:rsidRPr="00883B85">
              <w:rPr>
                <w:color w:val="365F91" w:themeColor="accent1" w:themeShade="BF"/>
                <w:sz w:val="20"/>
                <w:szCs w:val="20"/>
              </w:rPr>
              <w:t>15</w:t>
            </w:r>
          </w:p>
        </w:tc>
        <w:tc>
          <w:tcPr>
            <w:tcW w:w="3660" w:type="dxa"/>
          </w:tcPr>
          <w:p w14:paraId="59A3E196" w14:textId="77777777" w:rsidR="00E40907" w:rsidRPr="00883B85" w:rsidRDefault="00E40907" w:rsidP="000F4805">
            <w:pPr>
              <w:widowControl w:val="0"/>
              <w:spacing w:before="60" w:after="60"/>
              <w:rPr>
                <w:sz w:val="20"/>
                <w:szCs w:val="20"/>
              </w:rPr>
            </w:pPr>
          </w:p>
        </w:tc>
      </w:tr>
      <w:tr w:rsidR="00E40907" w:rsidRPr="000D6646" w14:paraId="225E9422" w14:textId="77777777" w:rsidTr="00A20B25">
        <w:trPr>
          <w:trHeight w:val="218"/>
          <w:jc w:val="center"/>
        </w:trPr>
        <w:tc>
          <w:tcPr>
            <w:tcW w:w="5238" w:type="dxa"/>
            <w:vAlign w:val="center"/>
          </w:tcPr>
          <w:p w14:paraId="0DCD2239" w14:textId="77777777" w:rsidR="00E40907" w:rsidRDefault="00E40907" w:rsidP="000F4805">
            <w:pPr>
              <w:widowControl w:val="0"/>
              <w:spacing w:before="60" w:after="60"/>
              <w:rPr>
                <w:b/>
                <w:sz w:val="20"/>
                <w:szCs w:val="20"/>
              </w:rPr>
            </w:pPr>
            <w:r w:rsidRPr="00883B85">
              <w:rPr>
                <w:b/>
                <w:sz w:val="20"/>
                <w:szCs w:val="20"/>
              </w:rPr>
              <w:t>SAP Configuration and Coding</w:t>
            </w:r>
          </w:p>
          <w:p w14:paraId="6C4758DB" w14:textId="3537411F" w:rsidR="00F33D9C" w:rsidRPr="009A4AF4" w:rsidRDefault="009A4AF4" w:rsidP="00F33D9C">
            <w:pPr>
              <w:widowControl w:val="0"/>
              <w:spacing w:before="60" w:after="60"/>
              <w:rPr>
                <w:bCs/>
                <w:sz w:val="20"/>
                <w:szCs w:val="20"/>
              </w:rPr>
            </w:pPr>
            <w:r w:rsidRPr="009A4AF4">
              <w:rPr>
                <w:bCs/>
                <w:sz w:val="20"/>
                <w:szCs w:val="20"/>
              </w:rPr>
              <w:t>Configuration</w:t>
            </w:r>
            <w:r w:rsidR="0031049C">
              <w:rPr>
                <w:bCs/>
                <w:sz w:val="20"/>
                <w:szCs w:val="20"/>
              </w:rPr>
              <w:t xml:space="preserve"> (for BA </w:t>
            </w:r>
            <w:r w:rsidR="003B488A">
              <w:rPr>
                <w:bCs/>
                <w:sz w:val="20"/>
                <w:szCs w:val="20"/>
              </w:rPr>
              <w:t>major</w:t>
            </w:r>
            <w:r w:rsidR="0031049C">
              <w:rPr>
                <w:bCs/>
                <w:sz w:val="20"/>
                <w:szCs w:val="20"/>
              </w:rPr>
              <w:t>)</w:t>
            </w:r>
          </w:p>
          <w:p w14:paraId="32D04B57" w14:textId="701CA98B" w:rsidR="009A4AF4" w:rsidRPr="009A4AF4" w:rsidRDefault="009A4AF4" w:rsidP="009A4AF4">
            <w:pPr>
              <w:pStyle w:val="Heading3"/>
              <w:spacing w:before="0"/>
              <w:jc w:val="both"/>
              <w:rPr>
                <w:rFonts w:ascii="Times New Roman" w:hAnsi="Times New Roman" w:cs="Times New Roman"/>
                <w:b w:val="0"/>
                <w:color w:val="auto"/>
                <w:sz w:val="20"/>
                <w:szCs w:val="20"/>
              </w:rPr>
            </w:pPr>
            <w:r w:rsidRPr="009A4AF4">
              <w:rPr>
                <w:rFonts w:ascii="Times New Roman" w:hAnsi="Times New Roman" w:cs="Times New Roman"/>
                <w:b w:val="0"/>
                <w:color w:val="auto"/>
                <w:sz w:val="20"/>
                <w:szCs w:val="20"/>
              </w:rPr>
              <w:t xml:space="preserve">  Business Process Configuration</w:t>
            </w:r>
          </w:p>
          <w:p w14:paraId="418C257E" w14:textId="28BF9464" w:rsidR="009A4AF4" w:rsidRPr="009A4AF4" w:rsidRDefault="009A4AF4" w:rsidP="009A4AF4">
            <w:pPr>
              <w:widowControl w:val="0"/>
              <w:spacing w:before="60" w:after="60"/>
              <w:rPr>
                <w:bCs/>
                <w:sz w:val="20"/>
                <w:szCs w:val="20"/>
              </w:rPr>
            </w:pPr>
            <w:r w:rsidRPr="009A4AF4">
              <w:rPr>
                <w:sz w:val="20"/>
                <w:szCs w:val="20"/>
              </w:rPr>
              <w:t xml:space="preserve">  Master Data</w:t>
            </w:r>
          </w:p>
          <w:p w14:paraId="50A3085A" w14:textId="1C00DEFB" w:rsidR="009A4AF4" w:rsidRPr="009A4AF4" w:rsidRDefault="009A4AF4" w:rsidP="00F33D9C">
            <w:pPr>
              <w:widowControl w:val="0"/>
              <w:spacing w:before="60" w:after="60"/>
              <w:rPr>
                <w:bCs/>
                <w:sz w:val="20"/>
                <w:szCs w:val="20"/>
              </w:rPr>
            </w:pPr>
            <w:r w:rsidRPr="009A4AF4">
              <w:rPr>
                <w:bCs/>
                <w:sz w:val="20"/>
                <w:szCs w:val="20"/>
              </w:rPr>
              <w:t>Coding</w:t>
            </w:r>
            <w:r w:rsidR="0031049C">
              <w:rPr>
                <w:bCs/>
                <w:sz w:val="20"/>
                <w:szCs w:val="20"/>
              </w:rPr>
              <w:t xml:space="preserve"> (for IT </w:t>
            </w:r>
            <w:r w:rsidR="003B488A">
              <w:rPr>
                <w:bCs/>
                <w:sz w:val="20"/>
                <w:szCs w:val="20"/>
              </w:rPr>
              <w:t>major</w:t>
            </w:r>
            <w:r w:rsidR="0031049C">
              <w:rPr>
                <w:bCs/>
                <w:sz w:val="20"/>
                <w:szCs w:val="20"/>
              </w:rPr>
              <w:t>)</w:t>
            </w:r>
          </w:p>
          <w:p w14:paraId="6FDD663B" w14:textId="2B14163B" w:rsidR="009A4AF4" w:rsidRPr="009A4AF4" w:rsidRDefault="009A4AF4" w:rsidP="009A4AF4">
            <w:pPr>
              <w:pStyle w:val="Heading3"/>
              <w:spacing w:before="0"/>
              <w:rPr>
                <w:rFonts w:ascii="Times New Roman" w:hAnsi="Times New Roman" w:cs="Times New Roman"/>
                <w:b w:val="0"/>
                <w:bCs w:val="0"/>
                <w:color w:val="auto"/>
                <w:sz w:val="20"/>
                <w:szCs w:val="20"/>
              </w:rPr>
            </w:pPr>
            <w:r w:rsidRPr="009A4AF4">
              <w:rPr>
                <w:rFonts w:ascii="Times New Roman" w:hAnsi="Times New Roman" w:cs="Times New Roman"/>
                <w:b w:val="0"/>
                <w:color w:val="auto"/>
                <w:sz w:val="20"/>
                <w:szCs w:val="20"/>
              </w:rPr>
              <w:t xml:space="preserve">  ABAP enhancements</w:t>
            </w:r>
          </w:p>
          <w:p w14:paraId="10921B17" w14:textId="65177E3E" w:rsidR="009A4AF4" w:rsidRPr="009A4AF4" w:rsidRDefault="009A4AF4" w:rsidP="009A4AF4">
            <w:pPr>
              <w:pStyle w:val="Heading3"/>
              <w:spacing w:before="0"/>
              <w:rPr>
                <w:rFonts w:ascii="Times New Roman" w:hAnsi="Times New Roman" w:cs="Times New Roman"/>
                <w:b w:val="0"/>
                <w:color w:val="auto"/>
                <w:sz w:val="20"/>
                <w:szCs w:val="20"/>
                <w:lang w:val="vi-VN"/>
              </w:rPr>
            </w:pPr>
            <w:r w:rsidRPr="009A4AF4">
              <w:rPr>
                <w:rFonts w:ascii="Times New Roman" w:hAnsi="Times New Roman" w:cs="Times New Roman"/>
                <w:b w:val="0"/>
                <w:color w:val="auto"/>
                <w:sz w:val="20"/>
                <w:szCs w:val="20"/>
              </w:rPr>
              <w:t xml:space="preserve">  Business Rules</w:t>
            </w:r>
          </w:p>
          <w:p w14:paraId="726F2436" w14:textId="3CA5A9F4" w:rsidR="009A4AF4" w:rsidRPr="009A4AF4" w:rsidRDefault="009A4AF4" w:rsidP="009A4AF4">
            <w:pPr>
              <w:pStyle w:val="Heading3"/>
              <w:spacing w:before="0"/>
              <w:rPr>
                <w:rFonts w:ascii="Times New Roman" w:hAnsi="Times New Roman" w:cs="Times New Roman"/>
                <w:b w:val="0"/>
                <w:color w:val="auto"/>
                <w:sz w:val="24"/>
                <w:szCs w:val="24"/>
              </w:rPr>
            </w:pPr>
            <w:r w:rsidRPr="009A4AF4">
              <w:rPr>
                <w:rFonts w:ascii="Times New Roman" w:hAnsi="Times New Roman" w:cs="Times New Roman"/>
                <w:b w:val="0"/>
                <w:color w:val="auto"/>
                <w:sz w:val="20"/>
                <w:szCs w:val="20"/>
                <w:lang w:val="vi-VN"/>
              </w:rPr>
              <w:t xml:space="preserve"> </w:t>
            </w:r>
            <w:r w:rsidRPr="009A4AF4">
              <w:rPr>
                <w:rFonts w:ascii="Times New Roman" w:hAnsi="Times New Roman" w:cs="Times New Roman"/>
                <w:b w:val="0"/>
                <w:color w:val="auto"/>
                <w:sz w:val="20"/>
                <w:szCs w:val="20"/>
              </w:rPr>
              <w:t xml:space="preserve"> Application Messages List</w:t>
            </w:r>
          </w:p>
        </w:tc>
        <w:tc>
          <w:tcPr>
            <w:tcW w:w="1080" w:type="dxa"/>
            <w:vAlign w:val="center"/>
          </w:tcPr>
          <w:p w14:paraId="2CCD3304" w14:textId="3E3CF28B" w:rsidR="00E40907" w:rsidRPr="00883B85" w:rsidRDefault="009A4AF4" w:rsidP="000F4805">
            <w:pPr>
              <w:widowControl w:val="0"/>
              <w:spacing w:before="60" w:after="60"/>
              <w:jc w:val="center"/>
              <w:rPr>
                <w:color w:val="365F91" w:themeColor="accent1" w:themeShade="BF"/>
                <w:sz w:val="20"/>
                <w:szCs w:val="20"/>
              </w:rPr>
            </w:pPr>
            <w:r>
              <w:rPr>
                <w:color w:val="365F91" w:themeColor="accent1" w:themeShade="BF"/>
                <w:sz w:val="20"/>
                <w:szCs w:val="20"/>
              </w:rPr>
              <w:t>15</w:t>
            </w:r>
          </w:p>
        </w:tc>
        <w:tc>
          <w:tcPr>
            <w:tcW w:w="3660" w:type="dxa"/>
          </w:tcPr>
          <w:p w14:paraId="572ADC9F" w14:textId="77777777" w:rsidR="00E40907" w:rsidRPr="00883B85" w:rsidRDefault="00E40907" w:rsidP="000F4805">
            <w:pPr>
              <w:widowControl w:val="0"/>
              <w:spacing w:before="60" w:after="60"/>
              <w:rPr>
                <w:sz w:val="20"/>
                <w:szCs w:val="20"/>
              </w:rPr>
            </w:pPr>
          </w:p>
        </w:tc>
      </w:tr>
      <w:tr w:rsidR="00E40907" w:rsidRPr="000D6646" w14:paraId="53647408" w14:textId="77777777" w:rsidTr="00A20B25">
        <w:trPr>
          <w:trHeight w:val="467"/>
          <w:jc w:val="center"/>
        </w:trPr>
        <w:tc>
          <w:tcPr>
            <w:tcW w:w="5238" w:type="dxa"/>
            <w:vAlign w:val="center"/>
          </w:tcPr>
          <w:p w14:paraId="71BD73D1" w14:textId="77777777" w:rsidR="00E40907" w:rsidRDefault="00E40907" w:rsidP="000F4805">
            <w:pPr>
              <w:widowControl w:val="0"/>
              <w:spacing w:before="60" w:after="60"/>
              <w:rPr>
                <w:b/>
                <w:bCs/>
                <w:sz w:val="20"/>
                <w:szCs w:val="20"/>
              </w:rPr>
            </w:pPr>
            <w:r w:rsidRPr="00883B85">
              <w:rPr>
                <w:b/>
                <w:bCs/>
                <w:sz w:val="20"/>
                <w:szCs w:val="20"/>
              </w:rPr>
              <w:t xml:space="preserve">Implementation &amp; Testing </w:t>
            </w:r>
          </w:p>
          <w:p w14:paraId="0C1118D5" w14:textId="3144D82B" w:rsidR="009A4AF4" w:rsidRPr="00B17F61" w:rsidRDefault="009A4AF4" w:rsidP="009A4AF4">
            <w:pPr>
              <w:pStyle w:val="Heading2"/>
              <w:spacing w:before="0"/>
              <w:rPr>
                <w:rFonts w:ascii="Times New Roman" w:hAnsi="Times New Roman" w:cs="Times New Roman"/>
                <w:b w:val="0"/>
                <w:color w:val="auto"/>
                <w:sz w:val="20"/>
                <w:szCs w:val="20"/>
              </w:rPr>
            </w:pPr>
            <w:r w:rsidRPr="00B17F61">
              <w:rPr>
                <w:rFonts w:ascii="Times New Roman" w:hAnsi="Times New Roman" w:cs="Times New Roman"/>
                <w:b w:val="0"/>
                <w:color w:val="auto"/>
                <w:sz w:val="20"/>
                <w:szCs w:val="20"/>
              </w:rPr>
              <w:t>Implementation</w:t>
            </w:r>
          </w:p>
          <w:p w14:paraId="037A3106" w14:textId="77777777" w:rsidR="009A4AF4" w:rsidRPr="00B17F61" w:rsidRDefault="009A4AF4" w:rsidP="009A4AF4">
            <w:pPr>
              <w:pStyle w:val="Heading3"/>
              <w:spacing w:before="0"/>
              <w:rPr>
                <w:rFonts w:ascii="Times New Roman" w:hAnsi="Times New Roman" w:cs="Times New Roman"/>
                <w:b w:val="0"/>
                <w:color w:val="auto"/>
                <w:sz w:val="20"/>
                <w:szCs w:val="20"/>
              </w:rPr>
            </w:pPr>
            <w:r w:rsidRPr="00B17F61">
              <w:rPr>
                <w:rFonts w:ascii="Times New Roman" w:hAnsi="Times New Roman" w:cs="Times New Roman"/>
                <w:b w:val="0"/>
                <w:color w:val="auto"/>
                <w:sz w:val="20"/>
                <w:szCs w:val="20"/>
              </w:rPr>
              <w:t xml:space="preserve">  SAP Process Execution</w:t>
            </w:r>
          </w:p>
          <w:p w14:paraId="1A56DD18" w14:textId="20736306" w:rsidR="009A4AF4" w:rsidRPr="00B17F61" w:rsidRDefault="009A4AF4" w:rsidP="009A4AF4">
            <w:pPr>
              <w:pStyle w:val="Heading3"/>
              <w:spacing w:before="0"/>
              <w:rPr>
                <w:rFonts w:ascii="Times New Roman" w:hAnsi="Times New Roman" w:cs="Times New Roman"/>
                <w:b w:val="0"/>
                <w:color w:val="auto"/>
                <w:sz w:val="20"/>
                <w:szCs w:val="20"/>
              </w:rPr>
            </w:pPr>
            <w:r w:rsidRPr="00B17F61">
              <w:rPr>
                <w:rFonts w:ascii="Times New Roman" w:hAnsi="Times New Roman" w:cs="Times New Roman"/>
                <w:b w:val="0"/>
                <w:color w:val="auto"/>
                <w:sz w:val="20"/>
                <w:szCs w:val="20"/>
              </w:rPr>
              <w:t xml:space="preserve">  Installation Guides</w:t>
            </w:r>
          </w:p>
          <w:p w14:paraId="3F85F563" w14:textId="77777777" w:rsidR="009A4AF4" w:rsidRPr="00B17F61" w:rsidRDefault="009A4AF4" w:rsidP="009A4AF4">
            <w:pPr>
              <w:pStyle w:val="Heading3"/>
              <w:spacing w:before="0"/>
              <w:rPr>
                <w:rFonts w:ascii="Times New Roman" w:hAnsi="Times New Roman" w:cs="Times New Roman"/>
                <w:b w:val="0"/>
                <w:color w:val="auto"/>
                <w:sz w:val="20"/>
                <w:szCs w:val="20"/>
              </w:rPr>
            </w:pPr>
            <w:r w:rsidRPr="00B17F61">
              <w:rPr>
                <w:rFonts w:ascii="Times New Roman" w:hAnsi="Times New Roman" w:cs="Times New Roman"/>
                <w:b w:val="0"/>
                <w:color w:val="auto"/>
                <w:sz w:val="20"/>
                <w:szCs w:val="20"/>
              </w:rPr>
              <w:t xml:space="preserve">  User Manual</w:t>
            </w:r>
          </w:p>
          <w:p w14:paraId="10CF0C5F" w14:textId="1123B78D" w:rsidR="009A4AF4" w:rsidRPr="00B17F61" w:rsidRDefault="009A4AF4" w:rsidP="009A4AF4">
            <w:pPr>
              <w:pStyle w:val="Heading3"/>
              <w:spacing w:before="0"/>
              <w:rPr>
                <w:rFonts w:ascii="Times New Roman" w:hAnsi="Times New Roman" w:cs="Times New Roman"/>
                <w:b w:val="0"/>
                <w:color w:val="auto"/>
                <w:sz w:val="20"/>
                <w:szCs w:val="20"/>
              </w:rPr>
            </w:pPr>
            <w:r w:rsidRPr="00B17F61">
              <w:rPr>
                <w:rFonts w:ascii="Times New Roman" w:hAnsi="Times New Roman" w:cs="Times New Roman"/>
                <w:b w:val="0"/>
                <w:color w:val="auto"/>
                <w:sz w:val="20"/>
                <w:szCs w:val="20"/>
              </w:rPr>
              <w:t>Test Plan</w:t>
            </w:r>
          </w:p>
          <w:p w14:paraId="466E78BA" w14:textId="62CBD35F" w:rsidR="009A4AF4" w:rsidRPr="00B17F61" w:rsidRDefault="009A4AF4" w:rsidP="009A4AF4">
            <w:pPr>
              <w:pStyle w:val="Heading3"/>
              <w:spacing w:before="0"/>
              <w:rPr>
                <w:rFonts w:ascii="Times New Roman" w:hAnsi="Times New Roman" w:cs="Times New Roman"/>
                <w:b w:val="0"/>
                <w:color w:val="auto"/>
                <w:sz w:val="20"/>
                <w:szCs w:val="20"/>
              </w:rPr>
            </w:pPr>
            <w:r w:rsidRPr="00B17F61">
              <w:rPr>
                <w:rFonts w:ascii="Times New Roman" w:hAnsi="Times New Roman" w:cs="Times New Roman"/>
                <w:b w:val="0"/>
                <w:color w:val="auto"/>
                <w:sz w:val="20"/>
                <w:szCs w:val="20"/>
              </w:rPr>
              <w:t xml:space="preserve">  Test Cases</w:t>
            </w:r>
          </w:p>
          <w:p w14:paraId="0265EE8B" w14:textId="21DB5D38" w:rsidR="009A4AF4" w:rsidRPr="009A4AF4" w:rsidRDefault="009A4AF4" w:rsidP="009A4AF4">
            <w:pPr>
              <w:pStyle w:val="Heading3"/>
              <w:spacing w:before="0"/>
              <w:rPr>
                <w:rFonts w:ascii="Times New Roman" w:hAnsi="Times New Roman" w:cs="Times New Roman"/>
                <w:b w:val="0"/>
                <w:color w:val="auto"/>
                <w:sz w:val="24"/>
                <w:szCs w:val="24"/>
              </w:rPr>
            </w:pPr>
            <w:r w:rsidRPr="00B17F61">
              <w:rPr>
                <w:rFonts w:ascii="Times New Roman" w:hAnsi="Times New Roman" w:cs="Times New Roman"/>
                <w:b w:val="0"/>
                <w:color w:val="auto"/>
                <w:sz w:val="20"/>
                <w:szCs w:val="20"/>
              </w:rPr>
              <w:t xml:space="preserve">  Test Reports</w:t>
            </w:r>
          </w:p>
        </w:tc>
        <w:tc>
          <w:tcPr>
            <w:tcW w:w="1080" w:type="dxa"/>
            <w:vAlign w:val="center"/>
          </w:tcPr>
          <w:p w14:paraId="1B7CF3EF" w14:textId="77777777" w:rsidR="00E40907" w:rsidRPr="00883B85" w:rsidRDefault="00E40907" w:rsidP="000F4805">
            <w:pPr>
              <w:widowControl w:val="0"/>
              <w:spacing w:before="60" w:after="60"/>
              <w:jc w:val="center"/>
              <w:rPr>
                <w:color w:val="365F91" w:themeColor="accent1" w:themeShade="BF"/>
                <w:sz w:val="20"/>
                <w:szCs w:val="20"/>
              </w:rPr>
            </w:pPr>
            <w:r w:rsidRPr="00883B85">
              <w:rPr>
                <w:color w:val="365F91" w:themeColor="accent1" w:themeShade="BF"/>
                <w:sz w:val="20"/>
                <w:szCs w:val="20"/>
              </w:rPr>
              <w:t>15</w:t>
            </w:r>
          </w:p>
        </w:tc>
        <w:tc>
          <w:tcPr>
            <w:tcW w:w="3660" w:type="dxa"/>
          </w:tcPr>
          <w:p w14:paraId="23A6DC77" w14:textId="77777777" w:rsidR="00E40907" w:rsidRPr="00883B85" w:rsidRDefault="00E40907" w:rsidP="000F4805">
            <w:pPr>
              <w:widowControl w:val="0"/>
              <w:spacing w:before="60" w:after="60"/>
              <w:rPr>
                <w:sz w:val="20"/>
                <w:szCs w:val="20"/>
              </w:rPr>
            </w:pPr>
          </w:p>
        </w:tc>
      </w:tr>
      <w:tr w:rsidR="00E40907" w:rsidRPr="000D6646" w14:paraId="4DC4D725" w14:textId="77777777" w:rsidTr="00A20B25">
        <w:trPr>
          <w:trHeight w:val="399"/>
          <w:jc w:val="center"/>
        </w:trPr>
        <w:tc>
          <w:tcPr>
            <w:tcW w:w="5238" w:type="dxa"/>
          </w:tcPr>
          <w:p w14:paraId="4FC43697" w14:textId="77777777" w:rsidR="00E40907" w:rsidRPr="00883B85" w:rsidRDefault="00E40907" w:rsidP="000F4805">
            <w:pPr>
              <w:widowControl w:val="0"/>
              <w:spacing w:before="60" w:after="60"/>
              <w:rPr>
                <w:b/>
                <w:sz w:val="20"/>
                <w:szCs w:val="20"/>
              </w:rPr>
            </w:pPr>
            <w:r w:rsidRPr="00883B85">
              <w:rPr>
                <w:b/>
                <w:sz w:val="20"/>
                <w:szCs w:val="20"/>
              </w:rPr>
              <w:t xml:space="preserve">Writing </w:t>
            </w:r>
          </w:p>
        </w:tc>
        <w:tc>
          <w:tcPr>
            <w:tcW w:w="1080" w:type="dxa"/>
            <w:vAlign w:val="center"/>
          </w:tcPr>
          <w:p w14:paraId="356F16F9" w14:textId="77777777" w:rsidR="00E40907" w:rsidRPr="00883B85" w:rsidRDefault="00E40907" w:rsidP="000F4805">
            <w:pPr>
              <w:widowControl w:val="0"/>
              <w:spacing w:before="60" w:after="60"/>
              <w:jc w:val="center"/>
              <w:rPr>
                <w:color w:val="365F91" w:themeColor="accent1" w:themeShade="BF"/>
                <w:sz w:val="20"/>
                <w:szCs w:val="20"/>
              </w:rPr>
            </w:pPr>
            <w:r w:rsidRPr="00883B85">
              <w:rPr>
                <w:color w:val="365F91" w:themeColor="accent1" w:themeShade="BF"/>
                <w:sz w:val="20"/>
                <w:szCs w:val="20"/>
              </w:rPr>
              <w:t>5</w:t>
            </w:r>
          </w:p>
        </w:tc>
        <w:tc>
          <w:tcPr>
            <w:tcW w:w="3660" w:type="dxa"/>
          </w:tcPr>
          <w:p w14:paraId="01D11951" w14:textId="77777777" w:rsidR="00E40907" w:rsidRPr="00883B85" w:rsidRDefault="00E40907" w:rsidP="000F4805">
            <w:pPr>
              <w:widowControl w:val="0"/>
              <w:spacing w:before="60" w:after="60"/>
              <w:rPr>
                <w:sz w:val="20"/>
                <w:szCs w:val="20"/>
              </w:rPr>
            </w:pPr>
          </w:p>
        </w:tc>
      </w:tr>
      <w:tr w:rsidR="00960E4F" w:rsidRPr="000D6646" w14:paraId="7C4501FF" w14:textId="77777777" w:rsidTr="00A20B25">
        <w:trPr>
          <w:trHeight w:val="399"/>
          <w:jc w:val="center"/>
        </w:trPr>
        <w:tc>
          <w:tcPr>
            <w:tcW w:w="5238" w:type="dxa"/>
          </w:tcPr>
          <w:p w14:paraId="09BF4021" w14:textId="567D75E5" w:rsidR="00960E4F" w:rsidRPr="00883B85" w:rsidRDefault="00960E4F" w:rsidP="000F4805">
            <w:pPr>
              <w:widowControl w:val="0"/>
              <w:spacing w:before="60" w:after="60"/>
              <w:rPr>
                <w:b/>
                <w:sz w:val="20"/>
                <w:szCs w:val="20"/>
              </w:rPr>
            </w:pPr>
            <w:r>
              <w:rPr>
                <w:b/>
                <w:sz w:val="20"/>
                <w:szCs w:val="20"/>
              </w:rPr>
              <w:t>Total mark</w:t>
            </w:r>
          </w:p>
        </w:tc>
        <w:tc>
          <w:tcPr>
            <w:tcW w:w="1080" w:type="dxa"/>
            <w:vAlign w:val="center"/>
          </w:tcPr>
          <w:p w14:paraId="090BEB2A" w14:textId="2620A524" w:rsidR="00960E4F" w:rsidRPr="00883B85" w:rsidRDefault="00960E4F" w:rsidP="000F4805">
            <w:pPr>
              <w:widowControl w:val="0"/>
              <w:spacing w:before="60" w:after="60"/>
              <w:jc w:val="center"/>
              <w:rPr>
                <w:color w:val="365F91" w:themeColor="accent1" w:themeShade="BF"/>
                <w:sz w:val="20"/>
                <w:szCs w:val="20"/>
              </w:rPr>
            </w:pPr>
            <w:r>
              <w:rPr>
                <w:color w:val="365F91" w:themeColor="accent1" w:themeShade="BF"/>
                <w:sz w:val="20"/>
                <w:szCs w:val="20"/>
              </w:rPr>
              <w:t>50</w:t>
            </w:r>
          </w:p>
        </w:tc>
        <w:tc>
          <w:tcPr>
            <w:tcW w:w="3660" w:type="dxa"/>
          </w:tcPr>
          <w:p w14:paraId="29494E13" w14:textId="77777777" w:rsidR="00960E4F" w:rsidRPr="00883B85" w:rsidRDefault="00960E4F" w:rsidP="000F4805">
            <w:pPr>
              <w:widowControl w:val="0"/>
              <w:spacing w:before="60" w:after="60"/>
              <w:rPr>
                <w:sz w:val="20"/>
                <w:szCs w:val="20"/>
              </w:rPr>
            </w:pPr>
          </w:p>
        </w:tc>
      </w:tr>
    </w:tbl>
    <w:p w14:paraId="6426E3C0" w14:textId="77777777" w:rsidR="00960E4F" w:rsidRPr="00960E4F" w:rsidRDefault="00960E4F" w:rsidP="00960E4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b/>
          <w:bCs/>
        </w:rPr>
      </w:pPr>
    </w:p>
    <w:p w14:paraId="6896FF3E" w14:textId="77777777" w:rsidR="00E40907" w:rsidRDefault="00E40907" w:rsidP="00E40907">
      <w:pPr>
        <w:numPr>
          <w:ilvl w:val="0"/>
          <w:numId w:val="3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b/>
          <w:bCs/>
        </w:rPr>
      </w:pPr>
      <w:r w:rsidRPr="00381704">
        <w:rPr>
          <w:b/>
          <w:bCs/>
        </w:rPr>
        <w:t>PROJECT PRESENTATION</w:t>
      </w:r>
    </w:p>
    <w:p w14:paraId="03CACAAA" w14:textId="77777777" w:rsidR="00E40907" w:rsidRPr="00381704" w:rsidRDefault="00E40907" w:rsidP="00E409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b/>
          <w:bCs/>
        </w:rPr>
      </w:pPr>
    </w:p>
    <w:tbl>
      <w:tblPr>
        <w:tblW w:w="986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298"/>
        <w:gridCol w:w="1800"/>
        <w:gridCol w:w="900"/>
        <w:gridCol w:w="1170"/>
        <w:gridCol w:w="1170"/>
        <w:gridCol w:w="1170"/>
        <w:gridCol w:w="1170"/>
        <w:gridCol w:w="1191"/>
      </w:tblGrid>
      <w:tr w:rsidR="00E40907" w:rsidRPr="00A20A49" w14:paraId="13A89157" w14:textId="77777777" w:rsidTr="000F4805">
        <w:trPr>
          <w:cantSplit/>
          <w:trHeight w:val="676"/>
          <w:jc w:val="center"/>
        </w:trPr>
        <w:tc>
          <w:tcPr>
            <w:tcW w:w="3098" w:type="dxa"/>
            <w:gridSpan w:val="2"/>
            <w:vMerge w:val="restart"/>
            <w:vAlign w:val="center"/>
          </w:tcPr>
          <w:p w14:paraId="15CD86C5" w14:textId="77777777" w:rsidR="00E40907" w:rsidRPr="00A20A49" w:rsidRDefault="00E40907" w:rsidP="000F4805">
            <w:pPr>
              <w:widowControl w:val="0"/>
              <w:spacing w:before="60" w:after="60"/>
              <w:jc w:val="center"/>
              <w:rPr>
                <w:b/>
                <w:bCs/>
                <w:sz w:val="20"/>
                <w:szCs w:val="20"/>
              </w:rPr>
            </w:pPr>
            <w:r w:rsidRPr="00A20A49">
              <w:rPr>
                <w:b/>
                <w:bCs/>
                <w:sz w:val="20"/>
                <w:szCs w:val="20"/>
              </w:rPr>
              <w:t>Criteria</w:t>
            </w:r>
          </w:p>
        </w:tc>
        <w:tc>
          <w:tcPr>
            <w:tcW w:w="6771" w:type="dxa"/>
            <w:gridSpan w:val="6"/>
            <w:vAlign w:val="center"/>
          </w:tcPr>
          <w:p w14:paraId="08B7F116" w14:textId="77777777" w:rsidR="00E40907" w:rsidRPr="00A20A49" w:rsidRDefault="00E40907" w:rsidP="000F4805">
            <w:pPr>
              <w:widowControl w:val="0"/>
              <w:spacing w:before="60" w:after="60"/>
              <w:jc w:val="center"/>
              <w:rPr>
                <w:b/>
                <w:color w:val="000000"/>
                <w:sz w:val="20"/>
                <w:szCs w:val="20"/>
              </w:rPr>
            </w:pPr>
            <w:r w:rsidRPr="00A20A49">
              <w:rPr>
                <w:b/>
                <w:color w:val="000000"/>
                <w:sz w:val="20"/>
                <w:szCs w:val="20"/>
              </w:rPr>
              <w:t>GROUP MARK</w:t>
            </w:r>
          </w:p>
        </w:tc>
      </w:tr>
      <w:tr w:rsidR="00E40907" w:rsidRPr="00A20A49" w14:paraId="3749F3A7" w14:textId="77777777" w:rsidTr="000F4805">
        <w:trPr>
          <w:cantSplit/>
          <w:trHeight w:val="676"/>
          <w:jc w:val="center"/>
        </w:trPr>
        <w:tc>
          <w:tcPr>
            <w:tcW w:w="3098" w:type="dxa"/>
            <w:gridSpan w:val="2"/>
            <w:vMerge/>
            <w:vAlign w:val="center"/>
          </w:tcPr>
          <w:p w14:paraId="44DC80DC" w14:textId="77777777" w:rsidR="00E40907" w:rsidRPr="00A20A49" w:rsidRDefault="00E40907" w:rsidP="000F4805">
            <w:pPr>
              <w:widowControl w:val="0"/>
              <w:spacing w:before="60" w:after="60"/>
              <w:jc w:val="center"/>
              <w:rPr>
                <w:b/>
                <w:sz w:val="20"/>
                <w:szCs w:val="20"/>
              </w:rPr>
            </w:pPr>
          </w:p>
        </w:tc>
        <w:tc>
          <w:tcPr>
            <w:tcW w:w="900" w:type="dxa"/>
            <w:vAlign w:val="center"/>
          </w:tcPr>
          <w:p w14:paraId="5A4851FC" w14:textId="77777777" w:rsidR="00E40907" w:rsidRPr="00A20A49" w:rsidRDefault="00E40907" w:rsidP="000F4805">
            <w:pPr>
              <w:widowControl w:val="0"/>
              <w:spacing w:before="60" w:after="60"/>
              <w:jc w:val="center"/>
              <w:rPr>
                <w:b/>
                <w:color w:val="365F91" w:themeColor="accent1" w:themeShade="BF"/>
                <w:sz w:val="20"/>
                <w:szCs w:val="20"/>
              </w:rPr>
            </w:pPr>
            <w:r w:rsidRPr="00A20A49">
              <w:rPr>
                <w:b/>
                <w:color w:val="365F91" w:themeColor="accent1" w:themeShade="BF"/>
                <w:sz w:val="20"/>
                <w:szCs w:val="20"/>
              </w:rPr>
              <w:t>Max.</w:t>
            </w:r>
          </w:p>
        </w:tc>
        <w:tc>
          <w:tcPr>
            <w:tcW w:w="5871" w:type="dxa"/>
            <w:gridSpan w:val="5"/>
            <w:vAlign w:val="center"/>
          </w:tcPr>
          <w:p w14:paraId="237E1720" w14:textId="77777777" w:rsidR="00E40907" w:rsidRPr="00A20A49" w:rsidRDefault="00E40907" w:rsidP="000F4805">
            <w:pPr>
              <w:jc w:val="center"/>
              <w:rPr>
                <w:b/>
                <w:color w:val="000000"/>
                <w:sz w:val="20"/>
                <w:szCs w:val="20"/>
              </w:rPr>
            </w:pPr>
            <w:r w:rsidRPr="00A20A49">
              <w:rPr>
                <w:b/>
                <w:color w:val="000000"/>
                <w:sz w:val="20"/>
                <w:szCs w:val="20"/>
              </w:rPr>
              <w:t>Mark</w:t>
            </w:r>
            <w:r w:rsidRPr="00A20A49">
              <w:rPr>
                <w:b/>
                <w:sz w:val="20"/>
                <w:szCs w:val="20"/>
              </w:rPr>
              <w:t xml:space="preserve"> </w:t>
            </w:r>
          </w:p>
        </w:tc>
      </w:tr>
      <w:tr w:rsidR="00E40907" w:rsidRPr="00A20A49" w14:paraId="10C9162D" w14:textId="77777777" w:rsidTr="000F4805">
        <w:trPr>
          <w:trHeight w:val="383"/>
          <w:jc w:val="center"/>
        </w:trPr>
        <w:tc>
          <w:tcPr>
            <w:tcW w:w="1298" w:type="dxa"/>
            <w:vMerge w:val="restart"/>
            <w:vAlign w:val="center"/>
          </w:tcPr>
          <w:p w14:paraId="2B151D05" w14:textId="77777777" w:rsidR="00E40907" w:rsidRPr="00A20A49" w:rsidRDefault="00E40907" w:rsidP="000F4805">
            <w:pPr>
              <w:widowControl w:val="0"/>
              <w:spacing w:before="60" w:after="60"/>
              <w:jc w:val="center"/>
              <w:rPr>
                <w:sz w:val="20"/>
                <w:szCs w:val="20"/>
              </w:rPr>
            </w:pPr>
            <w:r w:rsidRPr="00A20A49">
              <w:rPr>
                <w:b/>
                <w:bCs/>
                <w:sz w:val="20"/>
                <w:szCs w:val="20"/>
              </w:rPr>
              <w:lastRenderedPageBreak/>
              <w:t>Presentation</w:t>
            </w:r>
          </w:p>
        </w:tc>
        <w:tc>
          <w:tcPr>
            <w:tcW w:w="1800" w:type="dxa"/>
            <w:vAlign w:val="center"/>
          </w:tcPr>
          <w:p w14:paraId="64070A01" w14:textId="77777777" w:rsidR="00E40907" w:rsidRPr="00A20A49" w:rsidRDefault="00E40907" w:rsidP="000F4805">
            <w:pPr>
              <w:widowControl w:val="0"/>
              <w:spacing w:before="60" w:after="60"/>
              <w:rPr>
                <w:sz w:val="20"/>
                <w:szCs w:val="20"/>
              </w:rPr>
            </w:pPr>
            <w:r w:rsidRPr="00A20A49">
              <w:rPr>
                <w:sz w:val="20"/>
                <w:szCs w:val="20"/>
              </w:rPr>
              <w:t>Slides preparation</w:t>
            </w:r>
          </w:p>
        </w:tc>
        <w:tc>
          <w:tcPr>
            <w:tcW w:w="900" w:type="dxa"/>
            <w:vAlign w:val="center"/>
          </w:tcPr>
          <w:p w14:paraId="7D17A33F" w14:textId="77777777" w:rsidR="00E40907" w:rsidRPr="00A20A49" w:rsidRDefault="00E40907" w:rsidP="000F4805">
            <w:pPr>
              <w:widowControl w:val="0"/>
              <w:spacing w:before="60" w:after="60"/>
              <w:jc w:val="center"/>
              <w:rPr>
                <w:color w:val="365F91" w:themeColor="accent1" w:themeShade="BF"/>
                <w:sz w:val="20"/>
                <w:szCs w:val="20"/>
              </w:rPr>
            </w:pPr>
            <w:r w:rsidRPr="00A20A49">
              <w:rPr>
                <w:color w:val="365F91" w:themeColor="accent1" w:themeShade="BF"/>
                <w:sz w:val="20"/>
                <w:szCs w:val="20"/>
              </w:rPr>
              <w:t>10</w:t>
            </w:r>
          </w:p>
        </w:tc>
        <w:tc>
          <w:tcPr>
            <w:tcW w:w="5871" w:type="dxa"/>
            <w:gridSpan w:val="5"/>
            <w:shd w:val="clear" w:color="auto" w:fill="FFFFFF"/>
            <w:vAlign w:val="center"/>
          </w:tcPr>
          <w:p w14:paraId="0EDEB4C1" w14:textId="77777777" w:rsidR="00E40907" w:rsidRPr="00A20A49" w:rsidRDefault="00E40907" w:rsidP="000F4805">
            <w:pPr>
              <w:widowControl w:val="0"/>
              <w:spacing w:before="60" w:after="60"/>
              <w:jc w:val="center"/>
              <w:rPr>
                <w:sz w:val="20"/>
                <w:szCs w:val="20"/>
                <w:highlight w:val="lightGray"/>
              </w:rPr>
            </w:pPr>
          </w:p>
        </w:tc>
      </w:tr>
      <w:tr w:rsidR="00E40907" w:rsidRPr="00A20A49" w14:paraId="70C9FCAB" w14:textId="77777777" w:rsidTr="000F4805">
        <w:trPr>
          <w:trHeight w:val="377"/>
          <w:jc w:val="center"/>
        </w:trPr>
        <w:tc>
          <w:tcPr>
            <w:tcW w:w="1298" w:type="dxa"/>
            <w:vMerge/>
          </w:tcPr>
          <w:p w14:paraId="0D646975" w14:textId="77777777" w:rsidR="00E40907" w:rsidRPr="00A20A49" w:rsidRDefault="00E40907" w:rsidP="000F4805">
            <w:pPr>
              <w:widowControl w:val="0"/>
              <w:spacing w:before="60" w:after="60"/>
              <w:rPr>
                <w:sz w:val="20"/>
                <w:szCs w:val="20"/>
              </w:rPr>
            </w:pPr>
          </w:p>
        </w:tc>
        <w:tc>
          <w:tcPr>
            <w:tcW w:w="1800" w:type="dxa"/>
            <w:vAlign w:val="center"/>
          </w:tcPr>
          <w:p w14:paraId="602E6E51" w14:textId="77777777" w:rsidR="00E40907" w:rsidRPr="00A20A49" w:rsidRDefault="00E40907" w:rsidP="000F4805">
            <w:pPr>
              <w:widowControl w:val="0"/>
              <w:spacing w:before="60" w:after="60"/>
              <w:rPr>
                <w:bCs/>
                <w:sz w:val="20"/>
                <w:szCs w:val="20"/>
              </w:rPr>
            </w:pPr>
            <w:r w:rsidRPr="00A20A49">
              <w:rPr>
                <w:sz w:val="20"/>
                <w:szCs w:val="20"/>
              </w:rPr>
              <w:t>Master of general thesis content</w:t>
            </w:r>
          </w:p>
        </w:tc>
        <w:tc>
          <w:tcPr>
            <w:tcW w:w="900" w:type="dxa"/>
            <w:vAlign w:val="center"/>
          </w:tcPr>
          <w:p w14:paraId="704AF7D5" w14:textId="77777777" w:rsidR="00E40907" w:rsidRPr="00A20A49" w:rsidRDefault="00E40907" w:rsidP="000F4805">
            <w:pPr>
              <w:widowControl w:val="0"/>
              <w:spacing w:before="60" w:after="60"/>
              <w:jc w:val="center"/>
              <w:rPr>
                <w:color w:val="365F91" w:themeColor="accent1" w:themeShade="BF"/>
                <w:sz w:val="20"/>
                <w:szCs w:val="20"/>
              </w:rPr>
            </w:pPr>
            <w:r w:rsidRPr="00A20A49">
              <w:rPr>
                <w:color w:val="365F91" w:themeColor="accent1" w:themeShade="BF"/>
                <w:sz w:val="20"/>
                <w:szCs w:val="20"/>
              </w:rPr>
              <w:t>15</w:t>
            </w:r>
          </w:p>
        </w:tc>
        <w:tc>
          <w:tcPr>
            <w:tcW w:w="5871" w:type="dxa"/>
            <w:gridSpan w:val="5"/>
            <w:shd w:val="clear" w:color="auto" w:fill="FFFFFF"/>
            <w:vAlign w:val="center"/>
          </w:tcPr>
          <w:p w14:paraId="0712A17D" w14:textId="77777777" w:rsidR="00E40907" w:rsidRPr="00A20A49" w:rsidRDefault="00E40907" w:rsidP="000F4805">
            <w:pPr>
              <w:widowControl w:val="0"/>
              <w:spacing w:before="60" w:after="60"/>
              <w:jc w:val="center"/>
              <w:rPr>
                <w:sz w:val="20"/>
                <w:szCs w:val="20"/>
              </w:rPr>
            </w:pPr>
          </w:p>
        </w:tc>
      </w:tr>
      <w:tr w:rsidR="00E40907" w:rsidRPr="00A20A49" w14:paraId="68E3359A" w14:textId="77777777" w:rsidTr="000F4805">
        <w:trPr>
          <w:trHeight w:val="449"/>
          <w:jc w:val="center"/>
        </w:trPr>
        <w:tc>
          <w:tcPr>
            <w:tcW w:w="1298" w:type="dxa"/>
            <w:vMerge/>
          </w:tcPr>
          <w:p w14:paraId="0FEF182C" w14:textId="77777777" w:rsidR="00E40907" w:rsidRPr="00A20A49" w:rsidRDefault="00E40907" w:rsidP="000F4805">
            <w:pPr>
              <w:widowControl w:val="0"/>
              <w:spacing w:before="60" w:after="60"/>
              <w:rPr>
                <w:sz w:val="20"/>
                <w:szCs w:val="20"/>
              </w:rPr>
            </w:pPr>
          </w:p>
        </w:tc>
        <w:tc>
          <w:tcPr>
            <w:tcW w:w="1800" w:type="dxa"/>
            <w:vAlign w:val="center"/>
          </w:tcPr>
          <w:p w14:paraId="627F00C3" w14:textId="77777777" w:rsidR="00E40907" w:rsidRPr="00A20A49" w:rsidRDefault="00E40907" w:rsidP="000F4805">
            <w:pPr>
              <w:widowControl w:val="0"/>
              <w:spacing w:before="60" w:after="60"/>
              <w:rPr>
                <w:sz w:val="20"/>
                <w:szCs w:val="20"/>
              </w:rPr>
            </w:pPr>
            <w:r w:rsidRPr="00A20A49">
              <w:rPr>
                <w:sz w:val="20"/>
                <w:szCs w:val="20"/>
              </w:rPr>
              <w:t>Time management</w:t>
            </w:r>
          </w:p>
        </w:tc>
        <w:tc>
          <w:tcPr>
            <w:tcW w:w="900" w:type="dxa"/>
            <w:vAlign w:val="center"/>
          </w:tcPr>
          <w:p w14:paraId="3D4D1C32" w14:textId="77777777" w:rsidR="00E40907" w:rsidRPr="00A20A49" w:rsidRDefault="00E40907" w:rsidP="000F4805">
            <w:pPr>
              <w:widowControl w:val="0"/>
              <w:spacing w:before="60" w:after="60"/>
              <w:jc w:val="center"/>
              <w:rPr>
                <w:color w:val="365F91" w:themeColor="accent1" w:themeShade="BF"/>
                <w:sz w:val="20"/>
                <w:szCs w:val="20"/>
              </w:rPr>
            </w:pPr>
            <w:r w:rsidRPr="00A20A49">
              <w:rPr>
                <w:color w:val="365F91" w:themeColor="accent1" w:themeShade="BF"/>
                <w:sz w:val="20"/>
                <w:szCs w:val="20"/>
              </w:rPr>
              <w:t>10</w:t>
            </w:r>
          </w:p>
        </w:tc>
        <w:tc>
          <w:tcPr>
            <w:tcW w:w="5871" w:type="dxa"/>
            <w:gridSpan w:val="5"/>
            <w:shd w:val="clear" w:color="auto" w:fill="FFFFFF"/>
            <w:vAlign w:val="center"/>
          </w:tcPr>
          <w:p w14:paraId="523F7E75" w14:textId="77777777" w:rsidR="00E40907" w:rsidRPr="00A20A49" w:rsidRDefault="00E40907" w:rsidP="000F4805">
            <w:pPr>
              <w:widowControl w:val="0"/>
              <w:spacing w:before="60" w:after="60"/>
              <w:jc w:val="center"/>
              <w:rPr>
                <w:sz w:val="20"/>
                <w:szCs w:val="20"/>
              </w:rPr>
            </w:pPr>
          </w:p>
        </w:tc>
      </w:tr>
      <w:tr w:rsidR="00E40907" w:rsidRPr="00A20A49" w14:paraId="026D395D" w14:textId="77777777" w:rsidTr="000F4805">
        <w:trPr>
          <w:trHeight w:val="431"/>
          <w:jc w:val="center"/>
        </w:trPr>
        <w:tc>
          <w:tcPr>
            <w:tcW w:w="3098" w:type="dxa"/>
            <w:gridSpan w:val="2"/>
            <w:vMerge w:val="restart"/>
            <w:vAlign w:val="center"/>
          </w:tcPr>
          <w:p w14:paraId="6F8C52BF" w14:textId="77777777" w:rsidR="00E40907" w:rsidRPr="00A20A49" w:rsidRDefault="00E40907" w:rsidP="000F4805">
            <w:pPr>
              <w:widowControl w:val="0"/>
              <w:spacing w:before="60" w:after="60"/>
              <w:rPr>
                <w:sz w:val="20"/>
                <w:szCs w:val="20"/>
              </w:rPr>
            </w:pPr>
          </w:p>
        </w:tc>
        <w:tc>
          <w:tcPr>
            <w:tcW w:w="6771" w:type="dxa"/>
            <w:gridSpan w:val="6"/>
            <w:vAlign w:val="center"/>
          </w:tcPr>
          <w:p w14:paraId="4E833B05" w14:textId="77777777" w:rsidR="00E40907" w:rsidRDefault="00E40907" w:rsidP="000F4805">
            <w:pPr>
              <w:widowControl w:val="0"/>
              <w:spacing w:before="60" w:after="60"/>
              <w:jc w:val="center"/>
              <w:rPr>
                <w:b/>
                <w:color w:val="000000"/>
                <w:sz w:val="20"/>
                <w:szCs w:val="20"/>
              </w:rPr>
            </w:pPr>
            <w:r w:rsidRPr="00A20A49">
              <w:rPr>
                <w:b/>
                <w:color w:val="000000"/>
                <w:sz w:val="20"/>
                <w:szCs w:val="20"/>
              </w:rPr>
              <w:t>INDIVIDUAL MARK</w:t>
            </w:r>
          </w:p>
          <w:p w14:paraId="754F689D" w14:textId="03C17C8B" w:rsidR="00FC7B9E" w:rsidRPr="00A20A49" w:rsidRDefault="00DE5303" w:rsidP="00DE5303">
            <w:pPr>
              <w:widowControl w:val="0"/>
              <w:spacing w:before="60" w:after="60"/>
              <w:jc w:val="center"/>
              <w:rPr>
                <w:sz w:val="20"/>
                <w:szCs w:val="20"/>
              </w:rPr>
            </w:pPr>
            <w:r w:rsidRPr="001D6E5C">
              <w:rPr>
                <w:sz w:val="20"/>
                <w:szCs w:val="20"/>
              </w:rPr>
              <w:t>(Examinor grade students from their respective faculty</w:t>
            </w:r>
            <w:r>
              <w:rPr>
                <w:sz w:val="20"/>
                <w:szCs w:val="20"/>
              </w:rPr>
              <w:t xml:space="preserve"> only</w:t>
            </w:r>
            <w:r w:rsidRPr="001D6E5C">
              <w:rPr>
                <w:sz w:val="20"/>
                <w:szCs w:val="20"/>
              </w:rPr>
              <w:t>)</w:t>
            </w:r>
          </w:p>
        </w:tc>
      </w:tr>
      <w:tr w:rsidR="00E40907" w:rsidRPr="00A20A49" w14:paraId="7298BDE4" w14:textId="77777777" w:rsidTr="000F4805">
        <w:trPr>
          <w:trHeight w:val="431"/>
          <w:jc w:val="center"/>
        </w:trPr>
        <w:tc>
          <w:tcPr>
            <w:tcW w:w="3098" w:type="dxa"/>
            <w:gridSpan w:val="2"/>
            <w:vMerge/>
            <w:vAlign w:val="center"/>
          </w:tcPr>
          <w:p w14:paraId="333E4EAC" w14:textId="61D6A1C8" w:rsidR="00E40907" w:rsidRPr="00A20A49" w:rsidRDefault="00E40907" w:rsidP="000F4805">
            <w:pPr>
              <w:widowControl w:val="0"/>
              <w:spacing w:before="60" w:after="60"/>
              <w:rPr>
                <w:sz w:val="20"/>
                <w:szCs w:val="20"/>
              </w:rPr>
            </w:pPr>
          </w:p>
        </w:tc>
        <w:tc>
          <w:tcPr>
            <w:tcW w:w="900" w:type="dxa"/>
            <w:vAlign w:val="center"/>
          </w:tcPr>
          <w:p w14:paraId="785CE491" w14:textId="77777777" w:rsidR="00E40907" w:rsidRPr="00A20A49" w:rsidRDefault="00E40907" w:rsidP="000F4805">
            <w:pPr>
              <w:widowControl w:val="0"/>
              <w:spacing w:before="60" w:after="60"/>
              <w:jc w:val="center"/>
              <w:rPr>
                <w:b/>
                <w:color w:val="365F91" w:themeColor="accent1" w:themeShade="BF"/>
                <w:sz w:val="20"/>
                <w:szCs w:val="20"/>
              </w:rPr>
            </w:pPr>
            <w:r w:rsidRPr="00A20A49">
              <w:rPr>
                <w:b/>
                <w:color w:val="365F91" w:themeColor="accent1" w:themeShade="BF"/>
                <w:sz w:val="20"/>
                <w:szCs w:val="20"/>
              </w:rPr>
              <w:t>Max.</w:t>
            </w:r>
          </w:p>
        </w:tc>
        <w:tc>
          <w:tcPr>
            <w:tcW w:w="1170" w:type="dxa"/>
            <w:vAlign w:val="center"/>
          </w:tcPr>
          <w:p w14:paraId="1EB9757B" w14:textId="77777777" w:rsidR="00E40907" w:rsidRPr="00A20A49" w:rsidRDefault="00E40907" w:rsidP="000F4805">
            <w:pPr>
              <w:widowControl w:val="0"/>
              <w:spacing w:before="60" w:after="60"/>
              <w:jc w:val="center"/>
              <w:rPr>
                <w:sz w:val="20"/>
                <w:szCs w:val="20"/>
              </w:rPr>
            </w:pPr>
            <w:r w:rsidRPr="00A20A49">
              <w:rPr>
                <w:b/>
                <w:color w:val="000000"/>
                <w:sz w:val="20"/>
                <w:szCs w:val="20"/>
              </w:rPr>
              <w:t>Student ID, name and major</w:t>
            </w:r>
          </w:p>
        </w:tc>
        <w:tc>
          <w:tcPr>
            <w:tcW w:w="1170" w:type="dxa"/>
            <w:vAlign w:val="center"/>
          </w:tcPr>
          <w:p w14:paraId="4BDCAB40" w14:textId="77777777" w:rsidR="00E40907" w:rsidRPr="00A20A49" w:rsidRDefault="00E40907" w:rsidP="000F4805">
            <w:pPr>
              <w:widowControl w:val="0"/>
              <w:spacing w:before="60" w:after="60"/>
              <w:jc w:val="center"/>
              <w:rPr>
                <w:sz w:val="20"/>
                <w:szCs w:val="20"/>
              </w:rPr>
            </w:pPr>
            <w:r w:rsidRPr="00A20A49">
              <w:rPr>
                <w:b/>
                <w:color w:val="000000"/>
                <w:sz w:val="20"/>
                <w:szCs w:val="20"/>
              </w:rPr>
              <w:t>Student ID, name and major</w:t>
            </w:r>
          </w:p>
        </w:tc>
        <w:tc>
          <w:tcPr>
            <w:tcW w:w="1170" w:type="dxa"/>
            <w:vAlign w:val="center"/>
          </w:tcPr>
          <w:p w14:paraId="6BA29F99" w14:textId="77777777" w:rsidR="00E40907" w:rsidRPr="00A20A49" w:rsidRDefault="00E40907" w:rsidP="000F4805">
            <w:pPr>
              <w:widowControl w:val="0"/>
              <w:spacing w:before="60" w:after="60"/>
              <w:jc w:val="center"/>
              <w:rPr>
                <w:sz w:val="20"/>
                <w:szCs w:val="20"/>
              </w:rPr>
            </w:pPr>
            <w:r w:rsidRPr="00A20A49">
              <w:rPr>
                <w:b/>
                <w:color w:val="000000"/>
                <w:sz w:val="20"/>
                <w:szCs w:val="20"/>
              </w:rPr>
              <w:t>Student ID, name and major</w:t>
            </w:r>
          </w:p>
        </w:tc>
        <w:tc>
          <w:tcPr>
            <w:tcW w:w="1170" w:type="dxa"/>
            <w:vAlign w:val="center"/>
          </w:tcPr>
          <w:p w14:paraId="58D19941" w14:textId="77777777" w:rsidR="00E40907" w:rsidRPr="00A20A49" w:rsidRDefault="00E40907" w:rsidP="000F4805">
            <w:pPr>
              <w:widowControl w:val="0"/>
              <w:spacing w:before="60" w:after="60"/>
              <w:jc w:val="center"/>
              <w:rPr>
                <w:sz w:val="20"/>
                <w:szCs w:val="20"/>
              </w:rPr>
            </w:pPr>
            <w:r w:rsidRPr="00A20A49">
              <w:rPr>
                <w:b/>
                <w:color w:val="000000"/>
                <w:sz w:val="20"/>
                <w:szCs w:val="20"/>
              </w:rPr>
              <w:t xml:space="preserve">Student ID, name and major </w:t>
            </w:r>
          </w:p>
        </w:tc>
        <w:tc>
          <w:tcPr>
            <w:tcW w:w="1191" w:type="dxa"/>
          </w:tcPr>
          <w:p w14:paraId="7BF1495F" w14:textId="77777777" w:rsidR="00E40907" w:rsidRPr="00A20A49" w:rsidRDefault="00E40907" w:rsidP="000F4805">
            <w:pPr>
              <w:widowControl w:val="0"/>
              <w:spacing w:before="60" w:after="60"/>
              <w:jc w:val="center"/>
              <w:rPr>
                <w:sz w:val="20"/>
                <w:szCs w:val="20"/>
              </w:rPr>
            </w:pPr>
            <w:r w:rsidRPr="00A20A49">
              <w:rPr>
                <w:b/>
                <w:color w:val="000000"/>
                <w:sz w:val="20"/>
                <w:szCs w:val="20"/>
              </w:rPr>
              <w:t>Student ID, name and major</w:t>
            </w:r>
            <w:r w:rsidRPr="00A20A49">
              <w:rPr>
                <w:b/>
                <w:sz w:val="20"/>
                <w:szCs w:val="20"/>
              </w:rPr>
              <w:t xml:space="preserve"> </w:t>
            </w:r>
          </w:p>
        </w:tc>
      </w:tr>
      <w:tr w:rsidR="00E40907" w:rsidRPr="00A20A49" w14:paraId="505E6A61" w14:textId="77777777" w:rsidTr="000F4805">
        <w:trPr>
          <w:trHeight w:val="431"/>
          <w:jc w:val="center"/>
        </w:trPr>
        <w:tc>
          <w:tcPr>
            <w:tcW w:w="1298" w:type="dxa"/>
            <w:vMerge w:val="restart"/>
            <w:vAlign w:val="center"/>
          </w:tcPr>
          <w:p w14:paraId="68B9C1BF" w14:textId="77777777" w:rsidR="00E40907" w:rsidRPr="00A20A49" w:rsidRDefault="00E40907" w:rsidP="000F4805">
            <w:pPr>
              <w:widowControl w:val="0"/>
              <w:spacing w:before="60" w:after="60"/>
              <w:jc w:val="center"/>
              <w:rPr>
                <w:b/>
                <w:sz w:val="20"/>
                <w:szCs w:val="20"/>
              </w:rPr>
            </w:pPr>
            <w:r w:rsidRPr="00A20A49">
              <w:rPr>
                <w:b/>
                <w:sz w:val="20"/>
                <w:szCs w:val="20"/>
              </w:rPr>
              <w:t>Q&amp;A</w:t>
            </w:r>
          </w:p>
        </w:tc>
        <w:tc>
          <w:tcPr>
            <w:tcW w:w="1800" w:type="dxa"/>
            <w:vAlign w:val="center"/>
          </w:tcPr>
          <w:p w14:paraId="394AA836" w14:textId="77777777" w:rsidR="00E40907" w:rsidRPr="00A20A49" w:rsidRDefault="00E40907" w:rsidP="000F4805">
            <w:pPr>
              <w:widowControl w:val="0"/>
              <w:spacing w:before="60" w:after="60"/>
              <w:rPr>
                <w:bCs/>
                <w:sz w:val="20"/>
                <w:szCs w:val="20"/>
              </w:rPr>
            </w:pPr>
            <w:r w:rsidRPr="00A20A49">
              <w:rPr>
                <w:sz w:val="20"/>
                <w:szCs w:val="20"/>
              </w:rPr>
              <w:t>Queries handling</w:t>
            </w:r>
          </w:p>
        </w:tc>
        <w:tc>
          <w:tcPr>
            <w:tcW w:w="900" w:type="dxa"/>
            <w:vAlign w:val="center"/>
          </w:tcPr>
          <w:p w14:paraId="0023E1B5" w14:textId="77777777" w:rsidR="00E40907" w:rsidRPr="00A20A49" w:rsidRDefault="00E40907" w:rsidP="000F4805">
            <w:pPr>
              <w:widowControl w:val="0"/>
              <w:spacing w:before="60" w:after="60"/>
              <w:jc w:val="center"/>
              <w:rPr>
                <w:color w:val="365F91" w:themeColor="accent1" w:themeShade="BF"/>
                <w:sz w:val="20"/>
                <w:szCs w:val="20"/>
              </w:rPr>
            </w:pPr>
            <w:r w:rsidRPr="00A20A49">
              <w:rPr>
                <w:color w:val="365F91" w:themeColor="accent1" w:themeShade="BF"/>
                <w:sz w:val="20"/>
                <w:szCs w:val="20"/>
              </w:rPr>
              <w:t>5</w:t>
            </w:r>
          </w:p>
        </w:tc>
        <w:tc>
          <w:tcPr>
            <w:tcW w:w="1170" w:type="dxa"/>
            <w:vAlign w:val="center"/>
          </w:tcPr>
          <w:p w14:paraId="7B96982B" w14:textId="77777777" w:rsidR="00E40907" w:rsidRPr="00A20A49" w:rsidRDefault="00E40907" w:rsidP="000F4805">
            <w:pPr>
              <w:widowControl w:val="0"/>
              <w:spacing w:before="60" w:after="60"/>
              <w:jc w:val="center"/>
              <w:rPr>
                <w:sz w:val="20"/>
                <w:szCs w:val="20"/>
              </w:rPr>
            </w:pPr>
          </w:p>
        </w:tc>
        <w:tc>
          <w:tcPr>
            <w:tcW w:w="1170" w:type="dxa"/>
            <w:vAlign w:val="center"/>
          </w:tcPr>
          <w:p w14:paraId="5B58AB66" w14:textId="77777777" w:rsidR="00E40907" w:rsidRPr="00A20A49" w:rsidRDefault="00E40907" w:rsidP="000F4805">
            <w:pPr>
              <w:widowControl w:val="0"/>
              <w:spacing w:before="60" w:after="60"/>
              <w:jc w:val="center"/>
              <w:rPr>
                <w:sz w:val="20"/>
                <w:szCs w:val="20"/>
              </w:rPr>
            </w:pPr>
          </w:p>
        </w:tc>
        <w:tc>
          <w:tcPr>
            <w:tcW w:w="1170" w:type="dxa"/>
            <w:vAlign w:val="center"/>
          </w:tcPr>
          <w:p w14:paraId="73B440FE" w14:textId="77777777" w:rsidR="00E40907" w:rsidRPr="00A20A49" w:rsidRDefault="00E40907" w:rsidP="000F4805">
            <w:pPr>
              <w:widowControl w:val="0"/>
              <w:spacing w:before="60" w:after="60"/>
              <w:jc w:val="center"/>
              <w:rPr>
                <w:sz w:val="20"/>
                <w:szCs w:val="20"/>
              </w:rPr>
            </w:pPr>
          </w:p>
        </w:tc>
        <w:tc>
          <w:tcPr>
            <w:tcW w:w="1170" w:type="dxa"/>
            <w:vAlign w:val="center"/>
          </w:tcPr>
          <w:p w14:paraId="652E416A" w14:textId="77777777" w:rsidR="00E40907" w:rsidRPr="00A20A49" w:rsidRDefault="00E40907" w:rsidP="000F4805">
            <w:pPr>
              <w:widowControl w:val="0"/>
              <w:spacing w:before="60" w:after="60"/>
              <w:jc w:val="center"/>
              <w:rPr>
                <w:sz w:val="20"/>
                <w:szCs w:val="20"/>
              </w:rPr>
            </w:pPr>
          </w:p>
        </w:tc>
        <w:tc>
          <w:tcPr>
            <w:tcW w:w="1191" w:type="dxa"/>
            <w:vAlign w:val="center"/>
          </w:tcPr>
          <w:p w14:paraId="3A906423" w14:textId="77777777" w:rsidR="00E40907" w:rsidRPr="00A20A49" w:rsidRDefault="00E40907" w:rsidP="000F4805">
            <w:pPr>
              <w:widowControl w:val="0"/>
              <w:spacing w:before="60" w:after="60"/>
              <w:jc w:val="center"/>
              <w:rPr>
                <w:sz w:val="20"/>
                <w:szCs w:val="20"/>
              </w:rPr>
            </w:pPr>
          </w:p>
        </w:tc>
      </w:tr>
      <w:tr w:rsidR="00E40907" w:rsidRPr="00A20A49" w14:paraId="6E68967F" w14:textId="77777777" w:rsidTr="000F4805">
        <w:trPr>
          <w:trHeight w:val="431"/>
          <w:jc w:val="center"/>
        </w:trPr>
        <w:tc>
          <w:tcPr>
            <w:tcW w:w="1298" w:type="dxa"/>
            <w:vMerge/>
            <w:vAlign w:val="center"/>
          </w:tcPr>
          <w:p w14:paraId="5123F902" w14:textId="77777777" w:rsidR="00E40907" w:rsidRPr="00A20A49" w:rsidRDefault="00E40907" w:rsidP="000F4805">
            <w:pPr>
              <w:widowControl w:val="0"/>
              <w:spacing w:before="60" w:after="60"/>
              <w:jc w:val="center"/>
              <w:rPr>
                <w:b/>
                <w:sz w:val="20"/>
                <w:szCs w:val="20"/>
              </w:rPr>
            </w:pPr>
          </w:p>
        </w:tc>
        <w:tc>
          <w:tcPr>
            <w:tcW w:w="1800" w:type="dxa"/>
            <w:vAlign w:val="center"/>
          </w:tcPr>
          <w:p w14:paraId="6C149F89" w14:textId="77777777" w:rsidR="00E40907" w:rsidRPr="00A20A49" w:rsidRDefault="00E40907" w:rsidP="000F4805">
            <w:pPr>
              <w:widowControl w:val="0"/>
              <w:spacing w:before="60" w:after="60"/>
              <w:rPr>
                <w:bCs/>
                <w:sz w:val="20"/>
                <w:szCs w:val="20"/>
              </w:rPr>
            </w:pPr>
            <w:r w:rsidRPr="00A20A49">
              <w:rPr>
                <w:sz w:val="20"/>
                <w:szCs w:val="20"/>
              </w:rPr>
              <w:t>Explanation clarity</w:t>
            </w:r>
          </w:p>
        </w:tc>
        <w:tc>
          <w:tcPr>
            <w:tcW w:w="900" w:type="dxa"/>
            <w:vAlign w:val="center"/>
          </w:tcPr>
          <w:p w14:paraId="6E39347E" w14:textId="77777777" w:rsidR="00E40907" w:rsidRPr="00A20A49" w:rsidRDefault="00E40907" w:rsidP="000F4805">
            <w:pPr>
              <w:widowControl w:val="0"/>
              <w:spacing w:before="60" w:after="60"/>
              <w:jc w:val="center"/>
              <w:rPr>
                <w:color w:val="365F91" w:themeColor="accent1" w:themeShade="BF"/>
                <w:sz w:val="20"/>
                <w:szCs w:val="20"/>
              </w:rPr>
            </w:pPr>
            <w:r w:rsidRPr="00A20A49">
              <w:rPr>
                <w:color w:val="365F91" w:themeColor="accent1" w:themeShade="BF"/>
                <w:sz w:val="20"/>
                <w:szCs w:val="20"/>
              </w:rPr>
              <w:t>5</w:t>
            </w:r>
          </w:p>
        </w:tc>
        <w:tc>
          <w:tcPr>
            <w:tcW w:w="1170" w:type="dxa"/>
            <w:vAlign w:val="center"/>
          </w:tcPr>
          <w:p w14:paraId="239FAB01" w14:textId="77777777" w:rsidR="00E40907" w:rsidRPr="00A20A49" w:rsidRDefault="00E40907" w:rsidP="000F4805">
            <w:pPr>
              <w:widowControl w:val="0"/>
              <w:spacing w:before="60" w:after="60"/>
              <w:jc w:val="center"/>
              <w:rPr>
                <w:sz w:val="20"/>
                <w:szCs w:val="20"/>
              </w:rPr>
            </w:pPr>
          </w:p>
        </w:tc>
        <w:tc>
          <w:tcPr>
            <w:tcW w:w="1170" w:type="dxa"/>
            <w:vAlign w:val="center"/>
          </w:tcPr>
          <w:p w14:paraId="3F700820" w14:textId="77777777" w:rsidR="00E40907" w:rsidRPr="00A20A49" w:rsidRDefault="00E40907" w:rsidP="000F4805">
            <w:pPr>
              <w:widowControl w:val="0"/>
              <w:spacing w:before="60" w:after="60"/>
              <w:jc w:val="center"/>
              <w:rPr>
                <w:sz w:val="20"/>
                <w:szCs w:val="20"/>
              </w:rPr>
            </w:pPr>
          </w:p>
        </w:tc>
        <w:tc>
          <w:tcPr>
            <w:tcW w:w="1170" w:type="dxa"/>
            <w:vAlign w:val="center"/>
          </w:tcPr>
          <w:p w14:paraId="47F48765" w14:textId="77777777" w:rsidR="00E40907" w:rsidRPr="00A20A49" w:rsidRDefault="00E40907" w:rsidP="000F4805">
            <w:pPr>
              <w:widowControl w:val="0"/>
              <w:spacing w:before="60" w:after="60"/>
              <w:jc w:val="center"/>
              <w:rPr>
                <w:sz w:val="20"/>
                <w:szCs w:val="20"/>
              </w:rPr>
            </w:pPr>
          </w:p>
        </w:tc>
        <w:tc>
          <w:tcPr>
            <w:tcW w:w="1170" w:type="dxa"/>
            <w:vAlign w:val="center"/>
          </w:tcPr>
          <w:p w14:paraId="0AFB0A62" w14:textId="77777777" w:rsidR="00E40907" w:rsidRPr="00A20A49" w:rsidRDefault="00E40907" w:rsidP="000F4805">
            <w:pPr>
              <w:widowControl w:val="0"/>
              <w:spacing w:before="60" w:after="60"/>
              <w:jc w:val="center"/>
              <w:rPr>
                <w:sz w:val="20"/>
                <w:szCs w:val="20"/>
              </w:rPr>
            </w:pPr>
          </w:p>
        </w:tc>
        <w:tc>
          <w:tcPr>
            <w:tcW w:w="1191" w:type="dxa"/>
            <w:vAlign w:val="center"/>
          </w:tcPr>
          <w:p w14:paraId="5BC9F92A" w14:textId="77777777" w:rsidR="00E40907" w:rsidRPr="00A20A49" w:rsidRDefault="00E40907" w:rsidP="000F4805">
            <w:pPr>
              <w:widowControl w:val="0"/>
              <w:spacing w:before="60" w:after="60"/>
              <w:jc w:val="center"/>
              <w:rPr>
                <w:sz w:val="20"/>
                <w:szCs w:val="20"/>
              </w:rPr>
            </w:pPr>
          </w:p>
        </w:tc>
      </w:tr>
      <w:tr w:rsidR="00E40907" w:rsidRPr="00A20A49" w14:paraId="40B2D7CD" w14:textId="77777777" w:rsidTr="000F4805">
        <w:trPr>
          <w:trHeight w:val="449"/>
          <w:jc w:val="center"/>
        </w:trPr>
        <w:tc>
          <w:tcPr>
            <w:tcW w:w="1298" w:type="dxa"/>
            <w:vMerge/>
          </w:tcPr>
          <w:p w14:paraId="3D6288F6" w14:textId="77777777" w:rsidR="00E40907" w:rsidRPr="00A20A49" w:rsidRDefault="00E40907" w:rsidP="000F4805">
            <w:pPr>
              <w:widowControl w:val="0"/>
              <w:spacing w:before="60" w:after="60"/>
              <w:rPr>
                <w:sz w:val="20"/>
                <w:szCs w:val="20"/>
              </w:rPr>
            </w:pPr>
          </w:p>
        </w:tc>
        <w:tc>
          <w:tcPr>
            <w:tcW w:w="1800" w:type="dxa"/>
            <w:vAlign w:val="center"/>
          </w:tcPr>
          <w:p w14:paraId="082D24E8" w14:textId="77777777" w:rsidR="00E40907" w:rsidRPr="00A20A49" w:rsidRDefault="00E40907" w:rsidP="000F4805">
            <w:pPr>
              <w:widowControl w:val="0"/>
              <w:spacing w:before="60" w:after="60"/>
              <w:rPr>
                <w:bCs/>
                <w:sz w:val="20"/>
                <w:szCs w:val="20"/>
              </w:rPr>
            </w:pPr>
            <w:r w:rsidRPr="00A20A49">
              <w:rPr>
                <w:sz w:val="20"/>
                <w:szCs w:val="20"/>
              </w:rPr>
              <w:t>Explanation integrity/honesty</w:t>
            </w:r>
          </w:p>
        </w:tc>
        <w:tc>
          <w:tcPr>
            <w:tcW w:w="900" w:type="dxa"/>
            <w:vAlign w:val="center"/>
          </w:tcPr>
          <w:p w14:paraId="46ED7C19" w14:textId="77777777" w:rsidR="00E40907" w:rsidRPr="00A20A49" w:rsidRDefault="00E40907" w:rsidP="000F4805">
            <w:pPr>
              <w:widowControl w:val="0"/>
              <w:spacing w:before="60" w:after="60"/>
              <w:jc w:val="center"/>
              <w:rPr>
                <w:color w:val="365F91" w:themeColor="accent1" w:themeShade="BF"/>
                <w:sz w:val="20"/>
                <w:szCs w:val="20"/>
              </w:rPr>
            </w:pPr>
            <w:r w:rsidRPr="00A20A49">
              <w:rPr>
                <w:color w:val="365F91" w:themeColor="accent1" w:themeShade="BF"/>
                <w:sz w:val="20"/>
                <w:szCs w:val="20"/>
              </w:rPr>
              <w:t>5</w:t>
            </w:r>
          </w:p>
        </w:tc>
        <w:tc>
          <w:tcPr>
            <w:tcW w:w="1170" w:type="dxa"/>
            <w:vAlign w:val="center"/>
          </w:tcPr>
          <w:p w14:paraId="1FBE9E2E" w14:textId="77777777" w:rsidR="00E40907" w:rsidRPr="00A20A49" w:rsidRDefault="00E40907" w:rsidP="000F4805">
            <w:pPr>
              <w:widowControl w:val="0"/>
              <w:spacing w:before="60" w:after="60"/>
              <w:jc w:val="center"/>
              <w:rPr>
                <w:sz w:val="20"/>
                <w:szCs w:val="20"/>
              </w:rPr>
            </w:pPr>
          </w:p>
        </w:tc>
        <w:tc>
          <w:tcPr>
            <w:tcW w:w="1170" w:type="dxa"/>
            <w:vAlign w:val="center"/>
          </w:tcPr>
          <w:p w14:paraId="6EC70F0B" w14:textId="77777777" w:rsidR="00E40907" w:rsidRPr="00A20A49" w:rsidRDefault="00E40907" w:rsidP="000F4805">
            <w:pPr>
              <w:widowControl w:val="0"/>
              <w:spacing w:before="60" w:after="60"/>
              <w:jc w:val="center"/>
              <w:rPr>
                <w:sz w:val="20"/>
                <w:szCs w:val="20"/>
              </w:rPr>
            </w:pPr>
          </w:p>
        </w:tc>
        <w:tc>
          <w:tcPr>
            <w:tcW w:w="1170" w:type="dxa"/>
            <w:vAlign w:val="center"/>
          </w:tcPr>
          <w:p w14:paraId="65990C02" w14:textId="77777777" w:rsidR="00E40907" w:rsidRPr="00A20A49" w:rsidRDefault="00E40907" w:rsidP="000F4805">
            <w:pPr>
              <w:widowControl w:val="0"/>
              <w:spacing w:before="60" w:after="60"/>
              <w:jc w:val="center"/>
              <w:rPr>
                <w:sz w:val="20"/>
                <w:szCs w:val="20"/>
              </w:rPr>
            </w:pPr>
          </w:p>
        </w:tc>
        <w:tc>
          <w:tcPr>
            <w:tcW w:w="1170" w:type="dxa"/>
            <w:vAlign w:val="center"/>
          </w:tcPr>
          <w:p w14:paraId="3B6EA209" w14:textId="77777777" w:rsidR="00E40907" w:rsidRPr="00A20A49" w:rsidRDefault="00E40907" w:rsidP="000F4805">
            <w:pPr>
              <w:widowControl w:val="0"/>
              <w:spacing w:before="60" w:after="60"/>
              <w:jc w:val="center"/>
              <w:rPr>
                <w:sz w:val="20"/>
                <w:szCs w:val="20"/>
              </w:rPr>
            </w:pPr>
          </w:p>
        </w:tc>
        <w:tc>
          <w:tcPr>
            <w:tcW w:w="1191" w:type="dxa"/>
            <w:vAlign w:val="center"/>
          </w:tcPr>
          <w:p w14:paraId="1E4B1008" w14:textId="77777777" w:rsidR="00E40907" w:rsidRPr="00A20A49" w:rsidRDefault="00E40907" w:rsidP="000F4805">
            <w:pPr>
              <w:widowControl w:val="0"/>
              <w:spacing w:before="60" w:after="60"/>
              <w:jc w:val="center"/>
              <w:rPr>
                <w:sz w:val="20"/>
                <w:szCs w:val="20"/>
              </w:rPr>
            </w:pPr>
          </w:p>
        </w:tc>
      </w:tr>
      <w:tr w:rsidR="00E40907" w:rsidRPr="00A20A49" w14:paraId="203F61D6" w14:textId="77777777" w:rsidTr="000F4805">
        <w:trPr>
          <w:trHeight w:val="431"/>
          <w:jc w:val="center"/>
        </w:trPr>
        <w:tc>
          <w:tcPr>
            <w:tcW w:w="3098" w:type="dxa"/>
            <w:gridSpan w:val="2"/>
          </w:tcPr>
          <w:p w14:paraId="280DA599" w14:textId="77777777" w:rsidR="00E40907" w:rsidRPr="00A20A49" w:rsidRDefault="00E40907" w:rsidP="000F4805">
            <w:pPr>
              <w:widowControl w:val="0"/>
              <w:spacing w:before="60" w:after="60"/>
              <w:rPr>
                <w:bCs/>
                <w:sz w:val="20"/>
                <w:szCs w:val="20"/>
              </w:rPr>
            </w:pPr>
            <w:r w:rsidRPr="00A20A49">
              <w:rPr>
                <w:b/>
                <w:sz w:val="20"/>
                <w:szCs w:val="20"/>
              </w:rPr>
              <w:t>Total (max. 50)</w:t>
            </w:r>
          </w:p>
        </w:tc>
        <w:tc>
          <w:tcPr>
            <w:tcW w:w="900" w:type="dxa"/>
            <w:vAlign w:val="center"/>
          </w:tcPr>
          <w:p w14:paraId="2E96950E" w14:textId="77777777" w:rsidR="00E40907" w:rsidRPr="00A20A49" w:rsidRDefault="00E40907" w:rsidP="000F4805">
            <w:pPr>
              <w:widowControl w:val="0"/>
              <w:spacing w:before="60" w:after="60"/>
              <w:jc w:val="center"/>
              <w:rPr>
                <w:sz w:val="20"/>
                <w:szCs w:val="20"/>
              </w:rPr>
            </w:pPr>
            <w:r w:rsidRPr="00A20A49">
              <w:rPr>
                <w:color w:val="365F91" w:themeColor="accent1" w:themeShade="BF"/>
                <w:sz w:val="20"/>
                <w:szCs w:val="20"/>
              </w:rPr>
              <w:t>50</w:t>
            </w:r>
          </w:p>
        </w:tc>
        <w:tc>
          <w:tcPr>
            <w:tcW w:w="1170" w:type="dxa"/>
            <w:vAlign w:val="center"/>
          </w:tcPr>
          <w:p w14:paraId="61E115F2" w14:textId="77777777" w:rsidR="00E40907" w:rsidRPr="00A20A49" w:rsidRDefault="00E40907" w:rsidP="000F4805">
            <w:pPr>
              <w:widowControl w:val="0"/>
              <w:spacing w:before="60" w:after="60"/>
              <w:jc w:val="center"/>
              <w:rPr>
                <w:sz w:val="20"/>
                <w:szCs w:val="20"/>
              </w:rPr>
            </w:pPr>
          </w:p>
        </w:tc>
        <w:tc>
          <w:tcPr>
            <w:tcW w:w="1170" w:type="dxa"/>
            <w:vAlign w:val="center"/>
          </w:tcPr>
          <w:p w14:paraId="1313D948" w14:textId="77777777" w:rsidR="00E40907" w:rsidRPr="00A20A49" w:rsidRDefault="00E40907" w:rsidP="000F4805">
            <w:pPr>
              <w:widowControl w:val="0"/>
              <w:spacing w:before="60" w:after="60"/>
              <w:jc w:val="center"/>
              <w:rPr>
                <w:sz w:val="20"/>
                <w:szCs w:val="20"/>
              </w:rPr>
            </w:pPr>
          </w:p>
        </w:tc>
        <w:tc>
          <w:tcPr>
            <w:tcW w:w="1170" w:type="dxa"/>
            <w:vAlign w:val="center"/>
          </w:tcPr>
          <w:p w14:paraId="7B835600" w14:textId="77777777" w:rsidR="00E40907" w:rsidRPr="00A20A49" w:rsidRDefault="00E40907" w:rsidP="000F4805">
            <w:pPr>
              <w:widowControl w:val="0"/>
              <w:spacing w:before="60" w:after="60"/>
              <w:jc w:val="center"/>
              <w:rPr>
                <w:sz w:val="20"/>
                <w:szCs w:val="20"/>
              </w:rPr>
            </w:pPr>
          </w:p>
        </w:tc>
        <w:tc>
          <w:tcPr>
            <w:tcW w:w="1170" w:type="dxa"/>
            <w:vAlign w:val="center"/>
          </w:tcPr>
          <w:p w14:paraId="78873CB3" w14:textId="77777777" w:rsidR="00E40907" w:rsidRPr="00A20A49" w:rsidRDefault="00E40907" w:rsidP="000F4805">
            <w:pPr>
              <w:widowControl w:val="0"/>
              <w:spacing w:before="60" w:after="60"/>
              <w:jc w:val="center"/>
              <w:rPr>
                <w:sz w:val="20"/>
                <w:szCs w:val="20"/>
              </w:rPr>
            </w:pPr>
          </w:p>
        </w:tc>
        <w:tc>
          <w:tcPr>
            <w:tcW w:w="1191" w:type="dxa"/>
            <w:vAlign w:val="center"/>
          </w:tcPr>
          <w:p w14:paraId="7730A539" w14:textId="77777777" w:rsidR="00E40907" w:rsidRPr="00A20A49" w:rsidRDefault="00E40907" w:rsidP="000F4805">
            <w:pPr>
              <w:widowControl w:val="0"/>
              <w:spacing w:before="60" w:after="60"/>
              <w:jc w:val="center"/>
              <w:rPr>
                <w:sz w:val="20"/>
                <w:szCs w:val="20"/>
              </w:rPr>
            </w:pPr>
          </w:p>
        </w:tc>
      </w:tr>
    </w:tbl>
    <w:p w14:paraId="3A991866" w14:textId="77777777" w:rsidR="00E40907" w:rsidRPr="000D6646" w:rsidRDefault="00E40907" w:rsidP="00E40907">
      <w:pPr>
        <w:tabs>
          <w:tab w:val="left" w:pos="851"/>
          <w:tab w:val="left" w:leader="dot" w:pos="5670"/>
          <w:tab w:val="left" w:leader="dot" w:pos="10206"/>
        </w:tabs>
        <w:suppressAutoHyphens/>
        <w:spacing w:before="60" w:after="60" w:line="360" w:lineRule="auto"/>
        <w:jc w:val="both"/>
        <w:rPr>
          <w:i/>
          <w:sz w:val="22"/>
        </w:rPr>
      </w:pPr>
    </w:p>
    <w:p w14:paraId="1E49C9BD" w14:textId="77777777" w:rsidR="00E40907" w:rsidRDefault="00E40907" w:rsidP="00E40907">
      <w:pPr>
        <w:numPr>
          <w:ilvl w:val="0"/>
          <w:numId w:val="30"/>
        </w:numPr>
        <w:tabs>
          <w:tab w:val="left" w:pos="851"/>
          <w:tab w:val="left" w:leader="dot" w:pos="5670"/>
          <w:tab w:val="left" w:leader="dot" w:pos="10206"/>
        </w:tabs>
        <w:suppressAutoHyphens/>
        <w:spacing w:before="60" w:after="60" w:line="360" w:lineRule="auto"/>
        <w:jc w:val="center"/>
        <w:rPr>
          <w:b/>
        </w:rPr>
      </w:pPr>
      <w:r>
        <w:rPr>
          <w:b/>
        </w:rPr>
        <w:t>TOTAL</w:t>
      </w:r>
      <w:r w:rsidRPr="000D6646">
        <w:rPr>
          <w:b/>
        </w:rPr>
        <w:t xml:space="preserve"> </w:t>
      </w:r>
      <w:r>
        <w:rPr>
          <w:b/>
        </w:rPr>
        <w:t xml:space="preserve">DEFENSE </w:t>
      </w:r>
      <w:r w:rsidRPr="000D6646">
        <w:rPr>
          <w:b/>
        </w:rPr>
        <w:t xml:space="preserve">GRADE </w:t>
      </w:r>
    </w:p>
    <w:tbl>
      <w:tblPr>
        <w:tblW w:w="9852" w:type="dxa"/>
        <w:jc w:val="center"/>
        <w:tblLayout w:type="fixed"/>
        <w:tblLook w:val="0000" w:firstRow="0" w:lastRow="0" w:firstColumn="0" w:lastColumn="0" w:noHBand="0" w:noVBand="0"/>
      </w:tblPr>
      <w:tblGrid>
        <w:gridCol w:w="571"/>
        <w:gridCol w:w="1319"/>
        <w:gridCol w:w="2790"/>
        <w:gridCol w:w="929"/>
        <w:gridCol w:w="1260"/>
        <w:gridCol w:w="1440"/>
        <w:gridCol w:w="1543"/>
      </w:tblGrid>
      <w:tr w:rsidR="00E40907" w:rsidRPr="000D6646" w14:paraId="045FAABB" w14:textId="77777777" w:rsidTr="000F4805">
        <w:trPr>
          <w:jc w:val="center"/>
        </w:trPr>
        <w:tc>
          <w:tcPr>
            <w:tcW w:w="571" w:type="dxa"/>
            <w:tcBorders>
              <w:top w:val="single" w:sz="4" w:space="0" w:color="000000"/>
              <w:left w:val="single" w:sz="4" w:space="0" w:color="000000"/>
              <w:bottom w:val="single" w:sz="4" w:space="0" w:color="000000"/>
            </w:tcBorders>
            <w:shd w:val="clear" w:color="auto" w:fill="auto"/>
            <w:vAlign w:val="center"/>
          </w:tcPr>
          <w:p w14:paraId="0FCD127B" w14:textId="77777777" w:rsidR="00E40907" w:rsidRPr="000D6646" w:rsidRDefault="00E40907" w:rsidP="000F4805">
            <w:pPr>
              <w:spacing w:before="120" w:after="120"/>
              <w:jc w:val="center"/>
              <w:rPr>
                <w:b/>
                <w:sz w:val="22"/>
              </w:rPr>
            </w:pPr>
            <w:r w:rsidRPr="000D6646">
              <w:rPr>
                <w:b/>
                <w:sz w:val="22"/>
              </w:rPr>
              <w:t>No.</w:t>
            </w:r>
          </w:p>
        </w:tc>
        <w:tc>
          <w:tcPr>
            <w:tcW w:w="1319" w:type="dxa"/>
            <w:tcBorders>
              <w:top w:val="single" w:sz="4" w:space="0" w:color="000000"/>
              <w:left w:val="single" w:sz="4" w:space="0" w:color="000000"/>
              <w:bottom w:val="single" w:sz="4" w:space="0" w:color="000000"/>
            </w:tcBorders>
            <w:shd w:val="clear" w:color="auto" w:fill="auto"/>
            <w:vAlign w:val="center"/>
          </w:tcPr>
          <w:p w14:paraId="494AC2B6" w14:textId="77777777" w:rsidR="00E40907" w:rsidRPr="000D6646" w:rsidRDefault="00E40907" w:rsidP="000F4805">
            <w:pPr>
              <w:spacing w:before="120" w:after="120"/>
              <w:jc w:val="center"/>
              <w:rPr>
                <w:b/>
                <w:sz w:val="22"/>
              </w:rPr>
            </w:pPr>
            <w:r w:rsidRPr="000D6646">
              <w:rPr>
                <w:b/>
                <w:sz w:val="22"/>
              </w:rPr>
              <w:t>Student ID</w:t>
            </w:r>
          </w:p>
        </w:tc>
        <w:tc>
          <w:tcPr>
            <w:tcW w:w="2790" w:type="dxa"/>
            <w:tcBorders>
              <w:top w:val="single" w:sz="4" w:space="0" w:color="000000"/>
              <w:left w:val="single" w:sz="4" w:space="0" w:color="000000"/>
              <w:bottom w:val="single" w:sz="4" w:space="0" w:color="000000"/>
            </w:tcBorders>
            <w:shd w:val="clear" w:color="auto" w:fill="auto"/>
            <w:vAlign w:val="center"/>
          </w:tcPr>
          <w:p w14:paraId="541CABA3" w14:textId="77777777" w:rsidR="00E40907" w:rsidRPr="000D6646" w:rsidRDefault="00E40907" w:rsidP="000F4805">
            <w:pPr>
              <w:spacing w:before="120" w:after="120"/>
              <w:jc w:val="center"/>
              <w:rPr>
                <w:b/>
                <w:sz w:val="22"/>
              </w:rPr>
            </w:pPr>
            <w:r w:rsidRPr="000D6646">
              <w:rPr>
                <w:b/>
                <w:sz w:val="22"/>
              </w:rPr>
              <w:t>Student name</w:t>
            </w:r>
          </w:p>
        </w:tc>
        <w:tc>
          <w:tcPr>
            <w:tcW w:w="929" w:type="dxa"/>
            <w:tcBorders>
              <w:top w:val="single" w:sz="4" w:space="0" w:color="000000"/>
              <w:left w:val="single" w:sz="4" w:space="0" w:color="000000"/>
              <w:bottom w:val="single" w:sz="4" w:space="0" w:color="000000"/>
              <w:right w:val="single" w:sz="4" w:space="0" w:color="auto"/>
            </w:tcBorders>
            <w:vAlign w:val="center"/>
          </w:tcPr>
          <w:p w14:paraId="6AF17F27" w14:textId="77777777" w:rsidR="00E40907" w:rsidRPr="000D6646" w:rsidRDefault="00E40907" w:rsidP="000F4805">
            <w:pPr>
              <w:spacing w:before="120" w:after="120"/>
              <w:jc w:val="center"/>
              <w:rPr>
                <w:b/>
                <w:sz w:val="22"/>
              </w:rPr>
            </w:pPr>
            <w:r>
              <w:rPr>
                <w:b/>
                <w:sz w:val="22"/>
              </w:rPr>
              <w:t>Major</w:t>
            </w:r>
          </w:p>
        </w:tc>
        <w:tc>
          <w:tcPr>
            <w:tcW w:w="1260" w:type="dxa"/>
            <w:tcBorders>
              <w:top w:val="single" w:sz="4" w:space="0" w:color="000000"/>
              <w:left w:val="single" w:sz="4" w:space="0" w:color="000000"/>
              <w:bottom w:val="single" w:sz="4" w:space="0" w:color="000000"/>
              <w:right w:val="single" w:sz="4" w:space="0" w:color="auto"/>
            </w:tcBorders>
            <w:vAlign w:val="center"/>
          </w:tcPr>
          <w:p w14:paraId="4DA7ED6F" w14:textId="77777777" w:rsidR="00E40907" w:rsidRDefault="00E40907" w:rsidP="000F4805">
            <w:pPr>
              <w:jc w:val="center"/>
              <w:rPr>
                <w:b/>
                <w:sz w:val="22"/>
              </w:rPr>
            </w:pPr>
            <w:r>
              <w:rPr>
                <w:b/>
                <w:sz w:val="22"/>
              </w:rPr>
              <w:t xml:space="preserve">Document </w:t>
            </w:r>
          </w:p>
          <w:p w14:paraId="3E4C9550" w14:textId="77777777" w:rsidR="00E40907" w:rsidRPr="000D6646" w:rsidRDefault="00E40907" w:rsidP="000F4805">
            <w:pPr>
              <w:jc w:val="center"/>
              <w:rPr>
                <w:b/>
                <w:sz w:val="22"/>
              </w:rPr>
            </w:pPr>
            <w:r w:rsidRPr="003C6F7E">
              <w:rPr>
                <w:sz w:val="16"/>
              </w:rPr>
              <w:t>(on scale of 10)</w:t>
            </w:r>
          </w:p>
        </w:tc>
        <w:tc>
          <w:tcPr>
            <w:tcW w:w="1440" w:type="dxa"/>
            <w:tcBorders>
              <w:top w:val="single" w:sz="4" w:space="0" w:color="auto"/>
              <w:left w:val="single" w:sz="4" w:space="0" w:color="auto"/>
              <w:bottom w:val="single" w:sz="4" w:space="0" w:color="auto"/>
              <w:right w:val="single" w:sz="4" w:space="0" w:color="auto"/>
            </w:tcBorders>
            <w:shd w:val="clear" w:color="auto" w:fill="auto"/>
            <w:vAlign w:val="center"/>
          </w:tcPr>
          <w:p w14:paraId="1B08FDAC" w14:textId="77777777" w:rsidR="00E40907" w:rsidRPr="003C6F7E" w:rsidRDefault="00E40907" w:rsidP="000F4805">
            <w:pPr>
              <w:jc w:val="center"/>
              <w:rPr>
                <w:b/>
                <w:sz w:val="16"/>
                <w:szCs w:val="16"/>
              </w:rPr>
            </w:pPr>
            <w:r>
              <w:rPr>
                <w:b/>
                <w:sz w:val="22"/>
              </w:rPr>
              <w:t xml:space="preserve">Presentation </w:t>
            </w:r>
            <w:r w:rsidRPr="003C6F7E">
              <w:rPr>
                <w:sz w:val="16"/>
                <w:szCs w:val="16"/>
              </w:rPr>
              <w:t>(on scale of 10)</w:t>
            </w:r>
          </w:p>
        </w:tc>
        <w:tc>
          <w:tcPr>
            <w:tcW w:w="1543" w:type="dxa"/>
            <w:tcBorders>
              <w:top w:val="single" w:sz="4" w:space="0" w:color="auto"/>
              <w:left w:val="single" w:sz="4" w:space="0" w:color="auto"/>
              <w:bottom w:val="single" w:sz="4" w:space="0" w:color="auto"/>
              <w:right w:val="single" w:sz="4" w:space="0" w:color="auto"/>
            </w:tcBorders>
            <w:shd w:val="clear" w:color="auto" w:fill="auto"/>
            <w:vAlign w:val="center"/>
          </w:tcPr>
          <w:p w14:paraId="42F880A2" w14:textId="77777777" w:rsidR="00E40907" w:rsidRPr="000D6646" w:rsidRDefault="00E40907" w:rsidP="000F4805">
            <w:pPr>
              <w:jc w:val="center"/>
              <w:rPr>
                <w:b/>
                <w:sz w:val="22"/>
              </w:rPr>
            </w:pPr>
            <w:r>
              <w:rPr>
                <w:b/>
                <w:sz w:val="22"/>
              </w:rPr>
              <w:t>Defense</w:t>
            </w:r>
            <w:r w:rsidRPr="000D6646">
              <w:rPr>
                <w:b/>
                <w:sz w:val="22"/>
              </w:rPr>
              <w:t xml:space="preserve"> grade</w:t>
            </w:r>
          </w:p>
          <w:p w14:paraId="526B95D3" w14:textId="77777777" w:rsidR="00E40907" w:rsidRPr="003C6F7E" w:rsidRDefault="00E40907" w:rsidP="000F4805">
            <w:pPr>
              <w:jc w:val="center"/>
              <w:rPr>
                <w:sz w:val="16"/>
                <w:szCs w:val="16"/>
              </w:rPr>
            </w:pPr>
            <w:r w:rsidRPr="003C6F7E">
              <w:rPr>
                <w:sz w:val="16"/>
                <w:szCs w:val="16"/>
              </w:rPr>
              <w:t>(on scale of 10)</w:t>
            </w:r>
          </w:p>
        </w:tc>
      </w:tr>
      <w:tr w:rsidR="00E40907" w:rsidRPr="000D6646" w14:paraId="5D3D625F" w14:textId="77777777" w:rsidTr="000F4805">
        <w:trPr>
          <w:jc w:val="center"/>
        </w:trPr>
        <w:tc>
          <w:tcPr>
            <w:tcW w:w="571" w:type="dxa"/>
            <w:tcBorders>
              <w:top w:val="single" w:sz="4" w:space="0" w:color="000000"/>
              <w:left w:val="single" w:sz="4" w:space="0" w:color="000000"/>
              <w:bottom w:val="single" w:sz="4" w:space="0" w:color="000000"/>
            </w:tcBorders>
            <w:shd w:val="clear" w:color="auto" w:fill="auto"/>
          </w:tcPr>
          <w:p w14:paraId="65256AB3" w14:textId="77777777" w:rsidR="00E40907" w:rsidRPr="000D6646" w:rsidRDefault="00E40907" w:rsidP="00E40907">
            <w:pPr>
              <w:numPr>
                <w:ilvl w:val="0"/>
                <w:numId w:val="18"/>
              </w:numPr>
              <w:suppressAutoHyphens/>
              <w:snapToGrid w:val="0"/>
              <w:spacing w:before="60" w:after="60"/>
              <w:rPr>
                <w:sz w:val="22"/>
              </w:rPr>
            </w:pPr>
          </w:p>
        </w:tc>
        <w:tc>
          <w:tcPr>
            <w:tcW w:w="1319" w:type="dxa"/>
            <w:tcBorders>
              <w:top w:val="single" w:sz="4" w:space="0" w:color="000000"/>
              <w:left w:val="single" w:sz="4" w:space="0" w:color="000000"/>
              <w:bottom w:val="single" w:sz="4" w:space="0" w:color="000000"/>
            </w:tcBorders>
            <w:shd w:val="clear" w:color="auto" w:fill="auto"/>
          </w:tcPr>
          <w:p w14:paraId="677B39A7" w14:textId="77777777" w:rsidR="00E40907" w:rsidRPr="000D6646" w:rsidRDefault="00E40907" w:rsidP="000F4805">
            <w:pPr>
              <w:snapToGrid w:val="0"/>
              <w:spacing w:before="60" w:after="60"/>
              <w:rPr>
                <w:sz w:val="22"/>
              </w:rPr>
            </w:pPr>
          </w:p>
        </w:tc>
        <w:tc>
          <w:tcPr>
            <w:tcW w:w="2790" w:type="dxa"/>
            <w:tcBorders>
              <w:top w:val="single" w:sz="4" w:space="0" w:color="000000"/>
              <w:left w:val="single" w:sz="4" w:space="0" w:color="000000"/>
              <w:bottom w:val="single" w:sz="4" w:space="0" w:color="000000"/>
            </w:tcBorders>
            <w:shd w:val="clear" w:color="auto" w:fill="auto"/>
          </w:tcPr>
          <w:p w14:paraId="7D5FB9B2" w14:textId="77777777" w:rsidR="00E40907" w:rsidRPr="000D6646" w:rsidRDefault="00E40907" w:rsidP="000F4805">
            <w:pPr>
              <w:snapToGrid w:val="0"/>
              <w:spacing w:before="60" w:after="60"/>
              <w:rPr>
                <w:sz w:val="22"/>
              </w:rPr>
            </w:pPr>
          </w:p>
        </w:tc>
        <w:tc>
          <w:tcPr>
            <w:tcW w:w="929" w:type="dxa"/>
            <w:tcBorders>
              <w:top w:val="single" w:sz="4" w:space="0" w:color="000000"/>
              <w:left w:val="single" w:sz="4" w:space="0" w:color="000000"/>
              <w:bottom w:val="single" w:sz="4" w:space="0" w:color="000000"/>
              <w:right w:val="single" w:sz="4" w:space="0" w:color="auto"/>
            </w:tcBorders>
          </w:tcPr>
          <w:p w14:paraId="5C63CF6F" w14:textId="77777777" w:rsidR="00E40907" w:rsidRPr="000D6646" w:rsidRDefault="00E40907" w:rsidP="000F4805">
            <w:pPr>
              <w:snapToGrid w:val="0"/>
              <w:spacing w:before="60" w:after="60"/>
              <w:rPr>
                <w:sz w:val="22"/>
              </w:rPr>
            </w:pPr>
          </w:p>
        </w:tc>
        <w:tc>
          <w:tcPr>
            <w:tcW w:w="1260" w:type="dxa"/>
            <w:tcBorders>
              <w:top w:val="single" w:sz="4" w:space="0" w:color="000000"/>
              <w:left w:val="single" w:sz="4" w:space="0" w:color="000000"/>
              <w:bottom w:val="single" w:sz="4" w:space="0" w:color="000000"/>
              <w:right w:val="single" w:sz="4" w:space="0" w:color="auto"/>
            </w:tcBorders>
          </w:tcPr>
          <w:p w14:paraId="7C19B335" w14:textId="77777777" w:rsidR="00E40907" w:rsidRPr="000D6646" w:rsidRDefault="00E40907" w:rsidP="000F4805">
            <w:pPr>
              <w:snapToGrid w:val="0"/>
              <w:spacing w:before="60" w:after="60"/>
              <w:rPr>
                <w:sz w:val="22"/>
              </w:rPr>
            </w:pPr>
          </w:p>
        </w:tc>
        <w:tc>
          <w:tcPr>
            <w:tcW w:w="1440" w:type="dxa"/>
            <w:tcBorders>
              <w:top w:val="single" w:sz="4" w:space="0" w:color="auto"/>
              <w:left w:val="single" w:sz="4" w:space="0" w:color="auto"/>
              <w:bottom w:val="single" w:sz="4" w:space="0" w:color="auto"/>
              <w:right w:val="single" w:sz="4" w:space="0" w:color="auto"/>
            </w:tcBorders>
            <w:shd w:val="clear" w:color="auto" w:fill="auto"/>
          </w:tcPr>
          <w:p w14:paraId="00FCE8F3" w14:textId="77777777" w:rsidR="00E40907" w:rsidRPr="000D6646" w:rsidRDefault="00E40907" w:rsidP="000F4805">
            <w:pPr>
              <w:snapToGrid w:val="0"/>
              <w:spacing w:before="60" w:after="60"/>
              <w:rPr>
                <w:sz w:val="22"/>
              </w:rPr>
            </w:pPr>
          </w:p>
        </w:tc>
        <w:tc>
          <w:tcPr>
            <w:tcW w:w="1543" w:type="dxa"/>
            <w:tcBorders>
              <w:top w:val="single" w:sz="4" w:space="0" w:color="auto"/>
              <w:left w:val="single" w:sz="4" w:space="0" w:color="auto"/>
              <w:bottom w:val="single" w:sz="4" w:space="0" w:color="auto"/>
              <w:right w:val="single" w:sz="4" w:space="0" w:color="auto"/>
            </w:tcBorders>
            <w:shd w:val="clear" w:color="auto" w:fill="auto"/>
          </w:tcPr>
          <w:p w14:paraId="01816CF3" w14:textId="77777777" w:rsidR="00E40907" w:rsidRPr="000D6646" w:rsidRDefault="00E40907" w:rsidP="000F4805">
            <w:pPr>
              <w:snapToGrid w:val="0"/>
              <w:spacing w:before="60" w:after="60"/>
              <w:rPr>
                <w:sz w:val="22"/>
              </w:rPr>
            </w:pPr>
          </w:p>
        </w:tc>
      </w:tr>
      <w:tr w:rsidR="00E40907" w:rsidRPr="000D6646" w14:paraId="3FBD69E9" w14:textId="77777777" w:rsidTr="000F4805">
        <w:trPr>
          <w:jc w:val="center"/>
        </w:trPr>
        <w:tc>
          <w:tcPr>
            <w:tcW w:w="571" w:type="dxa"/>
            <w:tcBorders>
              <w:top w:val="single" w:sz="4" w:space="0" w:color="000000"/>
              <w:left w:val="single" w:sz="4" w:space="0" w:color="000000"/>
              <w:bottom w:val="single" w:sz="4" w:space="0" w:color="000000"/>
            </w:tcBorders>
            <w:shd w:val="clear" w:color="auto" w:fill="auto"/>
          </w:tcPr>
          <w:p w14:paraId="16F3AF6A" w14:textId="77777777" w:rsidR="00E40907" w:rsidRPr="000D6646" w:rsidRDefault="00E40907" w:rsidP="00E40907">
            <w:pPr>
              <w:numPr>
                <w:ilvl w:val="0"/>
                <w:numId w:val="18"/>
              </w:numPr>
              <w:suppressAutoHyphens/>
              <w:snapToGrid w:val="0"/>
              <w:spacing w:before="60" w:after="60"/>
              <w:rPr>
                <w:sz w:val="22"/>
              </w:rPr>
            </w:pPr>
          </w:p>
        </w:tc>
        <w:tc>
          <w:tcPr>
            <w:tcW w:w="1319" w:type="dxa"/>
            <w:tcBorders>
              <w:top w:val="single" w:sz="4" w:space="0" w:color="000000"/>
              <w:left w:val="single" w:sz="4" w:space="0" w:color="000000"/>
              <w:bottom w:val="single" w:sz="4" w:space="0" w:color="000000"/>
            </w:tcBorders>
            <w:shd w:val="clear" w:color="auto" w:fill="auto"/>
          </w:tcPr>
          <w:p w14:paraId="1D9D3905" w14:textId="77777777" w:rsidR="00E40907" w:rsidRPr="000D6646" w:rsidRDefault="00E40907" w:rsidP="000F4805">
            <w:pPr>
              <w:snapToGrid w:val="0"/>
              <w:spacing w:before="60" w:after="60"/>
              <w:rPr>
                <w:sz w:val="22"/>
              </w:rPr>
            </w:pPr>
          </w:p>
        </w:tc>
        <w:tc>
          <w:tcPr>
            <w:tcW w:w="2790" w:type="dxa"/>
            <w:tcBorders>
              <w:top w:val="single" w:sz="4" w:space="0" w:color="000000"/>
              <w:left w:val="single" w:sz="4" w:space="0" w:color="000000"/>
              <w:bottom w:val="single" w:sz="4" w:space="0" w:color="000000"/>
            </w:tcBorders>
            <w:shd w:val="clear" w:color="auto" w:fill="auto"/>
          </w:tcPr>
          <w:p w14:paraId="33A1418B" w14:textId="77777777" w:rsidR="00E40907" w:rsidRPr="000D6646" w:rsidRDefault="00E40907" w:rsidP="000F4805">
            <w:pPr>
              <w:snapToGrid w:val="0"/>
              <w:spacing w:before="60" w:after="60"/>
              <w:rPr>
                <w:sz w:val="22"/>
              </w:rPr>
            </w:pPr>
          </w:p>
        </w:tc>
        <w:tc>
          <w:tcPr>
            <w:tcW w:w="929" w:type="dxa"/>
            <w:tcBorders>
              <w:top w:val="single" w:sz="4" w:space="0" w:color="000000"/>
              <w:left w:val="single" w:sz="4" w:space="0" w:color="000000"/>
              <w:bottom w:val="single" w:sz="4" w:space="0" w:color="000000"/>
              <w:right w:val="single" w:sz="4" w:space="0" w:color="auto"/>
            </w:tcBorders>
          </w:tcPr>
          <w:p w14:paraId="4C5C4B56" w14:textId="77777777" w:rsidR="00E40907" w:rsidRPr="000D6646" w:rsidRDefault="00E40907" w:rsidP="000F4805">
            <w:pPr>
              <w:snapToGrid w:val="0"/>
              <w:spacing w:before="60" w:after="60"/>
              <w:rPr>
                <w:sz w:val="22"/>
              </w:rPr>
            </w:pPr>
          </w:p>
        </w:tc>
        <w:tc>
          <w:tcPr>
            <w:tcW w:w="1260" w:type="dxa"/>
            <w:tcBorders>
              <w:top w:val="single" w:sz="4" w:space="0" w:color="000000"/>
              <w:left w:val="single" w:sz="4" w:space="0" w:color="000000"/>
              <w:bottom w:val="single" w:sz="4" w:space="0" w:color="000000"/>
              <w:right w:val="single" w:sz="4" w:space="0" w:color="auto"/>
            </w:tcBorders>
          </w:tcPr>
          <w:p w14:paraId="0BC2F3EB" w14:textId="77777777" w:rsidR="00E40907" w:rsidRPr="000D6646" w:rsidRDefault="00E40907" w:rsidP="000F4805">
            <w:pPr>
              <w:snapToGrid w:val="0"/>
              <w:spacing w:before="60" w:after="60"/>
              <w:rPr>
                <w:sz w:val="22"/>
              </w:rPr>
            </w:pPr>
          </w:p>
        </w:tc>
        <w:tc>
          <w:tcPr>
            <w:tcW w:w="1440" w:type="dxa"/>
            <w:tcBorders>
              <w:top w:val="single" w:sz="4" w:space="0" w:color="auto"/>
              <w:left w:val="single" w:sz="4" w:space="0" w:color="auto"/>
              <w:bottom w:val="single" w:sz="4" w:space="0" w:color="auto"/>
              <w:right w:val="single" w:sz="4" w:space="0" w:color="auto"/>
            </w:tcBorders>
            <w:shd w:val="clear" w:color="auto" w:fill="auto"/>
          </w:tcPr>
          <w:p w14:paraId="51143166" w14:textId="77777777" w:rsidR="00E40907" w:rsidRPr="000D6646" w:rsidRDefault="00E40907" w:rsidP="000F4805">
            <w:pPr>
              <w:snapToGrid w:val="0"/>
              <w:spacing w:before="60" w:after="60"/>
              <w:rPr>
                <w:sz w:val="22"/>
              </w:rPr>
            </w:pPr>
          </w:p>
        </w:tc>
        <w:tc>
          <w:tcPr>
            <w:tcW w:w="1543" w:type="dxa"/>
            <w:tcBorders>
              <w:top w:val="single" w:sz="4" w:space="0" w:color="auto"/>
              <w:left w:val="single" w:sz="4" w:space="0" w:color="auto"/>
              <w:bottom w:val="single" w:sz="4" w:space="0" w:color="auto"/>
              <w:right w:val="single" w:sz="4" w:space="0" w:color="auto"/>
            </w:tcBorders>
            <w:shd w:val="clear" w:color="auto" w:fill="auto"/>
          </w:tcPr>
          <w:p w14:paraId="0EB7E448" w14:textId="77777777" w:rsidR="00E40907" w:rsidRPr="000D6646" w:rsidRDefault="00E40907" w:rsidP="000F4805">
            <w:pPr>
              <w:snapToGrid w:val="0"/>
              <w:spacing w:before="60" w:after="60"/>
              <w:rPr>
                <w:sz w:val="22"/>
              </w:rPr>
            </w:pPr>
          </w:p>
        </w:tc>
      </w:tr>
      <w:tr w:rsidR="00E40907" w:rsidRPr="000D6646" w14:paraId="726D75BB" w14:textId="77777777" w:rsidTr="000F4805">
        <w:trPr>
          <w:jc w:val="center"/>
        </w:trPr>
        <w:tc>
          <w:tcPr>
            <w:tcW w:w="571" w:type="dxa"/>
            <w:tcBorders>
              <w:top w:val="single" w:sz="4" w:space="0" w:color="000000"/>
              <w:left w:val="single" w:sz="4" w:space="0" w:color="000000"/>
              <w:bottom w:val="single" w:sz="4" w:space="0" w:color="000000"/>
            </w:tcBorders>
            <w:shd w:val="clear" w:color="auto" w:fill="auto"/>
          </w:tcPr>
          <w:p w14:paraId="6094DB9F" w14:textId="77777777" w:rsidR="00E40907" w:rsidRPr="000D6646" w:rsidRDefault="00E40907" w:rsidP="00E40907">
            <w:pPr>
              <w:numPr>
                <w:ilvl w:val="0"/>
                <w:numId w:val="18"/>
              </w:numPr>
              <w:suppressAutoHyphens/>
              <w:snapToGrid w:val="0"/>
              <w:spacing w:before="60" w:after="60"/>
              <w:rPr>
                <w:sz w:val="22"/>
              </w:rPr>
            </w:pPr>
          </w:p>
        </w:tc>
        <w:tc>
          <w:tcPr>
            <w:tcW w:w="1319" w:type="dxa"/>
            <w:tcBorders>
              <w:top w:val="single" w:sz="4" w:space="0" w:color="000000"/>
              <w:left w:val="single" w:sz="4" w:space="0" w:color="000000"/>
              <w:bottom w:val="single" w:sz="4" w:space="0" w:color="000000"/>
            </w:tcBorders>
            <w:shd w:val="clear" w:color="auto" w:fill="auto"/>
          </w:tcPr>
          <w:p w14:paraId="49BA43A5" w14:textId="77777777" w:rsidR="00E40907" w:rsidRPr="000D6646" w:rsidRDefault="00E40907" w:rsidP="000F4805">
            <w:pPr>
              <w:snapToGrid w:val="0"/>
              <w:spacing w:before="60" w:after="60"/>
              <w:rPr>
                <w:sz w:val="22"/>
              </w:rPr>
            </w:pPr>
          </w:p>
        </w:tc>
        <w:tc>
          <w:tcPr>
            <w:tcW w:w="2790" w:type="dxa"/>
            <w:tcBorders>
              <w:top w:val="single" w:sz="4" w:space="0" w:color="000000"/>
              <w:left w:val="single" w:sz="4" w:space="0" w:color="000000"/>
              <w:bottom w:val="single" w:sz="4" w:space="0" w:color="000000"/>
            </w:tcBorders>
            <w:shd w:val="clear" w:color="auto" w:fill="auto"/>
          </w:tcPr>
          <w:p w14:paraId="09C1E577" w14:textId="77777777" w:rsidR="00E40907" w:rsidRPr="000D6646" w:rsidRDefault="00E40907" w:rsidP="000F4805">
            <w:pPr>
              <w:snapToGrid w:val="0"/>
              <w:spacing w:before="60" w:after="60"/>
              <w:rPr>
                <w:sz w:val="22"/>
              </w:rPr>
            </w:pPr>
          </w:p>
        </w:tc>
        <w:tc>
          <w:tcPr>
            <w:tcW w:w="929" w:type="dxa"/>
            <w:tcBorders>
              <w:top w:val="single" w:sz="4" w:space="0" w:color="000000"/>
              <w:left w:val="single" w:sz="4" w:space="0" w:color="000000"/>
              <w:bottom w:val="single" w:sz="4" w:space="0" w:color="000000"/>
              <w:right w:val="single" w:sz="4" w:space="0" w:color="auto"/>
            </w:tcBorders>
          </w:tcPr>
          <w:p w14:paraId="6E8CB582" w14:textId="77777777" w:rsidR="00E40907" w:rsidRPr="000D6646" w:rsidRDefault="00E40907" w:rsidP="000F4805">
            <w:pPr>
              <w:snapToGrid w:val="0"/>
              <w:spacing w:before="60" w:after="60"/>
              <w:rPr>
                <w:sz w:val="22"/>
              </w:rPr>
            </w:pPr>
          </w:p>
        </w:tc>
        <w:tc>
          <w:tcPr>
            <w:tcW w:w="1260" w:type="dxa"/>
            <w:tcBorders>
              <w:top w:val="single" w:sz="4" w:space="0" w:color="000000"/>
              <w:left w:val="single" w:sz="4" w:space="0" w:color="000000"/>
              <w:bottom w:val="single" w:sz="4" w:space="0" w:color="000000"/>
              <w:right w:val="single" w:sz="4" w:space="0" w:color="auto"/>
            </w:tcBorders>
          </w:tcPr>
          <w:p w14:paraId="271C2DAB" w14:textId="77777777" w:rsidR="00E40907" w:rsidRPr="000D6646" w:rsidRDefault="00E40907" w:rsidP="000F4805">
            <w:pPr>
              <w:snapToGrid w:val="0"/>
              <w:spacing w:before="60" w:after="60"/>
              <w:rPr>
                <w:sz w:val="22"/>
              </w:rPr>
            </w:pPr>
          </w:p>
        </w:tc>
        <w:tc>
          <w:tcPr>
            <w:tcW w:w="1440" w:type="dxa"/>
            <w:tcBorders>
              <w:top w:val="single" w:sz="4" w:space="0" w:color="auto"/>
              <w:left w:val="single" w:sz="4" w:space="0" w:color="auto"/>
              <w:bottom w:val="single" w:sz="4" w:space="0" w:color="auto"/>
              <w:right w:val="single" w:sz="4" w:space="0" w:color="auto"/>
            </w:tcBorders>
            <w:shd w:val="clear" w:color="auto" w:fill="auto"/>
          </w:tcPr>
          <w:p w14:paraId="7F10D342" w14:textId="77777777" w:rsidR="00E40907" w:rsidRPr="000D6646" w:rsidRDefault="00E40907" w:rsidP="000F4805">
            <w:pPr>
              <w:snapToGrid w:val="0"/>
              <w:spacing w:before="60" w:after="60"/>
              <w:rPr>
                <w:sz w:val="22"/>
              </w:rPr>
            </w:pPr>
          </w:p>
        </w:tc>
        <w:tc>
          <w:tcPr>
            <w:tcW w:w="1543" w:type="dxa"/>
            <w:tcBorders>
              <w:top w:val="single" w:sz="4" w:space="0" w:color="auto"/>
              <w:left w:val="single" w:sz="4" w:space="0" w:color="auto"/>
              <w:bottom w:val="single" w:sz="4" w:space="0" w:color="auto"/>
              <w:right w:val="single" w:sz="4" w:space="0" w:color="auto"/>
            </w:tcBorders>
            <w:shd w:val="clear" w:color="auto" w:fill="auto"/>
          </w:tcPr>
          <w:p w14:paraId="43857886" w14:textId="77777777" w:rsidR="00E40907" w:rsidRPr="000D6646" w:rsidRDefault="00E40907" w:rsidP="000F4805">
            <w:pPr>
              <w:snapToGrid w:val="0"/>
              <w:spacing w:before="60" w:after="60"/>
              <w:rPr>
                <w:sz w:val="22"/>
              </w:rPr>
            </w:pPr>
          </w:p>
        </w:tc>
      </w:tr>
      <w:tr w:rsidR="00E40907" w:rsidRPr="000D6646" w14:paraId="0F7474D3" w14:textId="77777777" w:rsidTr="000F4805">
        <w:trPr>
          <w:jc w:val="center"/>
        </w:trPr>
        <w:tc>
          <w:tcPr>
            <w:tcW w:w="571" w:type="dxa"/>
            <w:tcBorders>
              <w:top w:val="single" w:sz="4" w:space="0" w:color="000000"/>
              <w:left w:val="single" w:sz="4" w:space="0" w:color="000000"/>
              <w:bottom w:val="single" w:sz="4" w:space="0" w:color="000000"/>
            </w:tcBorders>
            <w:shd w:val="clear" w:color="auto" w:fill="auto"/>
          </w:tcPr>
          <w:p w14:paraId="6C4A8AF4" w14:textId="77777777" w:rsidR="00E40907" w:rsidRPr="000D6646" w:rsidRDefault="00E40907" w:rsidP="00E40907">
            <w:pPr>
              <w:numPr>
                <w:ilvl w:val="0"/>
                <w:numId w:val="18"/>
              </w:numPr>
              <w:suppressAutoHyphens/>
              <w:snapToGrid w:val="0"/>
              <w:spacing w:before="60" w:after="60"/>
              <w:rPr>
                <w:sz w:val="22"/>
              </w:rPr>
            </w:pPr>
          </w:p>
        </w:tc>
        <w:tc>
          <w:tcPr>
            <w:tcW w:w="1319" w:type="dxa"/>
            <w:tcBorders>
              <w:top w:val="single" w:sz="4" w:space="0" w:color="000000"/>
              <w:left w:val="single" w:sz="4" w:space="0" w:color="000000"/>
              <w:bottom w:val="single" w:sz="4" w:space="0" w:color="000000"/>
            </w:tcBorders>
            <w:shd w:val="clear" w:color="auto" w:fill="auto"/>
          </w:tcPr>
          <w:p w14:paraId="02C1B4F2" w14:textId="77777777" w:rsidR="00E40907" w:rsidRPr="000D6646" w:rsidRDefault="00E40907" w:rsidP="000F4805">
            <w:pPr>
              <w:snapToGrid w:val="0"/>
              <w:spacing w:before="60" w:after="60"/>
              <w:rPr>
                <w:sz w:val="22"/>
              </w:rPr>
            </w:pPr>
          </w:p>
        </w:tc>
        <w:tc>
          <w:tcPr>
            <w:tcW w:w="2790" w:type="dxa"/>
            <w:tcBorders>
              <w:top w:val="single" w:sz="4" w:space="0" w:color="000000"/>
              <w:left w:val="single" w:sz="4" w:space="0" w:color="000000"/>
              <w:bottom w:val="single" w:sz="4" w:space="0" w:color="000000"/>
            </w:tcBorders>
            <w:shd w:val="clear" w:color="auto" w:fill="auto"/>
          </w:tcPr>
          <w:p w14:paraId="5C475698" w14:textId="77777777" w:rsidR="00E40907" w:rsidRPr="000D6646" w:rsidRDefault="00E40907" w:rsidP="000F4805">
            <w:pPr>
              <w:snapToGrid w:val="0"/>
              <w:spacing w:before="60" w:after="60"/>
              <w:rPr>
                <w:sz w:val="22"/>
              </w:rPr>
            </w:pPr>
          </w:p>
        </w:tc>
        <w:tc>
          <w:tcPr>
            <w:tcW w:w="929" w:type="dxa"/>
            <w:tcBorders>
              <w:top w:val="single" w:sz="4" w:space="0" w:color="000000"/>
              <w:left w:val="single" w:sz="4" w:space="0" w:color="000000"/>
              <w:bottom w:val="single" w:sz="4" w:space="0" w:color="000000"/>
              <w:right w:val="single" w:sz="4" w:space="0" w:color="auto"/>
            </w:tcBorders>
          </w:tcPr>
          <w:p w14:paraId="37D1E548" w14:textId="77777777" w:rsidR="00E40907" w:rsidRPr="000D6646" w:rsidRDefault="00E40907" w:rsidP="000F4805">
            <w:pPr>
              <w:snapToGrid w:val="0"/>
              <w:spacing w:before="60" w:after="60"/>
              <w:rPr>
                <w:sz w:val="22"/>
              </w:rPr>
            </w:pPr>
          </w:p>
        </w:tc>
        <w:tc>
          <w:tcPr>
            <w:tcW w:w="1260" w:type="dxa"/>
            <w:tcBorders>
              <w:top w:val="single" w:sz="4" w:space="0" w:color="000000"/>
              <w:left w:val="single" w:sz="4" w:space="0" w:color="000000"/>
              <w:bottom w:val="single" w:sz="4" w:space="0" w:color="000000"/>
              <w:right w:val="single" w:sz="4" w:space="0" w:color="auto"/>
            </w:tcBorders>
          </w:tcPr>
          <w:p w14:paraId="0A55C065" w14:textId="77777777" w:rsidR="00E40907" w:rsidRPr="000D6646" w:rsidRDefault="00E40907" w:rsidP="000F4805">
            <w:pPr>
              <w:snapToGrid w:val="0"/>
              <w:spacing w:before="60" w:after="60"/>
              <w:rPr>
                <w:sz w:val="22"/>
              </w:rPr>
            </w:pPr>
          </w:p>
        </w:tc>
        <w:tc>
          <w:tcPr>
            <w:tcW w:w="1440" w:type="dxa"/>
            <w:tcBorders>
              <w:top w:val="single" w:sz="4" w:space="0" w:color="auto"/>
              <w:left w:val="single" w:sz="4" w:space="0" w:color="auto"/>
              <w:bottom w:val="single" w:sz="4" w:space="0" w:color="auto"/>
              <w:right w:val="single" w:sz="4" w:space="0" w:color="auto"/>
            </w:tcBorders>
            <w:shd w:val="clear" w:color="auto" w:fill="auto"/>
          </w:tcPr>
          <w:p w14:paraId="16C28FE0" w14:textId="77777777" w:rsidR="00E40907" w:rsidRPr="000D6646" w:rsidRDefault="00E40907" w:rsidP="000F4805">
            <w:pPr>
              <w:snapToGrid w:val="0"/>
              <w:spacing w:before="60" w:after="60"/>
              <w:rPr>
                <w:sz w:val="22"/>
              </w:rPr>
            </w:pPr>
          </w:p>
        </w:tc>
        <w:tc>
          <w:tcPr>
            <w:tcW w:w="1543" w:type="dxa"/>
            <w:tcBorders>
              <w:top w:val="single" w:sz="4" w:space="0" w:color="auto"/>
              <w:left w:val="single" w:sz="4" w:space="0" w:color="auto"/>
              <w:bottom w:val="single" w:sz="4" w:space="0" w:color="auto"/>
              <w:right w:val="single" w:sz="4" w:space="0" w:color="auto"/>
            </w:tcBorders>
            <w:shd w:val="clear" w:color="auto" w:fill="auto"/>
          </w:tcPr>
          <w:p w14:paraId="41164C28" w14:textId="77777777" w:rsidR="00E40907" w:rsidRPr="000D6646" w:rsidRDefault="00E40907" w:rsidP="000F4805">
            <w:pPr>
              <w:snapToGrid w:val="0"/>
              <w:spacing w:before="60" w:after="60"/>
              <w:rPr>
                <w:sz w:val="22"/>
              </w:rPr>
            </w:pPr>
          </w:p>
        </w:tc>
      </w:tr>
      <w:tr w:rsidR="00E40907" w:rsidRPr="000D6646" w14:paraId="638EC53D" w14:textId="77777777" w:rsidTr="000F4805">
        <w:trPr>
          <w:jc w:val="center"/>
        </w:trPr>
        <w:tc>
          <w:tcPr>
            <w:tcW w:w="571" w:type="dxa"/>
            <w:tcBorders>
              <w:top w:val="single" w:sz="4" w:space="0" w:color="000000"/>
              <w:left w:val="single" w:sz="4" w:space="0" w:color="000000"/>
              <w:bottom w:val="single" w:sz="4" w:space="0" w:color="000000"/>
            </w:tcBorders>
            <w:shd w:val="clear" w:color="auto" w:fill="auto"/>
          </w:tcPr>
          <w:p w14:paraId="01B27169" w14:textId="77777777" w:rsidR="00E40907" w:rsidRPr="000D6646" w:rsidRDefault="00E40907" w:rsidP="00E40907">
            <w:pPr>
              <w:numPr>
                <w:ilvl w:val="0"/>
                <w:numId w:val="18"/>
              </w:numPr>
              <w:suppressAutoHyphens/>
              <w:snapToGrid w:val="0"/>
              <w:spacing w:before="60" w:after="60"/>
              <w:rPr>
                <w:sz w:val="22"/>
              </w:rPr>
            </w:pPr>
          </w:p>
        </w:tc>
        <w:tc>
          <w:tcPr>
            <w:tcW w:w="1319" w:type="dxa"/>
            <w:tcBorders>
              <w:top w:val="single" w:sz="4" w:space="0" w:color="000000"/>
              <w:left w:val="single" w:sz="4" w:space="0" w:color="000000"/>
              <w:bottom w:val="single" w:sz="4" w:space="0" w:color="000000"/>
            </w:tcBorders>
            <w:shd w:val="clear" w:color="auto" w:fill="auto"/>
          </w:tcPr>
          <w:p w14:paraId="35B589CF" w14:textId="77777777" w:rsidR="00E40907" w:rsidRPr="000D6646" w:rsidRDefault="00E40907" w:rsidP="000F4805">
            <w:pPr>
              <w:snapToGrid w:val="0"/>
              <w:spacing w:before="60" w:after="60"/>
              <w:rPr>
                <w:sz w:val="22"/>
              </w:rPr>
            </w:pPr>
          </w:p>
        </w:tc>
        <w:tc>
          <w:tcPr>
            <w:tcW w:w="2790" w:type="dxa"/>
            <w:tcBorders>
              <w:top w:val="single" w:sz="4" w:space="0" w:color="000000"/>
              <w:left w:val="single" w:sz="4" w:space="0" w:color="000000"/>
              <w:bottom w:val="single" w:sz="4" w:space="0" w:color="000000"/>
            </w:tcBorders>
            <w:shd w:val="clear" w:color="auto" w:fill="auto"/>
          </w:tcPr>
          <w:p w14:paraId="10749AAE" w14:textId="77777777" w:rsidR="00E40907" w:rsidRPr="000D6646" w:rsidRDefault="00E40907" w:rsidP="000F4805">
            <w:pPr>
              <w:snapToGrid w:val="0"/>
              <w:spacing w:before="60" w:after="60"/>
              <w:rPr>
                <w:sz w:val="22"/>
              </w:rPr>
            </w:pPr>
          </w:p>
        </w:tc>
        <w:tc>
          <w:tcPr>
            <w:tcW w:w="929" w:type="dxa"/>
            <w:tcBorders>
              <w:top w:val="single" w:sz="4" w:space="0" w:color="000000"/>
              <w:left w:val="single" w:sz="4" w:space="0" w:color="000000"/>
              <w:bottom w:val="single" w:sz="4" w:space="0" w:color="000000"/>
              <w:right w:val="single" w:sz="4" w:space="0" w:color="auto"/>
            </w:tcBorders>
          </w:tcPr>
          <w:p w14:paraId="645EAC79" w14:textId="77777777" w:rsidR="00E40907" w:rsidRPr="000D6646" w:rsidRDefault="00E40907" w:rsidP="000F4805">
            <w:pPr>
              <w:snapToGrid w:val="0"/>
              <w:spacing w:before="60" w:after="60"/>
              <w:rPr>
                <w:sz w:val="22"/>
              </w:rPr>
            </w:pPr>
          </w:p>
        </w:tc>
        <w:tc>
          <w:tcPr>
            <w:tcW w:w="1260" w:type="dxa"/>
            <w:tcBorders>
              <w:top w:val="single" w:sz="4" w:space="0" w:color="000000"/>
              <w:left w:val="single" w:sz="4" w:space="0" w:color="000000"/>
              <w:bottom w:val="single" w:sz="4" w:space="0" w:color="000000"/>
              <w:right w:val="single" w:sz="4" w:space="0" w:color="auto"/>
            </w:tcBorders>
          </w:tcPr>
          <w:p w14:paraId="1F0B7EB1" w14:textId="77777777" w:rsidR="00E40907" w:rsidRPr="000D6646" w:rsidRDefault="00E40907" w:rsidP="000F4805">
            <w:pPr>
              <w:snapToGrid w:val="0"/>
              <w:spacing w:before="60" w:after="60"/>
              <w:rPr>
                <w:sz w:val="22"/>
              </w:rPr>
            </w:pPr>
          </w:p>
        </w:tc>
        <w:tc>
          <w:tcPr>
            <w:tcW w:w="1440" w:type="dxa"/>
            <w:tcBorders>
              <w:top w:val="single" w:sz="4" w:space="0" w:color="auto"/>
              <w:left w:val="single" w:sz="4" w:space="0" w:color="auto"/>
              <w:bottom w:val="single" w:sz="4" w:space="0" w:color="auto"/>
              <w:right w:val="single" w:sz="4" w:space="0" w:color="auto"/>
            </w:tcBorders>
            <w:shd w:val="clear" w:color="auto" w:fill="auto"/>
          </w:tcPr>
          <w:p w14:paraId="170812E3" w14:textId="77777777" w:rsidR="00E40907" w:rsidRPr="000D6646" w:rsidRDefault="00E40907" w:rsidP="000F4805">
            <w:pPr>
              <w:snapToGrid w:val="0"/>
              <w:spacing w:before="60" w:after="60"/>
              <w:rPr>
                <w:sz w:val="22"/>
              </w:rPr>
            </w:pPr>
          </w:p>
        </w:tc>
        <w:tc>
          <w:tcPr>
            <w:tcW w:w="1543" w:type="dxa"/>
            <w:tcBorders>
              <w:top w:val="single" w:sz="4" w:space="0" w:color="auto"/>
              <w:left w:val="single" w:sz="4" w:space="0" w:color="auto"/>
              <w:bottom w:val="single" w:sz="4" w:space="0" w:color="auto"/>
              <w:right w:val="single" w:sz="4" w:space="0" w:color="auto"/>
            </w:tcBorders>
            <w:shd w:val="clear" w:color="auto" w:fill="auto"/>
          </w:tcPr>
          <w:p w14:paraId="2BC945FD" w14:textId="77777777" w:rsidR="00E40907" w:rsidRPr="000D6646" w:rsidRDefault="00E40907" w:rsidP="000F4805">
            <w:pPr>
              <w:snapToGrid w:val="0"/>
              <w:spacing w:before="60" w:after="60"/>
              <w:rPr>
                <w:sz w:val="22"/>
              </w:rPr>
            </w:pPr>
          </w:p>
        </w:tc>
      </w:tr>
    </w:tbl>
    <w:p w14:paraId="77319630" w14:textId="77777777" w:rsidR="00E40907" w:rsidRPr="000D6646" w:rsidRDefault="00E40907" w:rsidP="00E40907">
      <w:pPr>
        <w:widowControl w:val="0"/>
        <w:spacing w:before="60" w:after="60"/>
        <w:rPr>
          <w:color w:val="000000"/>
        </w:rPr>
      </w:pPr>
    </w:p>
    <w:p w14:paraId="445BB842" w14:textId="77777777" w:rsidR="00E40907" w:rsidRPr="000D6646" w:rsidRDefault="00E40907" w:rsidP="00E40907">
      <w:pPr>
        <w:widowControl w:val="0"/>
        <w:spacing w:before="60" w:after="60"/>
        <w:rPr>
          <w:color w:val="000000"/>
        </w:rPr>
      </w:pPr>
    </w:p>
    <w:tbl>
      <w:tblPr>
        <w:tblW w:w="0" w:type="auto"/>
        <w:tblInd w:w="108" w:type="dxa"/>
        <w:tblLook w:val="01E0" w:firstRow="1" w:lastRow="1" w:firstColumn="1" w:lastColumn="1" w:noHBand="0" w:noVBand="0"/>
      </w:tblPr>
      <w:tblGrid>
        <w:gridCol w:w="3723"/>
        <w:gridCol w:w="5459"/>
      </w:tblGrid>
      <w:tr w:rsidR="00E40907" w:rsidRPr="000D6646" w14:paraId="13E69CAF" w14:textId="77777777" w:rsidTr="000F4805">
        <w:tc>
          <w:tcPr>
            <w:tcW w:w="3723" w:type="dxa"/>
          </w:tcPr>
          <w:p w14:paraId="0DB88988" w14:textId="77777777" w:rsidR="00E40907" w:rsidRPr="000D6646" w:rsidRDefault="00E40907" w:rsidP="000F4805">
            <w:pPr>
              <w:widowControl w:val="0"/>
              <w:spacing w:before="60" w:after="60"/>
              <w:rPr>
                <w:color w:val="000000"/>
              </w:rPr>
            </w:pPr>
          </w:p>
        </w:tc>
        <w:tc>
          <w:tcPr>
            <w:tcW w:w="5459" w:type="dxa"/>
          </w:tcPr>
          <w:p w14:paraId="7B80D9CE" w14:textId="77777777" w:rsidR="00E40907" w:rsidRPr="000D6646" w:rsidRDefault="00E40907" w:rsidP="000F4805">
            <w:pPr>
              <w:widowControl w:val="0"/>
              <w:spacing w:before="60" w:after="60"/>
              <w:jc w:val="center"/>
              <w:rPr>
                <w:b/>
                <w:bCs/>
                <w:color w:val="000000"/>
              </w:rPr>
            </w:pPr>
          </w:p>
          <w:p w14:paraId="1930A4E8" w14:textId="75DE476A" w:rsidR="00E40907" w:rsidRPr="000D6646" w:rsidRDefault="00DE5303" w:rsidP="000F4805">
            <w:pPr>
              <w:widowControl w:val="0"/>
              <w:spacing w:before="60" w:after="60"/>
              <w:jc w:val="center"/>
              <w:rPr>
                <w:b/>
                <w:bCs/>
                <w:color w:val="000000"/>
              </w:rPr>
            </w:pPr>
            <w:r>
              <w:rPr>
                <w:b/>
                <w:bCs/>
                <w:color w:val="000000"/>
              </w:rPr>
              <w:t>Examinor</w:t>
            </w:r>
          </w:p>
          <w:p w14:paraId="7A330F80" w14:textId="77777777" w:rsidR="00E40907" w:rsidRPr="000D6646" w:rsidRDefault="00E40907" w:rsidP="000F4805">
            <w:pPr>
              <w:widowControl w:val="0"/>
              <w:spacing w:before="60" w:after="60"/>
              <w:jc w:val="center"/>
              <w:rPr>
                <w:i/>
                <w:iCs/>
                <w:color w:val="000000"/>
              </w:rPr>
            </w:pPr>
            <w:r w:rsidRPr="000D6646">
              <w:rPr>
                <w:i/>
                <w:iCs/>
                <w:color w:val="000000"/>
              </w:rPr>
              <w:t>(Sign and name)</w:t>
            </w:r>
          </w:p>
        </w:tc>
      </w:tr>
    </w:tbl>
    <w:p w14:paraId="1115B0BB" w14:textId="77777777" w:rsidR="00E40907" w:rsidRPr="000D6646" w:rsidRDefault="00E40907" w:rsidP="00E40907">
      <w:pPr>
        <w:widowControl w:val="0"/>
        <w:rPr>
          <w:b/>
          <w:color w:val="000000"/>
        </w:rPr>
      </w:pPr>
    </w:p>
    <w:p w14:paraId="0829B088" w14:textId="77777777" w:rsidR="00E40907" w:rsidRPr="000D6646" w:rsidRDefault="00E40907" w:rsidP="00E40907">
      <w:pPr>
        <w:widowControl w:val="0"/>
        <w:rPr>
          <w:b/>
          <w:color w:val="000000"/>
        </w:rPr>
      </w:pPr>
      <w:r w:rsidRPr="000D6646">
        <w:rPr>
          <w:b/>
          <w:color w:val="000000"/>
        </w:rPr>
        <w:t xml:space="preserve"> </w:t>
      </w:r>
    </w:p>
    <w:p w14:paraId="14504BD6" w14:textId="31E3C85C" w:rsidR="00D24681" w:rsidRDefault="00D24681">
      <w:pPr>
        <w:rPr>
          <w:b/>
          <w:sz w:val="24"/>
          <w:szCs w:val="24"/>
        </w:rPr>
      </w:pPr>
      <w:r>
        <w:rPr>
          <w:b/>
        </w:rPr>
        <w:br w:type="page"/>
      </w:r>
    </w:p>
    <w:p w14:paraId="73513F38" w14:textId="40CDA5AC" w:rsidR="00D24681" w:rsidRPr="008123E5" w:rsidRDefault="00D24681" w:rsidP="00D24681">
      <w:pPr>
        <w:widowControl w:val="0"/>
        <w:jc w:val="center"/>
        <w:rPr>
          <w:szCs w:val="24"/>
        </w:rPr>
      </w:pPr>
      <w:r w:rsidRPr="008123E5">
        <w:rPr>
          <w:b/>
          <w:szCs w:val="24"/>
        </w:rPr>
        <w:lastRenderedPageBreak/>
        <w:t>PHỤ LỤC V</w:t>
      </w:r>
    </w:p>
    <w:p w14:paraId="0EF34A19" w14:textId="77777777" w:rsidR="00D24681" w:rsidRPr="008123E5" w:rsidRDefault="00D24681" w:rsidP="00D24681">
      <w:pPr>
        <w:rPr>
          <w:sz w:val="24"/>
          <w:szCs w:val="24"/>
        </w:rPr>
      </w:pPr>
    </w:p>
    <w:p w14:paraId="266E5336" w14:textId="77777777" w:rsidR="00D24681" w:rsidRPr="008123E5" w:rsidRDefault="00D24681" w:rsidP="00D24681">
      <w:pPr>
        <w:jc w:val="center"/>
        <w:rPr>
          <w:b/>
          <w:sz w:val="26"/>
        </w:rPr>
      </w:pPr>
      <w:r w:rsidRPr="008123E5">
        <w:rPr>
          <w:noProof/>
        </w:rPr>
        <w:drawing>
          <wp:inline distT="0" distB="0" distL="0" distR="0" wp14:anchorId="0D6D93ED" wp14:editId="3FD09AC1">
            <wp:extent cx="2796540" cy="690880"/>
            <wp:effectExtent l="0" t="0" r="381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2796540" cy="690880"/>
                    </a:xfrm>
                    <a:prstGeom prst="rect">
                      <a:avLst/>
                    </a:prstGeom>
                    <a:solidFill>
                      <a:srgbClr val="FFFFFF"/>
                    </a:solidFill>
                    <a:ln>
                      <a:noFill/>
                    </a:ln>
                  </pic:spPr>
                </pic:pic>
              </a:graphicData>
            </a:graphic>
          </wp:inline>
        </w:drawing>
      </w:r>
    </w:p>
    <w:p w14:paraId="717B05F2" w14:textId="77777777" w:rsidR="00D24681" w:rsidRPr="008123E5" w:rsidRDefault="00D24681" w:rsidP="00D24681">
      <w:pPr>
        <w:spacing w:before="60" w:after="60"/>
        <w:jc w:val="center"/>
        <w:rPr>
          <w:b/>
          <w:sz w:val="26"/>
        </w:rPr>
      </w:pPr>
    </w:p>
    <w:p w14:paraId="17A0121F" w14:textId="00183222" w:rsidR="00D24681" w:rsidRPr="008123E5" w:rsidRDefault="00D24681" w:rsidP="00D24681">
      <w:pPr>
        <w:spacing w:before="60" w:after="60"/>
        <w:jc w:val="center"/>
        <w:rPr>
          <w:b/>
          <w:i/>
          <w:sz w:val="30"/>
        </w:rPr>
      </w:pPr>
      <w:r w:rsidRPr="008123E5">
        <w:rPr>
          <w:b/>
          <w:sz w:val="30"/>
        </w:rPr>
        <w:t xml:space="preserve">BIÊN BẢN KẾT LUẬN CỦA HỘI ĐỒNG CHẤM ĐIỂM </w:t>
      </w:r>
      <w:r>
        <w:rPr>
          <w:b/>
          <w:sz w:val="30"/>
        </w:rPr>
        <w:t>ĐỒ ÁN TỐT NGHIỆP SAP</w:t>
      </w:r>
    </w:p>
    <w:p w14:paraId="72E3F6D1" w14:textId="0FB3074A" w:rsidR="00D24681" w:rsidRPr="008123E5" w:rsidRDefault="00D24681" w:rsidP="00D24681">
      <w:pPr>
        <w:spacing w:before="60" w:after="60"/>
        <w:jc w:val="center"/>
        <w:rPr>
          <w:b/>
          <w:sz w:val="26"/>
        </w:rPr>
      </w:pPr>
      <w:r>
        <w:rPr>
          <w:b/>
          <w:i/>
          <w:sz w:val="30"/>
        </w:rPr>
        <w:t>SAP CAPSTONE</w:t>
      </w:r>
      <w:r w:rsidRPr="008123E5">
        <w:rPr>
          <w:b/>
          <w:i/>
          <w:sz w:val="30"/>
        </w:rPr>
        <w:t xml:space="preserve"> PROJECT COUNCIL MEETING MINUTES</w:t>
      </w:r>
    </w:p>
    <w:p w14:paraId="2E809BAD" w14:textId="77777777" w:rsidR="00D24681" w:rsidRPr="008123E5" w:rsidRDefault="00D24681" w:rsidP="00D24681">
      <w:pPr>
        <w:spacing w:before="60" w:after="60"/>
        <w:jc w:val="center"/>
        <w:rPr>
          <w:b/>
          <w:sz w:val="22"/>
          <w:szCs w:val="24"/>
        </w:rPr>
      </w:pPr>
      <w:r w:rsidRPr="008123E5">
        <w:rPr>
          <w:b/>
          <w:sz w:val="26"/>
        </w:rPr>
        <w:t xml:space="preserve">Học kỳ / </w:t>
      </w:r>
      <w:r w:rsidRPr="008123E5">
        <w:rPr>
          <w:b/>
          <w:i/>
          <w:sz w:val="26"/>
        </w:rPr>
        <w:t>Semester</w:t>
      </w:r>
      <w:r w:rsidRPr="008123E5">
        <w:rPr>
          <w:sz w:val="26"/>
        </w:rPr>
        <w:t>………….…. .</w:t>
      </w:r>
      <w:r w:rsidRPr="008123E5">
        <w:rPr>
          <w:b/>
          <w:sz w:val="26"/>
        </w:rPr>
        <w:t xml:space="preserve"> Năm / </w:t>
      </w:r>
      <w:r w:rsidRPr="008123E5">
        <w:rPr>
          <w:b/>
          <w:i/>
          <w:sz w:val="26"/>
        </w:rPr>
        <w:t>Year</w:t>
      </w:r>
      <w:r w:rsidRPr="008123E5">
        <w:rPr>
          <w:b/>
          <w:sz w:val="26"/>
        </w:rPr>
        <w:t xml:space="preserve"> </w:t>
      </w:r>
      <w:r w:rsidRPr="008123E5">
        <w:rPr>
          <w:sz w:val="26"/>
        </w:rPr>
        <w:t>…………</w:t>
      </w:r>
    </w:p>
    <w:p w14:paraId="16E0F71E" w14:textId="77777777" w:rsidR="00D24681" w:rsidRPr="008123E5" w:rsidRDefault="00D24681" w:rsidP="00D24681">
      <w:pPr>
        <w:rPr>
          <w:b/>
          <w:sz w:val="22"/>
          <w:szCs w:val="24"/>
        </w:rPr>
      </w:pPr>
    </w:p>
    <w:p w14:paraId="4F750760" w14:textId="77777777" w:rsidR="00D24681" w:rsidRPr="008123E5" w:rsidRDefault="00D24681" w:rsidP="00D24681">
      <w:pPr>
        <w:numPr>
          <w:ilvl w:val="0"/>
          <w:numId w:val="17"/>
        </w:numPr>
        <w:tabs>
          <w:tab w:val="left" w:pos="426"/>
          <w:tab w:val="left" w:leader="dot" w:pos="9498"/>
        </w:tabs>
        <w:suppressAutoHyphens/>
        <w:spacing w:line="360" w:lineRule="auto"/>
        <w:ind w:left="426" w:hanging="426"/>
        <w:rPr>
          <w:sz w:val="22"/>
          <w:szCs w:val="24"/>
        </w:rPr>
      </w:pPr>
      <w:r w:rsidRPr="008123E5">
        <w:rPr>
          <w:b/>
          <w:sz w:val="22"/>
        </w:rPr>
        <w:t>Thành</w:t>
      </w:r>
      <w:r w:rsidRPr="008123E5">
        <w:rPr>
          <w:b/>
          <w:sz w:val="22"/>
          <w:szCs w:val="24"/>
        </w:rPr>
        <w:t xml:space="preserve"> phần Hội đồng số / Member of Thesis </w:t>
      </w:r>
      <w:r w:rsidRPr="008123E5">
        <w:rPr>
          <w:b/>
          <w:i/>
          <w:sz w:val="22"/>
        </w:rPr>
        <w:t>Council No ……….. , including:</w:t>
      </w:r>
    </w:p>
    <w:p w14:paraId="57A8C0AB" w14:textId="77777777" w:rsidR="00D24681" w:rsidRPr="008123E5" w:rsidRDefault="00D24681" w:rsidP="00D24681">
      <w:pPr>
        <w:tabs>
          <w:tab w:val="right" w:leader="dot" w:pos="9498"/>
        </w:tabs>
        <w:spacing w:line="360" w:lineRule="auto"/>
        <w:ind w:left="720"/>
        <w:rPr>
          <w:sz w:val="22"/>
          <w:szCs w:val="24"/>
        </w:rPr>
      </w:pPr>
      <w:r w:rsidRPr="008123E5">
        <w:rPr>
          <w:sz w:val="22"/>
          <w:szCs w:val="24"/>
        </w:rPr>
        <w:t xml:space="preserve">Chủ tịch hội đồng / </w:t>
      </w:r>
      <w:r w:rsidRPr="008123E5">
        <w:rPr>
          <w:i/>
          <w:sz w:val="22"/>
          <w:szCs w:val="24"/>
        </w:rPr>
        <w:t>Chairperson</w:t>
      </w:r>
      <w:r w:rsidRPr="008123E5">
        <w:rPr>
          <w:sz w:val="22"/>
          <w:szCs w:val="24"/>
        </w:rPr>
        <w:t>:</w:t>
      </w:r>
      <w:r w:rsidRPr="008123E5">
        <w:rPr>
          <w:sz w:val="22"/>
          <w:szCs w:val="24"/>
        </w:rPr>
        <w:tab/>
      </w:r>
    </w:p>
    <w:p w14:paraId="7FF4554E" w14:textId="77777777" w:rsidR="00D24681" w:rsidRPr="008123E5" w:rsidRDefault="00D24681" w:rsidP="00D24681">
      <w:pPr>
        <w:tabs>
          <w:tab w:val="right" w:leader="dot" w:pos="9498"/>
        </w:tabs>
        <w:spacing w:line="360" w:lineRule="auto"/>
        <w:ind w:left="720"/>
        <w:rPr>
          <w:sz w:val="22"/>
          <w:szCs w:val="24"/>
        </w:rPr>
      </w:pPr>
      <w:r w:rsidRPr="008123E5">
        <w:rPr>
          <w:sz w:val="22"/>
          <w:szCs w:val="24"/>
        </w:rPr>
        <w:t xml:space="preserve">Thư ký / </w:t>
      </w:r>
      <w:r w:rsidRPr="008123E5">
        <w:rPr>
          <w:i/>
          <w:sz w:val="22"/>
          <w:szCs w:val="24"/>
        </w:rPr>
        <w:t>Secretary</w:t>
      </w:r>
      <w:r w:rsidRPr="008123E5">
        <w:rPr>
          <w:sz w:val="22"/>
          <w:szCs w:val="24"/>
        </w:rPr>
        <w:t>:</w:t>
      </w:r>
      <w:r w:rsidRPr="008123E5">
        <w:rPr>
          <w:sz w:val="22"/>
          <w:szCs w:val="24"/>
        </w:rPr>
        <w:tab/>
      </w:r>
    </w:p>
    <w:p w14:paraId="5B7994D5" w14:textId="77777777" w:rsidR="00D24681" w:rsidRPr="008123E5" w:rsidRDefault="00D24681" w:rsidP="00D24681">
      <w:pPr>
        <w:tabs>
          <w:tab w:val="right" w:leader="dot" w:pos="9498"/>
        </w:tabs>
        <w:spacing w:line="360" w:lineRule="auto"/>
        <w:ind w:left="720"/>
        <w:rPr>
          <w:sz w:val="22"/>
          <w:szCs w:val="24"/>
        </w:rPr>
      </w:pPr>
      <w:r w:rsidRPr="008123E5">
        <w:rPr>
          <w:sz w:val="22"/>
          <w:szCs w:val="24"/>
        </w:rPr>
        <w:t xml:space="preserve">Ủy viên / </w:t>
      </w:r>
      <w:r w:rsidRPr="008123E5">
        <w:rPr>
          <w:i/>
          <w:sz w:val="22"/>
          <w:szCs w:val="24"/>
        </w:rPr>
        <w:t>Member</w:t>
      </w:r>
      <w:r w:rsidRPr="008123E5">
        <w:rPr>
          <w:sz w:val="22"/>
          <w:szCs w:val="24"/>
        </w:rPr>
        <w:t>:</w:t>
      </w:r>
      <w:r w:rsidRPr="008123E5">
        <w:rPr>
          <w:sz w:val="22"/>
          <w:szCs w:val="24"/>
        </w:rPr>
        <w:tab/>
      </w:r>
    </w:p>
    <w:p w14:paraId="624FA730" w14:textId="77777777" w:rsidR="00D24681" w:rsidRPr="008123E5" w:rsidRDefault="00D24681" w:rsidP="00D24681">
      <w:pPr>
        <w:tabs>
          <w:tab w:val="right" w:leader="dot" w:pos="9498"/>
        </w:tabs>
        <w:spacing w:line="360" w:lineRule="auto"/>
        <w:ind w:left="709"/>
        <w:rPr>
          <w:sz w:val="22"/>
          <w:szCs w:val="24"/>
        </w:rPr>
      </w:pPr>
      <w:r w:rsidRPr="008123E5">
        <w:rPr>
          <w:sz w:val="22"/>
          <w:szCs w:val="24"/>
        </w:rPr>
        <w:t xml:space="preserve">Ủy viên / </w:t>
      </w:r>
      <w:r w:rsidRPr="008123E5">
        <w:rPr>
          <w:i/>
          <w:sz w:val="22"/>
          <w:szCs w:val="24"/>
        </w:rPr>
        <w:t>Member</w:t>
      </w:r>
      <w:r w:rsidRPr="008123E5">
        <w:rPr>
          <w:sz w:val="22"/>
          <w:szCs w:val="24"/>
        </w:rPr>
        <w:t>:</w:t>
      </w:r>
      <w:r w:rsidRPr="008123E5">
        <w:rPr>
          <w:sz w:val="22"/>
          <w:szCs w:val="24"/>
        </w:rPr>
        <w:tab/>
      </w:r>
    </w:p>
    <w:p w14:paraId="24CDC74A" w14:textId="77777777" w:rsidR="00D24681" w:rsidRPr="008123E5" w:rsidRDefault="00D24681" w:rsidP="00D24681">
      <w:pPr>
        <w:tabs>
          <w:tab w:val="right" w:leader="dot" w:pos="9498"/>
        </w:tabs>
        <w:spacing w:line="360" w:lineRule="auto"/>
        <w:ind w:left="709"/>
        <w:rPr>
          <w:b/>
          <w:sz w:val="22"/>
          <w:szCs w:val="24"/>
        </w:rPr>
      </w:pPr>
      <w:r w:rsidRPr="008123E5">
        <w:rPr>
          <w:sz w:val="22"/>
          <w:szCs w:val="24"/>
        </w:rPr>
        <w:t xml:space="preserve">Ủy viên / </w:t>
      </w:r>
      <w:r w:rsidRPr="008123E5">
        <w:rPr>
          <w:i/>
          <w:sz w:val="22"/>
          <w:szCs w:val="24"/>
        </w:rPr>
        <w:t>Member</w:t>
      </w:r>
      <w:r w:rsidRPr="008123E5">
        <w:rPr>
          <w:sz w:val="22"/>
          <w:szCs w:val="24"/>
        </w:rPr>
        <w:t>:</w:t>
      </w:r>
      <w:r w:rsidRPr="008123E5">
        <w:rPr>
          <w:sz w:val="22"/>
          <w:szCs w:val="24"/>
        </w:rPr>
        <w:tab/>
      </w:r>
    </w:p>
    <w:p w14:paraId="0563161D" w14:textId="77777777" w:rsidR="00D24681" w:rsidRPr="008123E5" w:rsidRDefault="00D24681" w:rsidP="00D24681">
      <w:pPr>
        <w:numPr>
          <w:ilvl w:val="0"/>
          <w:numId w:val="17"/>
        </w:numPr>
        <w:tabs>
          <w:tab w:val="left" w:pos="426"/>
          <w:tab w:val="left" w:leader="dot" w:pos="9498"/>
        </w:tabs>
        <w:suppressAutoHyphens/>
        <w:spacing w:line="360" w:lineRule="auto"/>
        <w:ind w:left="426" w:hanging="426"/>
        <w:rPr>
          <w:sz w:val="22"/>
          <w:szCs w:val="24"/>
        </w:rPr>
      </w:pPr>
      <w:r w:rsidRPr="008123E5">
        <w:rPr>
          <w:b/>
          <w:sz w:val="22"/>
          <w:szCs w:val="24"/>
        </w:rPr>
        <w:t xml:space="preserve">Thời gian, địa điểm / </w:t>
      </w:r>
      <w:r w:rsidRPr="008123E5">
        <w:rPr>
          <w:b/>
          <w:i/>
          <w:sz w:val="22"/>
          <w:szCs w:val="24"/>
        </w:rPr>
        <w:t>Time and venue</w:t>
      </w:r>
      <w:r w:rsidRPr="008123E5">
        <w:rPr>
          <w:b/>
          <w:sz w:val="22"/>
          <w:szCs w:val="24"/>
        </w:rPr>
        <w:t>:</w:t>
      </w:r>
    </w:p>
    <w:p w14:paraId="4553FACD" w14:textId="77777777" w:rsidR="00D24681" w:rsidRPr="008123E5" w:rsidRDefault="00D24681" w:rsidP="00D24681">
      <w:pPr>
        <w:tabs>
          <w:tab w:val="right" w:leader="dot" w:pos="9498"/>
        </w:tabs>
        <w:spacing w:line="360" w:lineRule="auto"/>
        <w:ind w:left="709"/>
        <w:rPr>
          <w:sz w:val="22"/>
          <w:szCs w:val="24"/>
        </w:rPr>
      </w:pPr>
      <w:r w:rsidRPr="008123E5">
        <w:rPr>
          <w:sz w:val="22"/>
          <w:szCs w:val="24"/>
        </w:rPr>
        <w:t xml:space="preserve">Thời gian: …… giờ ……. phút, ngày ……. tháng …….. </w:t>
      </w:r>
      <w:proofErr w:type="gramStart"/>
      <w:r w:rsidRPr="008123E5">
        <w:rPr>
          <w:sz w:val="22"/>
          <w:szCs w:val="24"/>
        </w:rPr>
        <w:t>năm</w:t>
      </w:r>
      <w:proofErr w:type="gramEnd"/>
      <w:r w:rsidRPr="008123E5">
        <w:rPr>
          <w:sz w:val="22"/>
          <w:szCs w:val="24"/>
        </w:rPr>
        <w:t xml:space="preserve"> ….........</w:t>
      </w:r>
    </w:p>
    <w:p w14:paraId="41C96104" w14:textId="77777777" w:rsidR="00D24681" w:rsidRPr="008123E5" w:rsidRDefault="00D24681" w:rsidP="00D24681">
      <w:pPr>
        <w:tabs>
          <w:tab w:val="right" w:leader="dot" w:pos="9498"/>
        </w:tabs>
        <w:spacing w:line="360" w:lineRule="auto"/>
        <w:ind w:left="709"/>
        <w:rPr>
          <w:sz w:val="22"/>
          <w:szCs w:val="24"/>
        </w:rPr>
      </w:pPr>
      <w:r w:rsidRPr="008123E5">
        <w:rPr>
          <w:sz w:val="22"/>
          <w:szCs w:val="24"/>
        </w:rPr>
        <w:t>Time: ……h…….’</w:t>
      </w:r>
      <w:proofErr w:type="gramStart"/>
      <w:r w:rsidRPr="008123E5">
        <w:rPr>
          <w:sz w:val="22"/>
          <w:szCs w:val="24"/>
        </w:rPr>
        <w:t>, …….</w:t>
      </w:r>
      <w:proofErr w:type="gramEnd"/>
      <w:r w:rsidRPr="008123E5">
        <w:rPr>
          <w:sz w:val="22"/>
          <w:szCs w:val="24"/>
        </w:rPr>
        <w:t xml:space="preserve"> / …….. / ….........</w:t>
      </w:r>
    </w:p>
    <w:p w14:paraId="659BA86C" w14:textId="77777777" w:rsidR="00D24681" w:rsidRPr="008123E5" w:rsidRDefault="00D24681" w:rsidP="00D24681">
      <w:pPr>
        <w:tabs>
          <w:tab w:val="right" w:leader="dot" w:pos="9498"/>
        </w:tabs>
        <w:spacing w:line="360" w:lineRule="auto"/>
        <w:ind w:left="720"/>
        <w:rPr>
          <w:b/>
          <w:sz w:val="22"/>
          <w:szCs w:val="24"/>
        </w:rPr>
      </w:pPr>
      <w:r w:rsidRPr="008123E5">
        <w:rPr>
          <w:sz w:val="22"/>
          <w:szCs w:val="24"/>
        </w:rPr>
        <w:t xml:space="preserve">Địa điểm / </w:t>
      </w:r>
      <w:r w:rsidRPr="008123E5">
        <w:rPr>
          <w:i/>
          <w:sz w:val="22"/>
          <w:szCs w:val="24"/>
        </w:rPr>
        <w:t>Venue</w:t>
      </w:r>
      <w:r w:rsidRPr="008123E5">
        <w:rPr>
          <w:sz w:val="22"/>
          <w:szCs w:val="24"/>
        </w:rPr>
        <w:t xml:space="preserve">: </w:t>
      </w:r>
      <w:r w:rsidRPr="008123E5">
        <w:rPr>
          <w:sz w:val="22"/>
          <w:szCs w:val="24"/>
        </w:rPr>
        <w:tab/>
      </w:r>
    </w:p>
    <w:p w14:paraId="1F992C80" w14:textId="7C714AB4" w:rsidR="00D24681" w:rsidRPr="008123E5" w:rsidRDefault="00D24681" w:rsidP="00D24681">
      <w:pPr>
        <w:numPr>
          <w:ilvl w:val="0"/>
          <w:numId w:val="17"/>
        </w:numPr>
        <w:tabs>
          <w:tab w:val="left" w:pos="426"/>
          <w:tab w:val="left" w:leader="dot" w:pos="9498"/>
        </w:tabs>
        <w:suppressAutoHyphens/>
        <w:spacing w:line="360" w:lineRule="auto"/>
        <w:ind w:left="426" w:hanging="426"/>
        <w:rPr>
          <w:sz w:val="22"/>
          <w:szCs w:val="24"/>
        </w:rPr>
      </w:pPr>
      <w:r w:rsidRPr="008123E5">
        <w:rPr>
          <w:b/>
          <w:sz w:val="22"/>
          <w:szCs w:val="24"/>
        </w:rPr>
        <w:t xml:space="preserve">Diễn </w:t>
      </w:r>
      <w:r w:rsidRPr="008123E5">
        <w:rPr>
          <w:b/>
          <w:sz w:val="22"/>
        </w:rPr>
        <w:t>biến</w:t>
      </w:r>
      <w:r w:rsidRPr="008123E5">
        <w:rPr>
          <w:b/>
          <w:sz w:val="22"/>
          <w:szCs w:val="24"/>
        </w:rPr>
        <w:t xml:space="preserve"> của quá trình bảo vệ (tên </w:t>
      </w:r>
      <w:r>
        <w:rPr>
          <w:b/>
          <w:sz w:val="22"/>
          <w:szCs w:val="24"/>
        </w:rPr>
        <w:t>đồ án tốt nghiệp SAP</w:t>
      </w:r>
      <w:r w:rsidRPr="008123E5">
        <w:rPr>
          <w:b/>
          <w:sz w:val="22"/>
          <w:szCs w:val="24"/>
        </w:rPr>
        <w:t xml:space="preserve">) / </w:t>
      </w:r>
      <w:r w:rsidRPr="008123E5">
        <w:rPr>
          <w:b/>
          <w:i/>
          <w:sz w:val="22"/>
          <w:szCs w:val="24"/>
        </w:rPr>
        <w:t xml:space="preserve">Progress of the defense: (Name of the </w:t>
      </w:r>
      <w:r>
        <w:rPr>
          <w:b/>
          <w:i/>
          <w:sz w:val="22"/>
          <w:szCs w:val="24"/>
        </w:rPr>
        <w:t>SAP capstone</w:t>
      </w:r>
      <w:r w:rsidRPr="008123E5">
        <w:rPr>
          <w:b/>
          <w:i/>
          <w:sz w:val="22"/>
          <w:szCs w:val="24"/>
        </w:rPr>
        <w:t xml:space="preserve"> project):</w:t>
      </w:r>
    </w:p>
    <w:p w14:paraId="524CE83D" w14:textId="77777777" w:rsidR="00D24681" w:rsidRPr="008123E5" w:rsidRDefault="00D24681" w:rsidP="00D24681">
      <w:pPr>
        <w:tabs>
          <w:tab w:val="right" w:leader="dot" w:pos="9498"/>
        </w:tabs>
        <w:spacing w:line="360" w:lineRule="auto"/>
        <w:ind w:left="720"/>
        <w:rPr>
          <w:sz w:val="22"/>
          <w:szCs w:val="24"/>
        </w:rPr>
      </w:pPr>
      <w:r w:rsidRPr="008123E5">
        <w:rPr>
          <w:sz w:val="22"/>
          <w:szCs w:val="24"/>
        </w:rPr>
        <w:t xml:space="preserve">Thời gian bắt đầu / </w:t>
      </w:r>
      <w:r w:rsidRPr="008123E5">
        <w:rPr>
          <w:i/>
          <w:sz w:val="22"/>
          <w:szCs w:val="24"/>
        </w:rPr>
        <w:t>Starting time</w:t>
      </w:r>
      <w:r w:rsidRPr="008123E5">
        <w:rPr>
          <w:sz w:val="22"/>
          <w:szCs w:val="24"/>
        </w:rPr>
        <w:t>:</w:t>
      </w:r>
      <w:r w:rsidRPr="008123E5">
        <w:rPr>
          <w:sz w:val="22"/>
          <w:szCs w:val="24"/>
        </w:rPr>
        <w:tab/>
      </w:r>
    </w:p>
    <w:p w14:paraId="6B765FC6" w14:textId="77777777" w:rsidR="00D24681" w:rsidRPr="008123E5" w:rsidRDefault="00D24681" w:rsidP="00D24681">
      <w:pPr>
        <w:tabs>
          <w:tab w:val="right" w:leader="dot" w:pos="9498"/>
        </w:tabs>
        <w:spacing w:line="360" w:lineRule="auto"/>
        <w:ind w:left="720"/>
        <w:rPr>
          <w:sz w:val="22"/>
          <w:szCs w:val="24"/>
        </w:rPr>
      </w:pPr>
      <w:r w:rsidRPr="008123E5">
        <w:rPr>
          <w:sz w:val="22"/>
          <w:szCs w:val="24"/>
        </w:rPr>
        <w:t xml:space="preserve">Thời gian kết thúc / </w:t>
      </w:r>
      <w:r w:rsidRPr="008123E5">
        <w:rPr>
          <w:i/>
          <w:sz w:val="22"/>
          <w:szCs w:val="24"/>
        </w:rPr>
        <w:t>Ending time</w:t>
      </w:r>
      <w:r w:rsidRPr="008123E5">
        <w:rPr>
          <w:sz w:val="22"/>
          <w:szCs w:val="24"/>
        </w:rPr>
        <w:t>:</w:t>
      </w:r>
      <w:r w:rsidRPr="008123E5">
        <w:rPr>
          <w:sz w:val="22"/>
          <w:szCs w:val="24"/>
        </w:rPr>
        <w:tab/>
      </w:r>
    </w:p>
    <w:p w14:paraId="3745132F" w14:textId="77777777" w:rsidR="00D24681" w:rsidRPr="008123E5" w:rsidRDefault="00D24681" w:rsidP="00D24681">
      <w:pPr>
        <w:tabs>
          <w:tab w:val="right" w:leader="dot" w:pos="9498"/>
        </w:tabs>
        <w:spacing w:line="360" w:lineRule="auto"/>
        <w:ind w:left="720"/>
        <w:rPr>
          <w:sz w:val="22"/>
          <w:szCs w:val="24"/>
        </w:rPr>
      </w:pPr>
      <w:r w:rsidRPr="008123E5">
        <w:rPr>
          <w:sz w:val="22"/>
          <w:szCs w:val="24"/>
        </w:rPr>
        <w:t xml:space="preserve">Tóm tắt phần trình bày của nhóm/sinh viên / </w:t>
      </w:r>
      <w:r w:rsidRPr="008123E5">
        <w:rPr>
          <w:i/>
          <w:sz w:val="22"/>
          <w:szCs w:val="24"/>
        </w:rPr>
        <w:t>Summarize the presentation of the group/student</w:t>
      </w:r>
      <w:r w:rsidRPr="008123E5">
        <w:rPr>
          <w:sz w:val="22"/>
          <w:szCs w:val="24"/>
        </w:rPr>
        <w:t>:</w:t>
      </w:r>
    </w:p>
    <w:p w14:paraId="6FFDCD69" w14:textId="77777777" w:rsidR="00D24681" w:rsidRPr="008123E5" w:rsidRDefault="00D24681" w:rsidP="00D24681">
      <w:pPr>
        <w:tabs>
          <w:tab w:val="right" w:leader="dot" w:pos="9498"/>
        </w:tabs>
        <w:spacing w:line="360" w:lineRule="auto"/>
        <w:ind w:left="720"/>
        <w:rPr>
          <w:sz w:val="22"/>
          <w:szCs w:val="24"/>
        </w:rPr>
      </w:pPr>
      <w:r w:rsidRPr="008123E5">
        <w:rPr>
          <w:sz w:val="22"/>
          <w:szCs w:val="24"/>
        </w:rPr>
        <w:tab/>
      </w:r>
    </w:p>
    <w:p w14:paraId="76BE1F17" w14:textId="77777777" w:rsidR="00D24681" w:rsidRPr="008123E5" w:rsidRDefault="00D24681" w:rsidP="00D24681">
      <w:pPr>
        <w:tabs>
          <w:tab w:val="right" w:leader="dot" w:pos="9498"/>
        </w:tabs>
        <w:spacing w:line="360" w:lineRule="auto"/>
        <w:ind w:left="720"/>
        <w:rPr>
          <w:sz w:val="22"/>
          <w:szCs w:val="24"/>
        </w:rPr>
      </w:pPr>
      <w:r w:rsidRPr="008123E5">
        <w:rPr>
          <w:sz w:val="22"/>
          <w:szCs w:val="24"/>
        </w:rPr>
        <w:tab/>
      </w:r>
    </w:p>
    <w:p w14:paraId="76BBAF8F" w14:textId="77777777" w:rsidR="00D24681" w:rsidRPr="008123E5" w:rsidRDefault="00D24681" w:rsidP="00D24681">
      <w:pPr>
        <w:tabs>
          <w:tab w:val="right" w:leader="dot" w:pos="9498"/>
        </w:tabs>
        <w:spacing w:line="360" w:lineRule="auto"/>
        <w:ind w:left="720"/>
        <w:rPr>
          <w:sz w:val="22"/>
          <w:szCs w:val="24"/>
        </w:rPr>
      </w:pPr>
      <w:r w:rsidRPr="008123E5">
        <w:rPr>
          <w:sz w:val="22"/>
          <w:szCs w:val="24"/>
        </w:rPr>
        <w:tab/>
      </w:r>
    </w:p>
    <w:p w14:paraId="194B0B0B" w14:textId="77777777" w:rsidR="00D24681" w:rsidRPr="008123E5" w:rsidRDefault="00D24681" w:rsidP="00D24681">
      <w:pPr>
        <w:tabs>
          <w:tab w:val="right" w:leader="dot" w:pos="9498"/>
        </w:tabs>
        <w:spacing w:line="360" w:lineRule="auto"/>
        <w:ind w:left="720"/>
        <w:rPr>
          <w:sz w:val="22"/>
          <w:szCs w:val="24"/>
        </w:rPr>
      </w:pPr>
      <w:r w:rsidRPr="008123E5">
        <w:rPr>
          <w:sz w:val="22"/>
          <w:szCs w:val="24"/>
        </w:rPr>
        <w:tab/>
      </w:r>
    </w:p>
    <w:p w14:paraId="6EF375D7" w14:textId="77777777" w:rsidR="00D24681" w:rsidRPr="008123E5" w:rsidRDefault="00D24681" w:rsidP="00D24681">
      <w:pPr>
        <w:tabs>
          <w:tab w:val="right" w:leader="dot" w:pos="9498"/>
        </w:tabs>
        <w:spacing w:line="360" w:lineRule="auto"/>
        <w:ind w:left="720"/>
        <w:jc w:val="both"/>
        <w:rPr>
          <w:sz w:val="22"/>
          <w:szCs w:val="24"/>
        </w:rPr>
      </w:pPr>
      <w:r w:rsidRPr="008123E5">
        <w:rPr>
          <w:sz w:val="22"/>
          <w:szCs w:val="24"/>
        </w:rPr>
        <w:t xml:space="preserve">Ghi lại tóm tắt các câu hỏi của các thành viên hội đồng và phần trả lời của nhóm/ sinh viên đối với từng câu hỏi / </w:t>
      </w:r>
      <w:r w:rsidRPr="008123E5">
        <w:rPr>
          <w:i/>
          <w:sz w:val="22"/>
          <w:szCs w:val="24"/>
        </w:rPr>
        <w:t>summary of questions from the council members and the group / student responses</w:t>
      </w:r>
      <w:r w:rsidRPr="008123E5">
        <w:rPr>
          <w:sz w:val="22"/>
          <w:szCs w:val="24"/>
        </w:rPr>
        <w:t>:</w:t>
      </w:r>
    </w:p>
    <w:p w14:paraId="0CFCB8F0" w14:textId="77777777" w:rsidR="00D24681" w:rsidRPr="008123E5" w:rsidRDefault="00D24681" w:rsidP="00D24681">
      <w:pPr>
        <w:tabs>
          <w:tab w:val="right" w:leader="dot" w:pos="9498"/>
        </w:tabs>
        <w:spacing w:line="360" w:lineRule="auto"/>
        <w:ind w:left="720"/>
        <w:rPr>
          <w:sz w:val="22"/>
          <w:szCs w:val="24"/>
        </w:rPr>
      </w:pPr>
      <w:r w:rsidRPr="008123E5">
        <w:rPr>
          <w:sz w:val="22"/>
          <w:szCs w:val="24"/>
        </w:rPr>
        <w:tab/>
      </w:r>
    </w:p>
    <w:p w14:paraId="564F7E2B" w14:textId="77777777" w:rsidR="00D24681" w:rsidRPr="008123E5" w:rsidRDefault="00D24681" w:rsidP="00D24681">
      <w:pPr>
        <w:tabs>
          <w:tab w:val="right" w:leader="dot" w:pos="9498"/>
        </w:tabs>
        <w:spacing w:line="360" w:lineRule="auto"/>
        <w:ind w:left="720"/>
        <w:rPr>
          <w:sz w:val="22"/>
          <w:szCs w:val="24"/>
        </w:rPr>
      </w:pPr>
      <w:r w:rsidRPr="008123E5">
        <w:rPr>
          <w:sz w:val="22"/>
          <w:szCs w:val="24"/>
        </w:rPr>
        <w:tab/>
      </w:r>
    </w:p>
    <w:p w14:paraId="42A80D30" w14:textId="77777777" w:rsidR="00D24681" w:rsidRPr="008123E5" w:rsidRDefault="00D24681" w:rsidP="00D24681">
      <w:pPr>
        <w:tabs>
          <w:tab w:val="right" w:leader="dot" w:pos="9498"/>
        </w:tabs>
        <w:spacing w:line="360" w:lineRule="auto"/>
        <w:ind w:left="720"/>
        <w:rPr>
          <w:sz w:val="22"/>
          <w:szCs w:val="24"/>
        </w:rPr>
      </w:pPr>
      <w:r w:rsidRPr="008123E5">
        <w:rPr>
          <w:sz w:val="22"/>
          <w:szCs w:val="24"/>
        </w:rPr>
        <w:tab/>
      </w:r>
    </w:p>
    <w:p w14:paraId="440ED4E9" w14:textId="77777777" w:rsidR="00D24681" w:rsidRPr="008123E5" w:rsidRDefault="00D24681" w:rsidP="00D24681">
      <w:pPr>
        <w:tabs>
          <w:tab w:val="right" w:leader="dot" w:pos="9498"/>
        </w:tabs>
        <w:spacing w:line="360" w:lineRule="auto"/>
        <w:ind w:left="720"/>
        <w:rPr>
          <w:b/>
          <w:sz w:val="22"/>
        </w:rPr>
      </w:pPr>
      <w:r w:rsidRPr="008123E5">
        <w:rPr>
          <w:sz w:val="22"/>
          <w:szCs w:val="24"/>
        </w:rPr>
        <w:tab/>
      </w:r>
    </w:p>
    <w:p w14:paraId="080ACCC2" w14:textId="77777777" w:rsidR="00D24681" w:rsidRPr="008123E5" w:rsidRDefault="00D24681" w:rsidP="00D24681">
      <w:pPr>
        <w:numPr>
          <w:ilvl w:val="0"/>
          <w:numId w:val="17"/>
        </w:numPr>
        <w:tabs>
          <w:tab w:val="left" w:pos="426"/>
          <w:tab w:val="left" w:leader="dot" w:pos="9498"/>
        </w:tabs>
        <w:suppressAutoHyphens/>
        <w:spacing w:line="360" w:lineRule="auto"/>
        <w:rPr>
          <w:i/>
          <w:sz w:val="21"/>
          <w:szCs w:val="21"/>
        </w:rPr>
      </w:pPr>
      <w:r w:rsidRPr="008123E5">
        <w:rPr>
          <w:b/>
          <w:sz w:val="22"/>
        </w:rPr>
        <w:t xml:space="preserve">Nhận xét, đánh giá của hội đồng đối với nhóm/sinh viên / </w:t>
      </w:r>
      <w:r w:rsidRPr="008123E5">
        <w:rPr>
          <w:b/>
          <w:i/>
          <w:sz w:val="22"/>
        </w:rPr>
        <w:t>Comments and assessments of the council for the group / student</w:t>
      </w:r>
      <w:r w:rsidRPr="008123E5">
        <w:rPr>
          <w:b/>
          <w:sz w:val="22"/>
        </w:rPr>
        <w:t>:</w:t>
      </w:r>
    </w:p>
    <w:p w14:paraId="215DE759" w14:textId="77777777" w:rsidR="00D24681" w:rsidRPr="008123E5" w:rsidRDefault="00D24681" w:rsidP="00D24681">
      <w:pPr>
        <w:tabs>
          <w:tab w:val="left" w:pos="0"/>
        </w:tabs>
        <w:spacing w:line="360" w:lineRule="auto"/>
        <w:rPr>
          <w:i/>
          <w:sz w:val="21"/>
          <w:szCs w:val="21"/>
        </w:rPr>
      </w:pPr>
      <w:r w:rsidRPr="008123E5">
        <w:rPr>
          <w:i/>
          <w:sz w:val="21"/>
          <w:szCs w:val="21"/>
        </w:rPr>
        <w:t>4.1 – Bố cục, phương pháp trình bày / Layout, presentation methods:</w:t>
      </w:r>
    </w:p>
    <w:p w14:paraId="2A811601" w14:textId="77777777" w:rsidR="00D24681" w:rsidRPr="008123E5" w:rsidRDefault="00D24681" w:rsidP="00D24681">
      <w:pPr>
        <w:tabs>
          <w:tab w:val="left" w:leader="dot" w:pos="9072"/>
        </w:tabs>
        <w:spacing w:line="360" w:lineRule="auto"/>
        <w:rPr>
          <w:i/>
          <w:sz w:val="21"/>
          <w:szCs w:val="21"/>
        </w:rPr>
      </w:pPr>
      <w:r w:rsidRPr="008123E5">
        <w:rPr>
          <w:i/>
          <w:sz w:val="21"/>
          <w:szCs w:val="21"/>
        </w:rPr>
        <w:tab/>
      </w:r>
    </w:p>
    <w:p w14:paraId="3535E195" w14:textId="77777777" w:rsidR="00D24681" w:rsidRPr="008123E5" w:rsidRDefault="00D24681" w:rsidP="00D24681">
      <w:pPr>
        <w:tabs>
          <w:tab w:val="left" w:leader="dot" w:pos="9072"/>
        </w:tabs>
        <w:spacing w:line="360" w:lineRule="auto"/>
        <w:rPr>
          <w:i/>
          <w:sz w:val="21"/>
          <w:szCs w:val="21"/>
        </w:rPr>
      </w:pPr>
      <w:r w:rsidRPr="008123E5">
        <w:rPr>
          <w:i/>
          <w:sz w:val="21"/>
          <w:szCs w:val="21"/>
        </w:rPr>
        <w:lastRenderedPageBreak/>
        <w:tab/>
      </w:r>
    </w:p>
    <w:p w14:paraId="6F1BD3F6" w14:textId="77777777" w:rsidR="00D24681" w:rsidRPr="008123E5" w:rsidRDefault="00D24681" w:rsidP="00D24681">
      <w:pPr>
        <w:tabs>
          <w:tab w:val="left" w:leader="dot" w:pos="9072"/>
        </w:tabs>
        <w:spacing w:line="360" w:lineRule="auto"/>
        <w:rPr>
          <w:i/>
          <w:sz w:val="21"/>
          <w:szCs w:val="21"/>
        </w:rPr>
      </w:pPr>
      <w:r w:rsidRPr="008123E5">
        <w:rPr>
          <w:i/>
          <w:sz w:val="21"/>
          <w:szCs w:val="21"/>
        </w:rPr>
        <w:tab/>
      </w:r>
    </w:p>
    <w:p w14:paraId="199F8579" w14:textId="77777777" w:rsidR="00D24681" w:rsidRPr="008123E5" w:rsidRDefault="00D24681" w:rsidP="00D24681">
      <w:pPr>
        <w:tabs>
          <w:tab w:val="left" w:leader="dot" w:pos="9072"/>
        </w:tabs>
        <w:spacing w:line="360" w:lineRule="auto"/>
        <w:rPr>
          <w:i/>
          <w:sz w:val="21"/>
          <w:szCs w:val="21"/>
        </w:rPr>
      </w:pPr>
      <w:r w:rsidRPr="008123E5">
        <w:rPr>
          <w:i/>
          <w:sz w:val="21"/>
          <w:szCs w:val="21"/>
        </w:rPr>
        <w:tab/>
      </w:r>
    </w:p>
    <w:p w14:paraId="17D0253D" w14:textId="77777777" w:rsidR="00D24681" w:rsidRPr="008123E5" w:rsidRDefault="00D24681" w:rsidP="00D24681">
      <w:pPr>
        <w:tabs>
          <w:tab w:val="left" w:pos="0"/>
        </w:tabs>
        <w:spacing w:line="360" w:lineRule="auto"/>
        <w:rPr>
          <w:i/>
          <w:sz w:val="21"/>
          <w:szCs w:val="21"/>
        </w:rPr>
      </w:pPr>
      <w:r w:rsidRPr="008123E5">
        <w:rPr>
          <w:i/>
          <w:sz w:val="21"/>
          <w:szCs w:val="21"/>
        </w:rPr>
        <w:t>4.3- Nội dung đã đạt được: (Tính thực tiễn, khả năng ứng dụng, tính sáng tạo…) / Achieved Content: (practicality, applicability, creativity, etc.)</w:t>
      </w:r>
    </w:p>
    <w:p w14:paraId="27314411" w14:textId="77777777" w:rsidR="00D24681" w:rsidRPr="008123E5" w:rsidRDefault="00D24681" w:rsidP="00D24681">
      <w:pPr>
        <w:tabs>
          <w:tab w:val="left" w:leader="dot" w:pos="9072"/>
        </w:tabs>
        <w:spacing w:line="360" w:lineRule="auto"/>
        <w:rPr>
          <w:i/>
          <w:sz w:val="21"/>
          <w:szCs w:val="21"/>
        </w:rPr>
      </w:pPr>
      <w:r w:rsidRPr="008123E5">
        <w:rPr>
          <w:i/>
          <w:sz w:val="21"/>
          <w:szCs w:val="21"/>
        </w:rPr>
        <w:tab/>
      </w:r>
    </w:p>
    <w:p w14:paraId="280D0EC7" w14:textId="77777777" w:rsidR="00D24681" w:rsidRPr="008123E5" w:rsidRDefault="00D24681" w:rsidP="00D24681">
      <w:pPr>
        <w:tabs>
          <w:tab w:val="left" w:leader="dot" w:pos="9072"/>
        </w:tabs>
        <w:spacing w:line="360" w:lineRule="auto"/>
        <w:rPr>
          <w:i/>
          <w:sz w:val="21"/>
          <w:szCs w:val="21"/>
        </w:rPr>
      </w:pPr>
      <w:r w:rsidRPr="008123E5">
        <w:rPr>
          <w:i/>
          <w:sz w:val="21"/>
          <w:szCs w:val="21"/>
        </w:rPr>
        <w:tab/>
      </w:r>
    </w:p>
    <w:p w14:paraId="17FCB087" w14:textId="77777777" w:rsidR="00D24681" w:rsidRPr="008123E5" w:rsidRDefault="00D24681" w:rsidP="00D24681">
      <w:pPr>
        <w:tabs>
          <w:tab w:val="left" w:leader="dot" w:pos="9072"/>
        </w:tabs>
        <w:spacing w:line="360" w:lineRule="auto"/>
        <w:rPr>
          <w:i/>
          <w:sz w:val="21"/>
          <w:szCs w:val="21"/>
        </w:rPr>
      </w:pPr>
      <w:r w:rsidRPr="008123E5">
        <w:rPr>
          <w:i/>
          <w:sz w:val="21"/>
          <w:szCs w:val="21"/>
        </w:rPr>
        <w:tab/>
      </w:r>
    </w:p>
    <w:p w14:paraId="540CE26A" w14:textId="77777777" w:rsidR="00D24681" w:rsidRPr="008123E5" w:rsidRDefault="00D24681" w:rsidP="00D24681">
      <w:pPr>
        <w:tabs>
          <w:tab w:val="left" w:leader="dot" w:pos="9072"/>
        </w:tabs>
        <w:spacing w:line="360" w:lineRule="auto"/>
        <w:rPr>
          <w:i/>
          <w:sz w:val="21"/>
          <w:szCs w:val="21"/>
        </w:rPr>
      </w:pPr>
      <w:r w:rsidRPr="008123E5">
        <w:rPr>
          <w:i/>
          <w:sz w:val="21"/>
          <w:szCs w:val="21"/>
        </w:rPr>
        <w:tab/>
      </w:r>
    </w:p>
    <w:p w14:paraId="0D56DF44" w14:textId="77777777" w:rsidR="00D24681" w:rsidRPr="008123E5" w:rsidRDefault="00D24681" w:rsidP="00D24681">
      <w:pPr>
        <w:tabs>
          <w:tab w:val="left" w:pos="0"/>
        </w:tabs>
        <w:spacing w:line="360" w:lineRule="auto"/>
        <w:rPr>
          <w:i/>
          <w:sz w:val="21"/>
          <w:szCs w:val="21"/>
        </w:rPr>
      </w:pPr>
      <w:r w:rsidRPr="008123E5">
        <w:rPr>
          <w:i/>
          <w:sz w:val="21"/>
          <w:szCs w:val="21"/>
        </w:rPr>
        <w:t>4.4 - L</w:t>
      </w:r>
      <w:r w:rsidRPr="008123E5">
        <w:rPr>
          <w:i/>
          <w:sz w:val="21"/>
          <w:szCs w:val="21"/>
          <w:lang w:val="vi-VN"/>
        </w:rPr>
        <w:t xml:space="preserve">ộ trình phát triển tương lai của dự </w:t>
      </w:r>
      <w:proofErr w:type="gramStart"/>
      <w:r w:rsidRPr="008123E5">
        <w:rPr>
          <w:i/>
          <w:sz w:val="21"/>
          <w:szCs w:val="21"/>
          <w:lang w:val="vi-VN"/>
        </w:rPr>
        <w:t>án</w:t>
      </w:r>
      <w:proofErr w:type="gramEnd"/>
      <w:r w:rsidRPr="008123E5">
        <w:rPr>
          <w:i/>
          <w:sz w:val="21"/>
          <w:szCs w:val="21"/>
        </w:rPr>
        <w:t xml:space="preserve"> / The future development roadmap of the project:</w:t>
      </w:r>
    </w:p>
    <w:p w14:paraId="58BFF69D" w14:textId="77777777" w:rsidR="00D24681" w:rsidRPr="008123E5" w:rsidRDefault="00D24681" w:rsidP="00D24681">
      <w:pPr>
        <w:tabs>
          <w:tab w:val="left" w:leader="dot" w:pos="9072"/>
        </w:tabs>
        <w:spacing w:line="360" w:lineRule="auto"/>
        <w:rPr>
          <w:i/>
          <w:sz w:val="21"/>
          <w:szCs w:val="21"/>
        </w:rPr>
      </w:pPr>
      <w:r w:rsidRPr="008123E5">
        <w:rPr>
          <w:i/>
          <w:sz w:val="21"/>
          <w:szCs w:val="21"/>
        </w:rPr>
        <w:tab/>
      </w:r>
    </w:p>
    <w:p w14:paraId="5764C6BE" w14:textId="77777777" w:rsidR="00D24681" w:rsidRPr="008123E5" w:rsidRDefault="00D24681" w:rsidP="00D24681">
      <w:pPr>
        <w:tabs>
          <w:tab w:val="left" w:leader="dot" w:pos="9072"/>
        </w:tabs>
        <w:spacing w:line="360" w:lineRule="auto"/>
        <w:rPr>
          <w:i/>
          <w:sz w:val="21"/>
          <w:szCs w:val="21"/>
        </w:rPr>
      </w:pPr>
      <w:r w:rsidRPr="008123E5">
        <w:rPr>
          <w:i/>
          <w:sz w:val="21"/>
          <w:szCs w:val="21"/>
        </w:rPr>
        <w:tab/>
      </w:r>
    </w:p>
    <w:p w14:paraId="50293B78" w14:textId="77777777" w:rsidR="00D24681" w:rsidRPr="008123E5" w:rsidRDefault="00D24681" w:rsidP="00D24681">
      <w:pPr>
        <w:tabs>
          <w:tab w:val="left" w:leader="dot" w:pos="9072"/>
        </w:tabs>
        <w:spacing w:line="360" w:lineRule="auto"/>
        <w:rPr>
          <w:i/>
          <w:sz w:val="21"/>
          <w:szCs w:val="21"/>
        </w:rPr>
      </w:pPr>
      <w:r w:rsidRPr="008123E5">
        <w:rPr>
          <w:i/>
          <w:sz w:val="21"/>
          <w:szCs w:val="21"/>
        </w:rPr>
        <w:tab/>
      </w:r>
    </w:p>
    <w:p w14:paraId="58DB3944" w14:textId="77777777" w:rsidR="00D24681" w:rsidRPr="008123E5" w:rsidRDefault="00D24681" w:rsidP="00D24681">
      <w:pPr>
        <w:tabs>
          <w:tab w:val="left" w:leader="dot" w:pos="9072"/>
        </w:tabs>
        <w:spacing w:line="360" w:lineRule="auto"/>
        <w:rPr>
          <w:b/>
          <w:sz w:val="22"/>
        </w:rPr>
      </w:pPr>
      <w:r w:rsidRPr="008123E5">
        <w:rPr>
          <w:i/>
          <w:sz w:val="21"/>
          <w:szCs w:val="21"/>
        </w:rPr>
        <w:tab/>
      </w:r>
    </w:p>
    <w:p w14:paraId="6D30DB43" w14:textId="77777777" w:rsidR="00D24681" w:rsidRPr="008123E5" w:rsidRDefault="00D24681" w:rsidP="00D24681">
      <w:pPr>
        <w:numPr>
          <w:ilvl w:val="0"/>
          <w:numId w:val="17"/>
        </w:numPr>
        <w:tabs>
          <w:tab w:val="left" w:pos="426"/>
          <w:tab w:val="left" w:leader="dot" w:pos="9498"/>
        </w:tabs>
        <w:suppressAutoHyphens/>
        <w:spacing w:line="360" w:lineRule="auto"/>
        <w:rPr>
          <w:i/>
          <w:sz w:val="22"/>
        </w:rPr>
      </w:pPr>
      <w:r w:rsidRPr="008123E5">
        <w:rPr>
          <w:b/>
          <w:sz w:val="22"/>
        </w:rPr>
        <w:t xml:space="preserve">Kết quả chấm điểm </w:t>
      </w:r>
      <w:r w:rsidRPr="008123E5">
        <w:rPr>
          <w:b/>
          <w:sz w:val="22"/>
          <w:szCs w:val="24"/>
        </w:rPr>
        <w:t>của</w:t>
      </w:r>
      <w:r w:rsidRPr="008123E5">
        <w:rPr>
          <w:b/>
          <w:sz w:val="22"/>
        </w:rPr>
        <w:t xml:space="preserve"> hội đồng đối với từng sinh viên / </w:t>
      </w:r>
      <w:r w:rsidRPr="008123E5">
        <w:rPr>
          <w:b/>
          <w:i/>
          <w:sz w:val="22"/>
        </w:rPr>
        <w:t>Grading results for each student</w:t>
      </w:r>
      <w:r w:rsidRPr="008123E5">
        <w:rPr>
          <w:b/>
          <w:sz w:val="22"/>
        </w:rPr>
        <w:t>:</w:t>
      </w:r>
    </w:p>
    <w:p w14:paraId="06589952" w14:textId="77777777" w:rsidR="00D24681" w:rsidRPr="008123E5" w:rsidRDefault="00D24681" w:rsidP="00D24681">
      <w:pPr>
        <w:numPr>
          <w:ilvl w:val="1"/>
          <w:numId w:val="17"/>
        </w:numPr>
        <w:tabs>
          <w:tab w:val="left" w:pos="851"/>
          <w:tab w:val="left" w:leader="dot" w:pos="5670"/>
          <w:tab w:val="left" w:leader="dot" w:pos="10206"/>
        </w:tabs>
        <w:suppressAutoHyphens/>
        <w:spacing w:before="60" w:after="60" w:line="360" w:lineRule="auto"/>
        <w:ind w:left="851" w:hanging="491"/>
        <w:jc w:val="both"/>
        <w:rPr>
          <w:sz w:val="22"/>
          <w:szCs w:val="24"/>
        </w:rPr>
      </w:pPr>
      <w:r w:rsidRPr="008123E5">
        <w:rPr>
          <w:i/>
          <w:sz w:val="22"/>
        </w:rPr>
        <w:t>Nhận xét / Comment:</w:t>
      </w:r>
    </w:p>
    <w:p w14:paraId="0FFE9B8F" w14:textId="77777777" w:rsidR="00D24681" w:rsidRPr="008123E5" w:rsidRDefault="00D24681" w:rsidP="00D24681">
      <w:pPr>
        <w:tabs>
          <w:tab w:val="right" w:leader="dot" w:pos="9498"/>
        </w:tabs>
        <w:spacing w:line="360" w:lineRule="auto"/>
        <w:ind w:left="720"/>
        <w:rPr>
          <w:sz w:val="22"/>
          <w:szCs w:val="24"/>
        </w:rPr>
      </w:pPr>
      <w:r w:rsidRPr="008123E5">
        <w:rPr>
          <w:sz w:val="22"/>
          <w:szCs w:val="24"/>
        </w:rPr>
        <w:tab/>
      </w:r>
    </w:p>
    <w:p w14:paraId="35A27C57" w14:textId="77777777" w:rsidR="00D24681" w:rsidRPr="008123E5" w:rsidRDefault="00D24681" w:rsidP="00D24681">
      <w:pPr>
        <w:tabs>
          <w:tab w:val="right" w:leader="dot" w:pos="9498"/>
        </w:tabs>
        <w:spacing w:line="360" w:lineRule="auto"/>
        <w:ind w:left="720"/>
        <w:rPr>
          <w:sz w:val="22"/>
          <w:szCs w:val="24"/>
        </w:rPr>
      </w:pPr>
      <w:r w:rsidRPr="008123E5">
        <w:rPr>
          <w:sz w:val="22"/>
          <w:szCs w:val="24"/>
        </w:rPr>
        <w:tab/>
      </w:r>
    </w:p>
    <w:p w14:paraId="3588E2B5" w14:textId="77777777" w:rsidR="00D24681" w:rsidRPr="008123E5" w:rsidRDefault="00D24681" w:rsidP="00D24681">
      <w:pPr>
        <w:tabs>
          <w:tab w:val="right" w:leader="dot" w:pos="9498"/>
        </w:tabs>
        <w:spacing w:line="360" w:lineRule="auto"/>
        <w:ind w:left="720"/>
        <w:rPr>
          <w:sz w:val="22"/>
          <w:szCs w:val="24"/>
        </w:rPr>
      </w:pPr>
      <w:r w:rsidRPr="008123E5">
        <w:rPr>
          <w:sz w:val="22"/>
          <w:szCs w:val="24"/>
        </w:rPr>
        <w:tab/>
      </w:r>
    </w:p>
    <w:p w14:paraId="5F6E1012" w14:textId="77777777" w:rsidR="00D24681" w:rsidRPr="008123E5" w:rsidRDefault="00D24681" w:rsidP="00D24681">
      <w:pPr>
        <w:tabs>
          <w:tab w:val="right" w:leader="dot" w:pos="9498"/>
        </w:tabs>
        <w:spacing w:line="360" w:lineRule="auto"/>
        <w:ind w:left="720"/>
        <w:rPr>
          <w:i/>
          <w:sz w:val="22"/>
        </w:rPr>
      </w:pPr>
      <w:r w:rsidRPr="008123E5">
        <w:rPr>
          <w:sz w:val="22"/>
          <w:szCs w:val="24"/>
        </w:rPr>
        <w:tab/>
      </w:r>
    </w:p>
    <w:p w14:paraId="1C6B65F9" w14:textId="77777777" w:rsidR="00D24681" w:rsidRPr="00346DC1" w:rsidRDefault="00D24681" w:rsidP="00D24681">
      <w:pPr>
        <w:numPr>
          <w:ilvl w:val="1"/>
          <w:numId w:val="17"/>
        </w:numPr>
        <w:tabs>
          <w:tab w:val="left" w:pos="851"/>
          <w:tab w:val="left" w:leader="dot" w:pos="5670"/>
          <w:tab w:val="left" w:leader="dot" w:pos="10206"/>
        </w:tabs>
        <w:suppressAutoHyphens/>
        <w:spacing w:before="60" w:after="60" w:line="360" w:lineRule="auto"/>
        <w:jc w:val="both"/>
        <w:rPr>
          <w:sz w:val="22"/>
          <w:szCs w:val="24"/>
        </w:rPr>
      </w:pPr>
      <w:r w:rsidRPr="00346DC1">
        <w:rPr>
          <w:i/>
          <w:sz w:val="22"/>
        </w:rPr>
        <w:t>Điểm bảo vệ chính thức / Official grade for the defense:</w:t>
      </w:r>
    </w:p>
    <w:tbl>
      <w:tblPr>
        <w:tblW w:w="9810" w:type="dxa"/>
        <w:tblInd w:w="108" w:type="dxa"/>
        <w:tblLayout w:type="fixed"/>
        <w:tblLook w:val="0000" w:firstRow="0" w:lastRow="0" w:firstColumn="0" w:lastColumn="0" w:noHBand="0" w:noVBand="0"/>
      </w:tblPr>
      <w:tblGrid>
        <w:gridCol w:w="571"/>
        <w:gridCol w:w="1139"/>
        <w:gridCol w:w="2340"/>
        <w:gridCol w:w="900"/>
        <w:gridCol w:w="900"/>
        <w:gridCol w:w="900"/>
        <w:gridCol w:w="1080"/>
        <w:gridCol w:w="1980"/>
      </w:tblGrid>
      <w:tr w:rsidR="00B60652" w:rsidRPr="008123E5" w14:paraId="55CAE7C6" w14:textId="77777777" w:rsidTr="00B60652">
        <w:tc>
          <w:tcPr>
            <w:tcW w:w="571" w:type="dxa"/>
            <w:tcBorders>
              <w:top w:val="single" w:sz="4" w:space="0" w:color="000000"/>
              <w:left w:val="single" w:sz="4" w:space="0" w:color="000000"/>
              <w:bottom w:val="single" w:sz="4" w:space="0" w:color="000000"/>
            </w:tcBorders>
            <w:shd w:val="clear" w:color="auto" w:fill="auto"/>
            <w:vAlign w:val="center"/>
          </w:tcPr>
          <w:p w14:paraId="5F33B65B" w14:textId="77777777" w:rsidR="00B60652" w:rsidRPr="008123E5" w:rsidRDefault="00B60652" w:rsidP="00267159">
            <w:pPr>
              <w:spacing w:before="120" w:after="120"/>
              <w:jc w:val="center"/>
              <w:rPr>
                <w:sz w:val="22"/>
                <w:szCs w:val="24"/>
              </w:rPr>
            </w:pPr>
            <w:r w:rsidRPr="008123E5">
              <w:rPr>
                <w:b/>
                <w:sz w:val="22"/>
                <w:szCs w:val="24"/>
              </w:rPr>
              <w:t>TT</w:t>
            </w:r>
          </w:p>
          <w:p w14:paraId="5DE7A40A" w14:textId="77777777" w:rsidR="00B60652" w:rsidRPr="008123E5" w:rsidRDefault="00B60652" w:rsidP="00267159">
            <w:pPr>
              <w:spacing w:before="120" w:after="120"/>
              <w:jc w:val="center"/>
              <w:rPr>
                <w:b/>
                <w:sz w:val="22"/>
                <w:szCs w:val="24"/>
              </w:rPr>
            </w:pPr>
            <w:r w:rsidRPr="008123E5">
              <w:rPr>
                <w:sz w:val="22"/>
                <w:szCs w:val="24"/>
              </w:rPr>
              <w:t>No.</w:t>
            </w:r>
          </w:p>
        </w:tc>
        <w:tc>
          <w:tcPr>
            <w:tcW w:w="1139" w:type="dxa"/>
            <w:tcBorders>
              <w:top w:val="single" w:sz="4" w:space="0" w:color="000000"/>
              <w:left w:val="single" w:sz="4" w:space="0" w:color="000000"/>
              <w:bottom w:val="single" w:sz="4" w:space="0" w:color="000000"/>
            </w:tcBorders>
            <w:shd w:val="clear" w:color="auto" w:fill="auto"/>
            <w:vAlign w:val="center"/>
          </w:tcPr>
          <w:p w14:paraId="1A8CEB74" w14:textId="77777777" w:rsidR="00B60652" w:rsidRPr="008123E5" w:rsidRDefault="00B60652" w:rsidP="00267159">
            <w:pPr>
              <w:spacing w:before="120" w:after="120"/>
              <w:jc w:val="center"/>
              <w:rPr>
                <w:sz w:val="22"/>
                <w:szCs w:val="24"/>
              </w:rPr>
            </w:pPr>
            <w:r w:rsidRPr="008123E5">
              <w:rPr>
                <w:b/>
                <w:sz w:val="22"/>
                <w:szCs w:val="24"/>
              </w:rPr>
              <w:t>MSSV</w:t>
            </w:r>
          </w:p>
          <w:p w14:paraId="2B31701F" w14:textId="77777777" w:rsidR="00B60652" w:rsidRPr="008123E5" w:rsidRDefault="00B60652" w:rsidP="00267159">
            <w:pPr>
              <w:spacing w:before="120" w:after="120"/>
              <w:jc w:val="center"/>
              <w:rPr>
                <w:b/>
                <w:sz w:val="22"/>
                <w:szCs w:val="24"/>
              </w:rPr>
            </w:pPr>
            <w:r w:rsidRPr="008123E5">
              <w:rPr>
                <w:sz w:val="22"/>
                <w:szCs w:val="24"/>
              </w:rPr>
              <w:t>Student ID</w:t>
            </w:r>
          </w:p>
        </w:tc>
        <w:tc>
          <w:tcPr>
            <w:tcW w:w="2340" w:type="dxa"/>
            <w:tcBorders>
              <w:top w:val="single" w:sz="4" w:space="0" w:color="000000"/>
              <w:left w:val="single" w:sz="4" w:space="0" w:color="000000"/>
              <w:bottom w:val="single" w:sz="4" w:space="0" w:color="000000"/>
              <w:right w:val="single" w:sz="4" w:space="0" w:color="auto"/>
            </w:tcBorders>
            <w:shd w:val="clear" w:color="auto" w:fill="auto"/>
            <w:vAlign w:val="center"/>
          </w:tcPr>
          <w:p w14:paraId="22A72AD5" w14:textId="77777777" w:rsidR="00B60652" w:rsidRPr="008123E5" w:rsidRDefault="00B60652" w:rsidP="00267159">
            <w:pPr>
              <w:spacing w:before="120" w:after="120"/>
              <w:jc w:val="center"/>
              <w:rPr>
                <w:sz w:val="22"/>
                <w:szCs w:val="24"/>
              </w:rPr>
            </w:pPr>
            <w:r w:rsidRPr="008123E5">
              <w:rPr>
                <w:b/>
                <w:sz w:val="22"/>
                <w:szCs w:val="24"/>
              </w:rPr>
              <w:t>Họ tên</w:t>
            </w:r>
          </w:p>
          <w:p w14:paraId="0222F17E" w14:textId="77777777" w:rsidR="00B60652" w:rsidRPr="008123E5" w:rsidRDefault="00B60652" w:rsidP="00267159">
            <w:pPr>
              <w:spacing w:before="120" w:after="120"/>
              <w:jc w:val="center"/>
              <w:rPr>
                <w:b/>
                <w:sz w:val="22"/>
                <w:szCs w:val="24"/>
              </w:rPr>
            </w:pPr>
            <w:r w:rsidRPr="008123E5">
              <w:rPr>
                <w:sz w:val="22"/>
                <w:szCs w:val="24"/>
              </w:rPr>
              <w:t>Full name</w:t>
            </w:r>
          </w:p>
        </w:tc>
        <w:tc>
          <w:tcPr>
            <w:tcW w:w="900" w:type="dxa"/>
            <w:tcBorders>
              <w:top w:val="single" w:sz="4" w:space="0" w:color="000000"/>
              <w:left w:val="single" w:sz="4" w:space="0" w:color="auto"/>
              <w:bottom w:val="single" w:sz="4" w:space="0" w:color="000000"/>
            </w:tcBorders>
            <w:shd w:val="clear" w:color="auto" w:fill="auto"/>
            <w:vAlign w:val="center"/>
          </w:tcPr>
          <w:p w14:paraId="3C512D2F" w14:textId="09AC9D9E" w:rsidR="00B60652" w:rsidRDefault="00B60652" w:rsidP="00B60652">
            <w:pPr>
              <w:jc w:val="center"/>
              <w:rPr>
                <w:b/>
                <w:sz w:val="22"/>
                <w:szCs w:val="24"/>
              </w:rPr>
            </w:pPr>
            <w:r>
              <w:rPr>
                <w:b/>
                <w:sz w:val="22"/>
                <w:szCs w:val="24"/>
              </w:rPr>
              <w:t>Major</w:t>
            </w:r>
          </w:p>
          <w:p w14:paraId="3E276E98" w14:textId="6B1109BF" w:rsidR="00B60652" w:rsidRPr="00B60652" w:rsidRDefault="00B60652" w:rsidP="00B60652">
            <w:pPr>
              <w:jc w:val="center"/>
              <w:rPr>
                <w:sz w:val="22"/>
                <w:szCs w:val="24"/>
              </w:rPr>
            </w:pPr>
            <w:r w:rsidRPr="00B60652">
              <w:rPr>
                <w:sz w:val="22"/>
                <w:szCs w:val="24"/>
              </w:rPr>
              <w:t>Ngành</w:t>
            </w:r>
          </w:p>
          <w:p w14:paraId="201AB9A8" w14:textId="77777777" w:rsidR="00B60652" w:rsidRPr="008123E5" w:rsidRDefault="00B60652" w:rsidP="00B60652">
            <w:pPr>
              <w:spacing w:before="120" w:after="120"/>
              <w:jc w:val="center"/>
              <w:rPr>
                <w:b/>
                <w:sz w:val="22"/>
                <w:szCs w:val="24"/>
              </w:rPr>
            </w:pPr>
          </w:p>
        </w:tc>
        <w:tc>
          <w:tcPr>
            <w:tcW w:w="900" w:type="dxa"/>
            <w:tcBorders>
              <w:top w:val="single" w:sz="4" w:space="0" w:color="000000"/>
              <w:left w:val="single" w:sz="4" w:space="0" w:color="000000"/>
              <w:bottom w:val="single" w:sz="4" w:space="0" w:color="000000"/>
              <w:right w:val="single" w:sz="4" w:space="0" w:color="000000"/>
            </w:tcBorders>
            <w:vAlign w:val="center"/>
          </w:tcPr>
          <w:p w14:paraId="11972686" w14:textId="56EEBECE" w:rsidR="00B60652" w:rsidRDefault="00B60652" w:rsidP="00267159">
            <w:pPr>
              <w:spacing w:before="120" w:after="120"/>
              <w:jc w:val="center"/>
              <w:rPr>
                <w:b/>
                <w:sz w:val="22"/>
                <w:szCs w:val="24"/>
              </w:rPr>
            </w:pPr>
            <w:r>
              <w:rPr>
                <w:b/>
                <w:sz w:val="22"/>
                <w:szCs w:val="24"/>
              </w:rPr>
              <w:t>Điểm đồ án</w:t>
            </w:r>
          </w:p>
          <w:p w14:paraId="15355BE6" w14:textId="0D8D984B" w:rsidR="00B60652" w:rsidRDefault="00B60652" w:rsidP="00267159">
            <w:pPr>
              <w:spacing w:before="120" w:after="120"/>
              <w:jc w:val="center"/>
              <w:rPr>
                <w:sz w:val="22"/>
                <w:szCs w:val="24"/>
              </w:rPr>
            </w:pPr>
            <w:r w:rsidRPr="00166B54">
              <w:rPr>
                <w:sz w:val="22"/>
                <w:szCs w:val="24"/>
              </w:rPr>
              <w:t xml:space="preserve">Final witten </w:t>
            </w:r>
            <w:r>
              <w:rPr>
                <w:sz w:val="22"/>
                <w:szCs w:val="24"/>
              </w:rPr>
              <w:t>report</w:t>
            </w:r>
            <w:r w:rsidRPr="00166B54">
              <w:rPr>
                <w:sz w:val="22"/>
                <w:szCs w:val="24"/>
              </w:rPr>
              <w:t xml:space="preserve"> grade</w:t>
            </w:r>
          </w:p>
          <w:p w14:paraId="6BC2D548" w14:textId="4BF8A25F" w:rsidR="00B60652" w:rsidRPr="00166B54" w:rsidRDefault="00B60652" w:rsidP="00267159">
            <w:pPr>
              <w:spacing w:before="120" w:after="120"/>
              <w:jc w:val="center"/>
              <w:rPr>
                <w:sz w:val="22"/>
                <w:szCs w:val="24"/>
              </w:rPr>
            </w:pPr>
            <w:r>
              <w:rPr>
                <w:sz w:val="22"/>
                <w:szCs w:val="24"/>
              </w:rPr>
              <w:t xml:space="preserve"> (50%)</w:t>
            </w:r>
          </w:p>
        </w:tc>
        <w:tc>
          <w:tcPr>
            <w:tcW w:w="900" w:type="dxa"/>
            <w:tcBorders>
              <w:top w:val="single" w:sz="4" w:space="0" w:color="000000"/>
              <w:left w:val="single" w:sz="4" w:space="0" w:color="000000"/>
              <w:bottom w:val="single" w:sz="4" w:space="0" w:color="000000"/>
              <w:right w:val="single" w:sz="4" w:space="0" w:color="000000"/>
            </w:tcBorders>
            <w:vAlign w:val="center"/>
          </w:tcPr>
          <w:p w14:paraId="2C7D2810" w14:textId="4C88EDB2" w:rsidR="00B60652" w:rsidRDefault="00B60652" w:rsidP="00267159">
            <w:pPr>
              <w:spacing w:before="120" w:after="120"/>
              <w:jc w:val="center"/>
              <w:rPr>
                <w:b/>
                <w:sz w:val="22"/>
                <w:szCs w:val="24"/>
              </w:rPr>
            </w:pPr>
            <w:r>
              <w:rPr>
                <w:b/>
                <w:sz w:val="22"/>
                <w:szCs w:val="24"/>
              </w:rPr>
              <w:t>Điểm trình bày</w:t>
            </w:r>
          </w:p>
          <w:p w14:paraId="5876BFDC" w14:textId="25B3AEAD" w:rsidR="00B60652" w:rsidRDefault="00B60652" w:rsidP="00267159">
            <w:pPr>
              <w:spacing w:before="120" w:after="120"/>
              <w:jc w:val="center"/>
              <w:rPr>
                <w:sz w:val="22"/>
                <w:szCs w:val="24"/>
              </w:rPr>
            </w:pPr>
            <w:r>
              <w:rPr>
                <w:sz w:val="22"/>
                <w:szCs w:val="24"/>
              </w:rPr>
              <w:t>Presentation</w:t>
            </w:r>
            <w:r w:rsidRPr="00166B54">
              <w:rPr>
                <w:sz w:val="22"/>
                <w:szCs w:val="24"/>
              </w:rPr>
              <w:t xml:space="preserve"> grade</w:t>
            </w:r>
          </w:p>
          <w:p w14:paraId="5EAB30CA" w14:textId="77777777" w:rsidR="00B60652" w:rsidRPr="00166B54" w:rsidRDefault="00B60652" w:rsidP="00267159">
            <w:pPr>
              <w:spacing w:before="120" w:after="120"/>
              <w:jc w:val="center"/>
              <w:rPr>
                <w:sz w:val="22"/>
                <w:szCs w:val="24"/>
              </w:rPr>
            </w:pPr>
            <w:r>
              <w:rPr>
                <w:sz w:val="22"/>
                <w:szCs w:val="24"/>
              </w:rPr>
              <w:t>(50%)</w:t>
            </w:r>
          </w:p>
        </w:tc>
        <w:tc>
          <w:tcPr>
            <w:tcW w:w="1080" w:type="dxa"/>
            <w:tcBorders>
              <w:top w:val="single" w:sz="4" w:space="0" w:color="000000"/>
              <w:left w:val="single" w:sz="4" w:space="0" w:color="000000"/>
              <w:bottom w:val="single" w:sz="4" w:space="0" w:color="000000"/>
            </w:tcBorders>
            <w:shd w:val="clear" w:color="auto" w:fill="auto"/>
            <w:vAlign w:val="center"/>
          </w:tcPr>
          <w:p w14:paraId="687B955D" w14:textId="7F3BADDB" w:rsidR="00B60652" w:rsidRPr="008123E5" w:rsidRDefault="00B60652" w:rsidP="00267159">
            <w:pPr>
              <w:spacing w:before="120" w:after="120"/>
              <w:jc w:val="center"/>
              <w:rPr>
                <w:b/>
                <w:sz w:val="22"/>
                <w:szCs w:val="24"/>
              </w:rPr>
            </w:pPr>
            <w:r>
              <w:rPr>
                <w:b/>
                <w:sz w:val="22"/>
                <w:szCs w:val="24"/>
              </w:rPr>
              <w:t>Tổng điểm bảo vệ</w:t>
            </w:r>
          </w:p>
          <w:p w14:paraId="681E04C6" w14:textId="32FBDB36" w:rsidR="00B60652" w:rsidRDefault="00B60652" w:rsidP="00267159">
            <w:pPr>
              <w:spacing w:before="120" w:after="120"/>
              <w:jc w:val="center"/>
              <w:rPr>
                <w:sz w:val="22"/>
                <w:szCs w:val="24"/>
              </w:rPr>
            </w:pPr>
            <w:r>
              <w:rPr>
                <w:sz w:val="22"/>
                <w:szCs w:val="24"/>
              </w:rPr>
              <w:t>Total defense</w:t>
            </w:r>
            <w:r w:rsidRPr="00166B54">
              <w:rPr>
                <w:sz w:val="22"/>
                <w:szCs w:val="24"/>
              </w:rPr>
              <w:t xml:space="preserve"> grade</w:t>
            </w:r>
          </w:p>
          <w:p w14:paraId="62AA00A9" w14:textId="77777777" w:rsidR="00B60652" w:rsidRPr="00166B54" w:rsidRDefault="00B60652" w:rsidP="00267159">
            <w:pPr>
              <w:spacing w:before="120" w:after="120"/>
              <w:jc w:val="center"/>
              <w:rPr>
                <w:sz w:val="22"/>
                <w:szCs w:val="24"/>
              </w:rPr>
            </w:pPr>
            <w:r>
              <w:rPr>
                <w:sz w:val="22"/>
                <w:szCs w:val="24"/>
              </w:rPr>
              <w:t>(100%)</w:t>
            </w:r>
          </w:p>
        </w:tc>
        <w:tc>
          <w:tcPr>
            <w:tcW w:w="198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2EE84057" w14:textId="77777777" w:rsidR="00B60652" w:rsidRPr="008123E5" w:rsidRDefault="00B60652" w:rsidP="00267159">
            <w:pPr>
              <w:spacing w:before="120" w:after="120"/>
              <w:jc w:val="center"/>
              <w:rPr>
                <w:i/>
                <w:sz w:val="22"/>
                <w:szCs w:val="24"/>
              </w:rPr>
            </w:pPr>
            <w:r w:rsidRPr="008123E5">
              <w:rPr>
                <w:b/>
                <w:sz w:val="22"/>
                <w:szCs w:val="24"/>
              </w:rPr>
              <w:t>Kết luận</w:t>
            </w:r>
          </w:p>
          <w:p w14:paraId="1EF9277E" w14:textId="77777777" w:rsidR="00B60652" w:rsidRDefault="00B60652" w:rsidP="00267159">
            <w:pPr>
              <w:spacing w:before="120" w:after="120"/>
              <w:jc w:val="center"/>
              <w:rPr>
                <w:i/>
                <w:sz w:val="22"/>
                <w:szCs w:val="24"/>
              </w:rPr>
            </w:pPr>
            <w:r w:rsidRPr="008123E5">
              <w:rPr>
                <w:i/>
                <w:sz w:val="22"/>
                <w:szCs w:val="24"/>
              </w:rPr>
              <w:t>(trường hợp điểm bảo vệ &lt;4)</w:t>
            </w:r>
          </w:p>
          <w:p w14:paraId="576CD71A" w14:textId="77777777" w:rsidR="00B60652" w:rsidRPr="008123E5" w:rsidRDefault="00B60652" w:rsidP="00267159">
            <w:pPr>
              <w:spacing w:before="120" w:after="120"/>
              <w:jc w:val="center"/>
              <w:rPr>
                <w:i/>
                <w:sz w:val="22"/>
                <w:szCs w:val="24"/>
              </w:rPr>
            </w:pPr>
            <w:r w:rsidRPr="008123E5">
              <w:rPr>
                <w:b/>
                <w:sz w:val="22"/>
                <w:szCs w:val="24"/>
              </w:rPr>
              <w:t>Conclusion</w:t>
            </w:r>
          </w:p>
          <w:p w14:paraId="0584E17B" w14:textId="77777777" w:rsidR="00B60652" w:rsidRPr="00166B54" w:rsidRDefault="00B60652" w:rsidP="00267159">
            <w:pPr>
              <w:spacing w:before="120" w:after="120"/>
              <w:jc w:val="center"/>
              <w:rPr>
                <w:b/>
                <w:sz w:val="22"/>
                <w:szCs w:val="24"/>
              </w:rPr>
            </w:pPr>
            <w:r w:rsidRPr="008123E5">
              <w:rPr>
                <w:i/>
                <w:sz w:val="22"/>
                <w:szCs w:val="24"/>
              </w:rPr>
              <w:t>(in case the grade &lt; 4)</w:t>
            </w:r>
          </w:p>
        </w:tc>
      </w:tr>
      <w:tr w:rsidR="00B60652" w:rsidRPr="007A0F1D" w14:paraId="38ED7E5E" w14:textId="77777777" w:rsidTr="00B60652">
        <w:tc>
          <w:tcPr>
            <w:tcW w:w="571" w:type="dxa"/>
            <w:tcBorders>
              <w:top w:val="single" w:sz="4" w:space="0" w:color="000000"/>
              <w:left w:val="single" w:sz="4" w:space="0" w:color="000000"/>
              <w:bottom w:val="single" w:sz="4" w:space="0" w:color="000000"/>
            </w:tcBorders>
            <w:shd w:val="clear" w:color="auto" w:fill="auto"/>
          </w:tcPr>
          <w:p w14:paraId="642A8AB1" w14:textId="09CA9FE7" w:rsidR="00B60652" w:rsidRPr="00D24681" w:rsidRDefault="00B60652" w:rsidP="00D24681">
            <w:pPr>
              <w:pStyle w:val="ListParagraph"/>
              <w:numPr>
                <w:ilvl w:val="0"/>
                <w:numId w:val="37"/>
              </w:numPr>
              <w:suppressAutoHyphens/>
              <w:snapToGrid w:val="0"/>
              <w:spacing w:before="60" w:after="60"/>
              <w:ind w:left="0" w:firstLine="0"/>
              <w:rPr>
                <w:sz w:val="22"/>
                <w:szCs w:val="24"/>
              </w:rPr>
            </w:pPr>
          </w:p>
        </w:tc>
        <w:tc>
          <w:tcPr>
            <w:tcW w:w="1139" w:type="dxa"/>
            <w:tcBorders>
              <w:top w:val="single" w:sz="4" w:space="0" w:color="000000"/>
              <w:left w:val="single" w:sz="4" w:space="0" w:color="000000"/>
              <w:bottom w:val="single" w:sz="4" w:space="0" w:color="000000"/>
            </w:tcBorders>
            <w:shd w:val="clear" w:color="auto" w:fill="auto"/>
          </w:tcPr>
          <w:p w14:paraId="4F179A7E" w14:textId="77777777" w:rsidR="00B60652" w:rsidRPr="007A0F1D" w:rsidRDefault="00B60652" w:rsidP="00267159">
            <w:pPr>
              <w:snapToGrid w:val="0"/>
              <w:spacing w:before="60" w:after="60"/>
              <w:rPr>
                <w:sz w:val="22"/>
                <w:szCs w:val="24"/>
              </w:rPr>
            </w:pPr>
          </w:p>
        </w:tc>
        <w:tc>
          <w:tcPr>
            <w:tcW w:w="2340" w:type="dxa"/>
            <w:tcBorders>
              <w:top w:val="single" w:sz="4" w:space="0" w:color="000000"/>
              <w:left w:val="single" w:sz="4" w:space="0" w:color="000000"/>
              <w:bottom w:val="single" w:sz="4" w:space="0" w:color="000000"/>
              <w:right w:val="single" w:sz="4" w:space="0" w:color="auto"/>
            </w:tcBorders>
            <w:shd w:val="clear" w:color="auto" w:fill="auto"/>
          </w:tcPr>
          <w:p w14:paraId="578EA6B8" w14:textId="77777777" w:rsidR="00B60652" w:rsidRPr="007A0F1D" w:rsidRDefault="00B60652" w:rsidP="00267159">
            <w:pPr>
              <w:snapToGrid w:val="0"/>
              <w:spacing w:before="60" w:after="60"/>
              <w:rPr>
                <w:sz w:val="22"/>
                <w:szCs w:val="24"/>
              </w:rPr>
            </w:pPr>
          </w:p>
        </w:tc>
        <w:tc>
          <w:tcPr>
            <w:tcW w:w="900" w:type="dxa"/>
            <w:tcBorders>
              <w:top w:val="single" w:sz="4" w:space="0" w:color="000000"/>
              <w:left w:val="single" w:sz="4" w:space="0" w:color="auto"/>
              <w:bottom w:val="single" w:sz="4" w:space="0" w:color="000000"/>
            </w:tcBorders>
            <w:shd w:val="clear" w:color="auto" w:fill="auto"/>
          </w:tcPr>
          <w:p w14:paraId="235EF2C0" w14:textId="77777777" w:rsidR="00B60652" w:rsidRPr="007A0F1D" w:rsidRDefault="00B60652" w:rsidP="00267159">
            <w:pPr>
              <w:snapToGrid w:val="0"/>
              <w:spacing w:before="60" w:after="60"/>
              <w:rPr>
                <w:sz w:val="22"/>
                <w:szCs w:val="24"/>
              </w:rPr>
            </w:pPr>
          </w:p>
        </w:tc>
        <w:tc>
          <w:tcPr>
            <w:tcW w:w="900" w:type="dxa"/>
            <w:tcBorders>
              <w:top w:val="single" w:sz="4" w:space="0" w:color="000000"/>
              <w:left w:val="single" w:sz="4" w:space="0" w:color="000000"/>
              <w:bottom w:val="single" w:sz="4" w:space="0" w:color="000000"/>
              <w:right w:val="single" w:sz="4" w:space="0" w:color="000000"/>
            </w:tcBorders>
          </w:tcPr>
          <w:p w14:paraId="169EBD9C" w14:textId="3ECEECCB" w:rsidR="00B60652" w:rsidRPr="007A0F1D" w:rsidRDefault="00B60652" w:rsidP="00267159">
            <w:pPr>
              <w:snapToGrid w:val="0"/>
              <w:spacing w:before="60" w:after="60"/>
              <w:rPr>
                <w:sz w:val="22"/>
                <w:szCs w:val="24"/>
              </w:rPr>
            </w:pPr>
          </w:p>
        </w:tc>
        <w:tc>
          <w:tcPr>
            <w:tcW w:w="900" w:type="dxa"/>
            <w:tcBorders>
              <w:top w:val="single" w:sz="4" w:space="0" w:color="000000"/>
              <w:left w:val="single" w:sz="4" w:space="0" w:color="000000"/>
              <w:bottom w:val="single" w:sz="4" w:space="0" w:color="000000"/>
              <w:right w:val="single" w:sz="4" w:space="0" w:color="000000"/>
            </w:tcBorders>
          </w:tcPr>
          <w:p w14:paraId="62DCB833" w14:textId="77777777" w:rsidR="00B60652" w:rsidRPr="007A0F1D" w:rsidRDefault="00B60652" w:rsidP="00267159">
            <w:pPr>
              <w:snapToGrid w:val="0"/>
              <w:spacing w:before="60" w:after="60"/>
              <w:rPr>
                <w:sz w:val="22"/>
                <w:szCs w:val="24"/>
              </w:rPr>
            </w:pPr>
          </w:p>
        </w:tc>
        <w:tc>
          <w:tcPr>
            <w:tcW w:w="1080" w:type="dxa"/>
            <w:tcBorders>
              <w:top w:val="single" w:sz="4" w:space="0" w:color="000000"/>
              <w:left w:val="single" w:sz="4" w:space="0" w:color="000000"/>
              <w:bottom w:val="single" w:sz="4" w:space="0" w:color="000000"/>
            </w:tcBorders>
            <w:shd w:val="clear" w:color="auto" w:fill="auto"/>
          </w:tcPr>
          <w:p w14:paraId="48937503" w14:textId="77777777" w:rsidR="00B60652" w:rsidRPr="007A0F1D" w:rsidRDefault="00B60652" w:rsidP="00267159">
            <w:pPr>
              <w:snapToGrid w:val="0"/>
              <w:spacing w:before="60" w:after="60"/>
              <w:rPr>
                <w:sz w:val="22"/>
                <w:szCs w:val="24"/>
              </w:rPr>
            </w:pPr>
          </w:p>
        </w:tc>
        <w:tc>
          <w:tcPr>
            <w:tcW w:w="1980" w:type="dxa"/>
            <w:tcBorders>
              <w:top w:val="single" w:sz="4" w:space="0" w:color="000000"/>
              <w:left w:val="single" w:sz="4" w:space="0" w:color="000000"/>
              <w:bottom w:val="single" w:sz="4" w:space="0" w:color="000000"/>
              <w:right w:val="single" w:sz="4" w:space="0" w:color="000000"/>
            </w:tcBorders>
            <w:shd w:val="clear" w:color="auto" w:fill="auto"/>
          </w:tcPr>
          <w:p w14:paraId="5BFCD0ED" w14:textId="77777777" w:rsidR="00B60652" w:rsidRPr="007A0F1D" w:rsidRDefault="00B60652" w:rsidP="00267159">
            <w:pPr>
              <w:widowControl w:val="0"/>
              <w:rPr>
                <w:sz w:val="18"/>
                <w:szCs w:val="18"/>
              </w:rPr>
            </w:pPr>
            <w:r w:rsidRPr="007A0F1D">
              <w:rPr>
                <w:sz w:val="18"/>
                <w:szCs w:val="18"/>
              </w:rPr>
              <w:t xml:space="preserve"> Sửa lại để bảo vệ lần 2 / </w:t>
            </w:r>
            <w:r w:rsidRPr="007A0F1D">
              <w:rPr>
                <w:i/>
                <w:sz w:val="18"/>
                <w:szCs w:val="18"/>
              </w:rPr>
              <w:t>Revised for the 2</w:t>
            </w:r>
            <w:r w:rsidRPr="007A0F1D">
              <w:rPr>
                <w:i/>
                <w:sz w:val="18"/>
                <w:szCs w:val="18"/>
                <w:vertAlign w:val="superscript"/>
              </w:rPr>
              <w:t>nd</w:t>
            </w:r>
            <w:r w:rsidRPr="007A0F1D">
              <w:rPr>
                <w:i/>
                <w:sz w:val="18"/>
                <w:szCs w:val="18"/>
              </w:rPr>
              <w:t xml:space="preserve"> defense</w:t>
            </w:r>
          </w:p>
          <w:p w14:paraId="0CE7EFF7" w14:textId="77777777" w:rsidR="00B60652" w:rsidRPr="007A0F1D" w:rsidRDefault="00B60652" w:rsidP="00267159">
            <w:pPr>
              <w:spacing w:before="60" w:after="60"/>
            </w:pPr>
            <w:r w:rsidRPr="007A0F1D">
              <w:rPr>
                <w:sz w:val="18"/>
                <w:szCs w:val="18"/>
              </w:rPr>
              <w:t xml:space="preserve"> Không đạt (làm lại khóa luận) / </w:t>
            </w:r>
            <w:r w:rsidRPr="007A0F1D">
              <w:rPr>
                <w:i/>
                <w:sz w:val="18"/>
                <w:szCs w:val="18"/>
              </w:rPr>
              <w:t>Fail (redo thesis)</w:t>
            </w:r>
          </w:p>
        </w:tc>
      </w:tr>
      <w:tr w:rsidR="00B60652" w:rsidRPr="008123E5" w14:paraId="5EEE3BA8" w14:textId="77777777" w:rsidTr="00B60652">
        <w:tc>
          <w:tcPr>
            <w:tcW w:w="571" w:type="dxa"/>
            <w:tcBorders>
              <w:top w:val="single" w:sz="4" w:space="0" w:color="000000"/>
              <w:left w:val="single" w:sz="4" w:space="0" w:color="000000"/>
              <w:bottom w:val="single" w:sz="4" w:space="0" w:color="000000"/>
            </w:tcBorders>
            <w:shd w:val="clear" w:color="auto" w:fill="auto"/>
          </w:tcPr>
          <w:p w14:paraId="0A15B95D" w14:textId="7B118B64" w:rsidR="00B60652" w:rsidRPr="00D24681" w:rsidRDefault="00B60652" w:rsidP="00D24681">
            <w:pPr>
              <w:pStyle w:val="ListParagraph"/>
              <w:numPr>
                <w:ilvl w:val="0"/>
                <w:numId w:val="37"/>
              </w:numPr>
              <w:suppressAutoHyphens/>
              <w:snapToGrid w:val="0"/>
              <w:spacing w:before="60" w:after="60"/>
              <w:ind w:left="0" w:firstLine="0"/>
              <w:rPr>
                <w:sz w:val="22"/>
                <w:szCs w:val="24"/>
              </w:rPr>
            </w:pPr>
          </w:p>
        </w:tc>
        <w:tc>
          <w:tcPr>
            <w:tcW w:w="1139" w:type="dxa"/>
            <w:tcBorders>
              <w:top w:val="single" w:sz="4" w:space="0" w:color="000000"/>
              <w:left w:val="single" w:sz="4" w:space="0" w:color="000000"/>
              <w:bottom w:val="single" w:sz="4" w:space="0" w:color="000000"/>
            </w:tcBorders>
            <w:shd w:val="clear" w:color="auto" w:fill="auto"/>
          </w:tcPr>
          <w:p w14:paraId="7E74D6C2" w14:textId="77777777" w:rsidR="00B60652" w:rsidRPr="008123E5" w:rsidRDefault="00B60652" w:rsidP="00267159">
            <w:pPr>
              <w:snapToGrid w:val="0"/>
              <w:spacing w:before="60" w:after="60"/>
              <w:rPr>
                <w:sz w:val="22"/>
                <w:szCs w:val="24"/>
              </w:rPr>
            </w:pPr>
          </w:p>
        </w:tc>
        <w:tc>
          <w:tcPr>
            <w:tcW w:w="2340" w:type="dxa"/>
            <w:tcBorders>
              <w:top w:val="single" w:sz="4" w:space="0" w:color="000000"/>
              <w:left w:val="single" w:sz="4" w:space="0" w:color="000000"/>
              <w:bottom w:val="single" w:sz="4" w:space="0" w:color="000000"/>
              <w:right w:val="single" w:sz="4" w:space="0" w:color="auto"/>
            </w:tcBorders>
            <w:shd w:val="clear" w:color="auto" w:fill="auto"/>
          </w:tcPr>
          <w:p w14:paraId="635FD699" w14:textId="77777777" w:rsidR="00B60652" w:rsidRPr="008123E5" w:rsidRDefault="00B60652" w:rsidP="00267159">
            <w:pPr>
              <w:snapToGrid w:val="0"/>
              <w:spacing w:before="60" w:after="60"/>
              <w:rPr>
                <w:sz w:val="22"/>
                <w:szCs w:val="24"/>
              </w:rPr>
            </w:pPr>
          </w:p>
        </w:tc>
        <w:tc>
          <w:tcPr>
            <w:tcW w:w="900" w:type="dxa"/>
            <w:tcBorders>
              <w:top w:val="single" w:sz="4" w:space="0" w:color="000000"/>
              <w:left w:val="single" w:sz="4" w:space="0" w:color="auto"/>
              <w:bottom w:val="single" w:sz="4" w:space="0" w:color="000000"/>
            </w:tcBorders>
            <w:shd w:val="clear" w:color="auto" w:fill="auto"/>
          </w:tcPr>
          <w:p w14:paraId="7A45714F" w14:textId="77777777" w:rsidR="00B60652" w:rsidRPr="008123E5" w:rsidRDefault="00B60652" w:rsidP="00267159">
            <w:pPr>
              <w:snapToGrid w:val="0"/>
              <w:spacing w:before="60" w:after="60"/>
              <w:rPr>
                <w:sz w:val="22"/>
                <w:szCs w:val="24"/>
              </w:rPr>
            </w:pPr>
          </w:p>
        </w:tc>
        <w:tc>
          <w:tcPr>
            <w:tcW w:w="900" w:type="dxa"/>
            <w:tcBorders>
              <w:top w:val="single" w:sz="4" w:space="0" w:color="000000"/>
              <w:left w:val="single" w:sz="4" w:space="0" w:color="000000"/>
              <w:bottom w:val="single" w:sz="4" w:space="0" w:color="000000"/>
              <w:right w:val="single" w:sz="4" w:space="0" w:color="000000"/>
            </w:tcBorders>
          </w:tcPr>
          <w:p w14:paraId="6EB88AD0" w14:textId="0C56D566" w:rsidR="00B60652" w:rsidRPr="008123E5" w:rsidRDefault="00B60652" w:rsidP="00267159">
            <w:pPr>
              <w:snapToGrid w:val="0"/>
              <w:spacing w:before="60" w:after="60"/>
              <w:rPr>
                <w:sz w:val="22"/>
                <w:szCs w:val="24"/>
              </w:rPr>
            </w:pPr>
          </w:p>
        </w:tc>
        <w:tc>
          <w:tcPr>
            <w:tcW w:w="900" w:type="dxa"/>
            <w:tcBorders>
              <w:top w:val="single" w:sz="4" w:space="0" w:color="000000"/>
              <w:left w:val="single" w:sz="4" w:space="0" w:color="000000"/>
              <w:bottom w:val="single" w:sz="4" w:space="0" w:color="000000"/>
              <w:right w:val="single" w:sz="4" w:space="0" w:color="000000"/>
            </w:tcBorders>
          </w:tcPr>
          <w:p w14:paraId="38B24898" w14:textId="77777777" w:rsidR="00B60652" w:rsidRPr="008123E5" w:rsidRDefault="00B60652" w:rsidP="00267159">
            <w:pPr>
              <w:snapToGrid w:val="0"/>
              <w:spacing w:before="60" w:after="60"/>
              <w:rPr>
                <w:sz w:val="22"/>
                <w:szCs w:val="24"/>
              </w:rPr>
            </w:pPr>
          </w:p>
        </w:tc>
        <w:tc>
          <w:tcPr>
            <w:tcW w:w="1080" w:type="dxa"/>
            <w:tcBorders>
              <w:top w:val="single" w:sz="4" w:space="0" w:color="000000"/>
              <w:left w:val="single" w:sz="4" w:space="0" w:color="000000"/>
              <w:bottom w:val="single" w:sz="4" w:space="0" w:color="000000"/>
            </w:tcBorders>
            <w:shd w:val="clear" w:color="auto" w:fill="auto"/>
          </w:tcPr>
          <w:p w14:paraId="2A97D2F3" w14:textId="77777777" w:rsidR="00B60652" w:rsidRPr="008123E5" w:rsidRDefault="00B60652" w:rsidP="00267159">
            <w:pPr>
              <w:snapToGrid w:val="0"/>
              <w:spacing w:before="60" w:after="60"/>
              <w:rPr>
                <w:sz w:val="22"/>
                <w:szCs w:val="24"/>
              </w:rPr>
            </w:pPr>
          </w:p>
        </w:tc>
        <w:tc>
          <w:tcPr>
            <w:tcW w:w="1980" w:type="dxa"/>
            <w:tcBorders>
              <w:top w:val="single" w:sz="4" w:space="0" w:color="000000"/>
              <w:left w:val="single" w:sz="4" w:space="0" w:color="000000"/>
              <w:bottom w:val="single" w:sz="4" w:space="0" w:color="000000"/>
              <w:right w:val="single" w:sz="4" w:space="0" w:color="000000"/>
            </w:tcBorders>
            <w:shd w:val="clear" w:color="auto" w:fill="auto"/>
          </w:tcPr>
          <w:p w14:paraId="1D84850D" w14:textId="77777777" w:rsidR="00B60652" w:rsidRPr="008123E5" w:rsidRDefault="00B60652" w:rsidP="00267159">
            <w:pPr>
              <w:widowControl w:val="0"/>
              <w:rPr>
                <w:sz w:val="18"/>
                <w:szCs w:val="18"/>
              </w:rPr>
            </w:pPr>
            <w:r w:rsidRPr="008123E5">
              <w:rPr>
                <w:sz w:val="18"/>
                <w:szCs w:val="18"/>
              </w:rPr>
              <w:t xml:space="preserve"> Sửa lại để bảo vệ lần 2 / </w:t>
            </w:r>
            <w:r w:rsidRPr="008123E5">
              <w:rPr>
                <w:i/>
                <w:sz w:val="18"/>
                <w:szCs w:val="18"/>
              </w:rPr>
              <w:t>Revised for the 2</w:t>
            </w:r>
            <w:r w:rsidRPr="008123E5">
              <w:rPr>
                <w:i/>
                <w:sz w:val="18"/>
                <w:szCs w:val="18"/>
                <w:vertAlign w:val="superscript"/>
              </w:rPr>
              <w:t>nd</w:t>
            </w:r>
            <w:r w:rsidRPr="008123E5">
              <w:rPr>
                <w:i/>
                <w:sz w:val="18"/>
                <w:szCs w:val="18"/>
              </w:rPr>
              <w:t xml:space="preserve"> defense</w:t>
            </w:r>
          </w:p>
          <w:p w14:paraId="7FF11637" w14:textId="77777777" w:rsidR="00B60652" w:rsidRPr="008123E5" w:rsidRDefault="00B60652" w:rsidP="00267159">
            <w:pPr>
              <w:spacing w:before="60" w:after="60"/>
            </w:pPr>
            <w:r w:rsidRPr="008123E5">
              <w:rPr>
                <w:sz w:val="18"/>
                <w:szCs w:val="18"/>
              </w:rPr>
              <w:t xml:space="preserve"> Không đạt (làm lại khóa luận) / </w:t>
            </w:r>
            <w:r w:rsidRPr="008123E5">
              <w:rPr>
                <w:i/>
                <w:sz w:val="18"/>
                <w:szCs w:val="18"/>
              </w:rPr>
              <w:t>Fail (redo thesis)</w:t>
            </w:r>
          </w:p>
        </w:tc>
      </w:tr>
      <w:tr w:rsidR="00B60652" w:rsidRPr="008123E5" w14:paraId="2799889C" w14:textId="77777777" w:rsidTr="00B60652">
        <w:tc>
          <w:tcPr>
            <w:tcW w:w="571" w:type="dxa"/>
            <w:tcBorders>
              <w:top w:val="single" w:sz="4" w:space="0" w:color="000000"/>
              <w:left w:val="single" w:sz="4" w:space="0" w:color="000000"/>
              <w:bottom w:val="single" w:sz="4" w:space="0" w:color="000000"/>
            </w:tcBorders>
            <w:shd w:val="clear" w:color="auto" w:fill="auto"/>
          </w:tcPr>
          <w:p w14:paraId="747389A6" w14:textId="14D9AC55" w:rsidR="00B60652" w:rsidRPr="00D24681" w:rsidRDefault="00B60652" w:rsidP="00D24681">
            <w:pPr>
              <w:pStyle w:val="ListParagraph"/>
              <w:numPr>
                <w:ilvl w:val="0"/>
                <w:numId w:val="37"/>
              </w:numPr>
              <w:suppressAutoHyphens/>
              <w:snapToGrid w:val="0"/>
              <w:spacing w:before="60" w:after="60"/>
              <w:ind w:left="0" w:firstLine="0"/>
              <w:rPr>
                <w:sz w:val="22"/>
                <w:szCs w:val="24"/>
              </w:rPr>
            </w:pPr>
          </w:p>
        </w:tc>
        <w:tc>
          <w:tcPr>
            <w:tcW w:w="1139" w:type="dxa"/>
            <w:tcBorders>
              <w:top w:val="single" w:sz="4" w:space="0" w:color="000000"/>
              <w:left w:val="single" w:sz="4" w:space="0" w:color="000000"/>
              <w:bottom w:val="single" w:sz="4" w:space="0" w:color="000000"/>
            </w:tcBorders>
            <w:shd w:val="clear" w:color="auto" w:fill="auto"/>
          </w:tcPr>
          <w:p w14:paraId="0F749B8B" w14:textId="77777777" w:rsidR="00B60652" w:rsidRPr="008123E5" w:rsidRDefault="00B60652" w:rsidP="00267159">
            <w:pPr>
              <w:snapToGrid w:val="0"/>
              <w:spacing w:before="60" w:after="60"/>
              <w:rPr>
                <w:sz w:val="22"/>
                <w:szCs w:val="24"/>
              </w:rPr>
            </w:pPr>
          </w:p>
        </w:tc>
        <w:tc>
          <w:tcPr>
            <w:tcW w:w="2340" w:type="dxa"/>
            <w:tcBorders>
              <w:top w:val="single" w:sz="4" w:space="0" w:color="000000"/>
              <w:left w:val="single" w:sz="4" w:space="0" w:color="000000"/>
              <w:bottom w:val="single" w:sz="4" w:space="0" w:color="000000"/>
              <w:right w:val="single" w:sz="4" w:space="0" w:color="auto"/>
            </w:tcBorders>
            <w:shd w:val="clear" w:color="auto" w:fill="auto"/>
          </w:tcPr>
          <w:p w14:paraId="077FEF41" w14:textId="77777777" w:rsidR="00B60652" w:rsidRPr="008123E5" w:rsidRDefault="00B60652" w:rsidP="00267159">
            <w:pPr>
              <w:snapToGrid w:val="0"/>
              <w:spacing w:before="60" w:after="60"/>
              <w:rPr>
                <w:sz w:val="22"/>
                <w:szCs w:val="24"/>
              </w:rPr>
            </w:pPr>
          </w:p>
        </w:tc>
        <w:tc>
          <w:tcPr>
            <w:tcW w:w="900" w:type="dxa"/>
            <w:tcBorders>
              <w:top w:val="single" w:sz="4" w:space="0" w:color="000000"/>
              <w:left w:val="single" w:sz="4" w:space="0" w:color="auto"/>
              <w:bottom w:val="single" w:sz="4" w:space="0" w:color="000000"/>
            </w:tcBorders>
            <w:shd w:val="clear" w:color="auto" w:fill="auto"/>
          </w:tcPr>
          <w:p w14:paraId="6AE7820A" w14:textId="77777777" w:rsidR="00B60652" w:rsidRPr="008123E5" w:rsidRDefault="00B60652" w:rsidP="00267159">
            <w:pPr>
              <w:snapToGrid w:val="0"/>
              <w:spacing w:before="60" w:after="60"/>
              <w:rPr>
                <w:sz w:val="22"/>
                <w:szCs w:val="24"/>
              </w:rPr>
            </w:pPr>
          </w:p>
        </w:tc>
        <w:tc>
          <w:tcPr>
            <w:tcW w:w="900" w:type="dxa"/>
            <w:tcBorders>
              <w:top w:val="single" w:sz="4" w:space="0" w:color="000000"/>
              <w:left w:val="single" w:sz="4" w:space="0" w:color="000000"/>
              <w:bottom w:val="single" w:sz="4" w:space="0" w:color="000000"/>
              <w:right w:val="single" w:sz="4" w:space="0" w:color="000000"/>
            </w:tcBorders>
          </w:tcPr>
          <w:p w14:paraId="520A363A" w14:textId="4AC10B9E" w:rsidR="00B60652" w:rsidRPr="008123E5" w:rsidRDefault="00B60652" w:rsidP="00267159">
            <w:pPr>
              <w:snapToGrid w:val="0"/>
              <w:spacing w:before="60" w:after="60"/>
              <w:rPr>
                <w:sz w:val="22"/>
                <w:szCs w:val="24"/>
              </w:rPr>
            </w:pPr>
          </w:p>
        </w:tc>
        <w:tc>
          <w:tcPr>
            <w:tcW w:w="900" w:type="dxa"/>
            <w:tcBorders>
              <w:top w:val="single" w:sz="4" w:space="0" w:color="000000"/>
              <w:left w:val="single" w:sz="4" w:space="0" w:color="000000"/>
              <w:bottom w:val="single" w:sz="4" w:space="0" w:color="000000"/>
              <w:right w:val="single" w:sz="4" w:space="0" w:color="000000"/>
            </w:tcBorders>
          </w:tcPr>
          <w:p w14:paraId="6CCF2FF3" w14:textId="77777777" w:rsidR="00B60652" w:rsidRPr="008123E5" w:rsidRDefault="00B60652" w:rsidP="00267159">
            <w:pPr>
              <w:snapToGrid w:val="0"/>
              <w:spacing w:before="60" w:after="60"/>
              <w:rPr>
                <w:sz w:val="22"/>
                <w:szCs w:val="24"/>
              </w:rPr>
            </w:pPr>
          </w:p>
        </w:tc>
        <w:tc>
          <w:tcPr>
            <w:tcW w:w="1080" w:type="dxa"/>
            <w:tcBorders>
              <w:top w:val="single" w:sz="4" w:space="0" w:color="000000"/>
              <w:left w:val="single" w:sz="4" w:space="0" w:color="000000"/>
              <w:bottom w:val="single" w:sz="4" w:space="0" w:color="000000"/>
            </w:tcBorders>
            <w:shd w:val="clear" w:color="auto" w:fill="auto"/>
          </w:tcPr>
          <w:p w14:paraId="636F7828" w14:textId="77777777" w:rsidR="00B60652" w:rsidRPr="008123E5" w:rsidRDefault="00B60652" w:rsidP="00267159">
            <w:pPr>
              <w:snapToGrid w:val="0"/>
              <w:spacing w:before="60" w:after="60"/>
              <w:rPr>
                <w:sz w:val="22"/>
                <w:szCs w:val="24"/>
              </w:rPr>
            </w:pPr>
          </w:p>
        </w:tc>
        <w:tc>
          <w:tcPr>
            <w:tcW w:w="1980" w:type="dxa"/>
            <w:tcBorders>
              <w:top w:val="single" w:sz="4" w:space="0" w:color="000000"/>
              <w:left w:val="single" w:sz="4" w:space="0" w:color="000000"/>
              <w:bottom w:val="single" w:sz="4" w:space="0" w:color="000000"/>
              <w:right w:val="single" w:sz="4" w:space="0" w:color="000000"/>
            </w:tcBorders>
            <w:shd w:val="clear" w:color="auto" w:fill="auto"/>
          </w:tcPr>
          <w:p w14:paraId="4661928A" w14:textId="77777777" w:rsidR="00B60652" w:rsidRPr="008123E5" w:rsidRDefault="00B60652" w:rsidP="00267159">
            <w:pPr>
              <w:widowControl w:val="0"/>
              <w:rPr>
                <w:sz w:val="18"/>
                <w:szCs w:val="18"/>
              </w:rPr>
            </w:pPr>
            <w:r w:rsidRPr="008123E5">
              <w:rPr>
                <w:sz w:val="18"/>
                <w:szCs w:val="18"/>
              </w:rPr>
              <w:t xml:space="preserve"> Sửa lại để bảo vệ lần 2 / </w:t>
            </w:r>
            <w:r w:rsidRPr="008123E5">
              <w:rPr>
                <w:i/>
                <w:sz w:val="18"/>
                <w:szCs w:val="18"/>
              </w:rPr>
              <w:t>Revised for the 2</w:t>
            </w:r>
            <w:r w:rsidRPr="008123E5">
              <w:rPr>
                <w:i/>
                <w:sz w:val="18"/>
                <w:szCs w:val="18"/>
                <w:vertAlign w:val="superscript"/>
              </w:rPr>
              <w:t>nd</w:t>
            </w:r>
            <w:r w:rsidRPr="008123E5">
              <w:rPr>
                <w:i/>
                <w:sz w:val="18"/>
                <w:szCs w:val="18"/>
              </w:rPr>
              <w:t xml:space="preserve"> defense</w:t>
            </w:r>
          </w:p>
          <w:p w14:paraId="283F8336" w14:textId="77777777" w:rsidR="00B60652" w:rsidRPr="008123E5" w:rsidRDefault="00B60652" w:rsidP="00267159">
            <w:pPr>
              <w:spacing w:before="60" w:after="60"/>
            </w:pPr>
            <w:r w:rsidRPr="008123E5">
              <w:rPr>
                <w:sz w:val="18"/>
                <w:szCs w:val="18"/>
              </w:rPr>
              <w:t xml:space="preserve"> Không đạt (làm lại khóa luận) / </w:t>
            </w:r>
            <w:r w:rsidRPr="008123E5">
              <w:rPr>
                <w:i/>
                <w:sz w:val="18"/>
                <w:szCs w:val="18"/>
              </w:rPr>
              <w:t>Fail (redo thesis)</w:t>
            </w:r>
          </w:p>
        </w:tc>
      </w:tr>
      <w:tr w:rsidR="00B60652" w:rsidRPr="008123E5" w14:paraId="369A06C2" w14:textId="77777777" w:rsidTr="00B60652">
        <w:tc>
          <w:tcPr>
            <w:tcW w:w="571" w:type="dxa"/>
            <w:tcBorders>
              <w:top w:val="single" w:sz="4" w:space="0" w:color="000000"/>
              <w:left w:val="single" w:sz="4" w:space="0" w:color="000000"/>
              <w:bottom w:val="single" w:sz="4" w:space="0" w:color="000000"/>
            </w:tcBorders>
            <w:shd w:val="clear" w:color="auto" w:fill="auto"/>
          </w:tcPr>
          <w:p w14:paraId="481A81EB" w14:textId="26012596" w:rsidR="00B60652" w:rsidRPr="00D24681" w:rsidRDefault="00B60652" w:rsidP="00D24681">
            <w:pPr>
              <w:pStyle w:val="ListParagraph"/>
              <w:numPr>
                <w:ilvl w:val="0"/>
                <w:numId w:val="37"/>
              </w:numPr>
              <w:suppressAutoHyphens/>
              <w:snapToGrid w:val="0"/>
              <w:spacing w:before="60" w:after="60"/>
              <w:ind w:left="0" w:firstLine="0"/>
              <w:rPr>
                <w:sz w:val="22"/>
                <w:szCs w:val="24"/>
              </w:rPr>
            </w:pPr>
          </w:p>
        </w:tc>
        <w:tc>
          <w:tcPr>
            <w:tcW w:w="1139" w:type="dxa"/>
            <w:tcBorders>
              <w:top w:val="single" w:sz="4" w:space="0" w:color="000000"/>
              <w:left w:val="single" w:sz="4" w:space="0" w:color="000000"/>
              <w:bottom w:val="single" w:sz="4" w:space="0" w:color="000000"/>
            </w:tcBorders>
            <w:shd w:val="clear" w:color="auto" w:fill="auto"/>
          </w:tcPr>
          <w:p w14:paraId="3BF6E585" w14:textId="77777777" w:rsidR="00B60652" w:rsidRPr="008123E5" w:rsidRDefault="00B60652" w:rsidP="00267159">
            <w:pPr>
              <w:snapToGrid w:val="0"/>
              <w:spacing w:before="60" w:after="60"/>
              <w:rPr>
                <w:sz w:val="22"/>
                <w:szCs w:val="24"/>
              </w:rPr>
            </w:pPr>
          </w:p>
        </w:tc>
        <w:tc>
          <w:tcPr>
            <w:tcW w:w="2340" w:type="dxa"/>
            <w:tcBorders>
              <w:top w:val="single" w:sz="4" w:space="0" w:color="000000"/>
              <w:left w:val="single" w:sz="4" w:space="0" w:color="000000"/>
              <w:bottom w:val="single" w:sz="4" w:space="0" w:color="000000"/>
              <w:right w:val="single" w:sz="4" w:space="0" w:color="auto"/>
            </w:tcBorders>
            <w:shd w:val="clear" w:color="auto" w:fill="auto"/>
          </w:tcPr>
          <w:p w14:paraId="09CFEE4B" w14:textId="77777777" w:rsidR="00B60652" w:rsidRPr="008123E5" w:rsidRDefault="00B60652" w:rsidP="00267159">
            <w:pPr>
              <w:snapToGrid w:val="0"/>
              <w:spacing w:before="60" w:after="60"/>
              <w:rPr>
                <w:sz w:val="22"/>
                <w:szCs w:val="24"/>
              </w:rPr>
            </w:pPr>
          </w:p>
        </w:tc>
        <w:tc>
          <w:tcPr>
            <w:tcW w:w="900" w:type="dxa"/>
            <w:tcBorders>
              <w:top w:val="single" w:sz="4" w:space="0" w:color="000000"/>
              <w:left w:val="single" w:sz="4" w:space="0" w:color="auto"/>
              <w:bottom w:val="single" w:sz="4" w:space="0" w:color="000000"/>
            </w:tcBorders>
            <w:shd w:val="clear" w:color="auto" w:fill="auto"/>
          </w:tcPr>
          <w:p w14:paraId="10762E13" w14:textId="77777777" w:rsidR="00B60652" w:rsidRPr="008123E5" w:rsidRDefault="00B60652" w:rsidP="00267159">
            <w:pPr>
              <w:snapToGrid w:val="0"/>
              <w:spacing w:before="60" w:after="60"/>
              <w:rPr>
                <w:sz w:val="22"/>
                <w:szCs w:val="24"/>
              </w:rPr>
            </w:pPr>
          </w:p>
        </w:tc>
        <w:tc>
          <w:tcPr>
            <w:tcW w:w="900" w:type="dxa"/>
            <w:tcBorders>
              <w:top w:val="single" w:sz="4" w:space="0" w:color="000000"/>
              <w:left w:val="single" w:sz="4" w:space="0" w:color="000000"/>
              <w:bottom w:val="single" w:sz="4" w:space="0" w:color="000000"/>
              <w:right w:val="single" w:sz="4" w:space="0" w:color="000000"/>
            </w:tcBorders>
          </w:tcPr>
          <w:p w14:paraId="08F577F6" w14:textId="46FDC4DD" w:rsidR="00B60652" w:rsidRPr="008123E5" w:rsidRDefault="00B60652" w:rsidP="00267159">
            <w:pPr>
              <w:snapToGrid w:val="0"/>
              <w:spacing w:before="60" w:after="60"/>
              <w:rPr>
                <w:sz w:val="22"/>
                <w:szCs w:val="24"/>
              </w:rPr>
            </w:pPr>
          </w:p>
        </w:tc>
        <w:tc>
          <w:tcPr>
            <w:tcW w:w="900" w:type="dxa"/>
            <w:tcBorders>
              <w:top w:val="single" w:sz="4" w:space="0" w:color="000000"/>
              <w:left w:val="single" w:sz="4" w:space="0" w:color="000000"/>
              <w:bottom w:val="single" w:sz="4" w:space="0" w:color="000000"/>
              <w:right w:val="single" w:sz="4" w:space="0" w:color="000000"/>
            </w:tcBorders>
          </w:tcPr>
          <w:p w14:paraId="4C07BB22" w14:textId="77777777" w:rsidR="00B60652" w:rsidRPr="008123E5" w:rsidRDefault="00B60652" w:rsidP="00267159">
            <w:pPr>
              <w:snapToGrid w:val="0"/>
              <w:spacing w:before="60" w:after="60"/>
              <w:rPr>
                <w:sz w:val="22"/>
                <w:szCs w:val="24"/>
              </w:rPr>
            </w:pPr>
          </w:p>
        </w:tc>
        <w:tc>
          <w:tcPr>
            <w:tcW w:w="1080" w:type="dxa"/>
            <w:tcBorders>
              <w:top w:val="single" w:sz="4" w:space="0" w:color="000000"/>
              <w:left w:val="single" w:sz="4" w:space="0" w:color="000000"/>
              <w:bottom w:val="single" w:sz="4" w:space="0" w:color="000000"/>
            </w:tcBorders>
            <w:shd w:val="clear" w:color="auto" w:fill="auto"/>
          </w:tcPr>
          <w:p w14:paraId="5FA2EBFB" w14:textId="77777777" w:rsidR="00B60652" w:rsidRPr="008123E5" w:rsidRDefault="00B60652" w:rsidP="00267159">
            <w:pPr>
              <w:snapToGrid w:val="0"/>
              <w:spacing w:before="60" w:after="60"/>
              <w:rPr>
                <w:sz w:val="22"/>
                <w:szCs w:val="24"/>
              </w:rPr>
            </w:pPr>
          </w:p>
        </w:tc>
        <w:tc>
          <w:tcPr>
            <w:tcW w:w="1980" w:type="dxa"/>
            <w:tcBorders>
              <w:top w:val="single" w:sz="4" w:space="0" w:color="000000"/>
              <w:left w:val="single" w:sz="4" w:space="0" w:color="000000"/>
              <w:bottom w:val="single" w:sz="4" w:space="0" w:color="000000"/>
              <w:right w:val="single" w:sz="4" w:space="0" w:color="000000"/>
            </w:tcBorders>
            <w:shd w:val="clear" w:color="auto" w:fill="auto"/>
          </w:tcPr>
          <w:p w14:paraId="0843D3DA" w14:textId="77777777" w:rsidR="00B60652" w:rsidRPr="008123E5" w:rsidRDefault="00B60652" w:rsidP="00267159">
            <w:pPr>
              <w:widowControl w:val="0"/>
              <w:rPr>
                <w:sz w:val="18"/>
                <w:szCs w:val="18"/>
              </w:rPr>
            </w:pPr>
            <w:r w:rsidRPr="008123E5">
              <w:rPr>
                <w:sz w:val="18"/>
                <w:szCs w:val="18"/>
              </w:rPr>
              <w:t xml:space="preserve"> Sửa lại để bảo vệ lần </w:t>
            </w:r>
            <w:r w:rsidRPr="008123E5">
              <w:rPr>
                <w:sz w:val="18"/>
                <w:szCs w:val="18"/>
              </w:rPr>
              <w:lastRenderedPageBreak/>
              <w:t xml:space="preserve">2 / </w:t>
            </w:r>
            <w:r w:rsidRPr="008123E5">
              <w:rPr>
                <w:i/>
                <w:sz w:val="18"/>
                <w:szCs w:val="18"/>
              </w:rPr>
              <w:t>Revised for the 2</w:t>
            </w:r>
            <w:r w:rsidRPr="008123E5">
              <w:rPr>
                <w:i/>
                <w:sz w:val="18"/>
                <w:szCs w:val="18"/>
                <w:vertAlign w:val="superscript"/>
              </w:rPr>
              <w:t>nd</w:t>
            </w:r>
            <w:r w:rsidRPr="008123E5">
              <w:rPr>
                <w:i/>
                <w:sz w:val="18"/>
                <w:szCs w:val="18"/>
              </w:rPr>
              <w:t xml:space="preserve"> defense</w:t>
            </w:r>
          </w:p>
          <w:p w14:paraId="2D23199A" w14:textId="77777777" w:rsidR="00B60652" w:rsidRPr="008123E5" w:rsidRDefault="00B60652" w:rsidP="00267159">
            <w:pPr>
              <w:spacing w:before="60" w:after="60"/>
            </w:pPr>
            <w:r w:rsidRPr="008123E5">
              <w:rPr>
                <w:sz w:val="18"/>
                <w:szCs w:val="18"/>
              </w:rPr>
              <w:t xml:space="preserve"> Không đạt (làm lại khóa luận) / </w:t>
            </w:r>
            <w:r w:rsidRPr="008123E5">
              <w:rPr>
                <w:i/>
                <w:sz w:val="18"/>
                <w:szCs w:val="18"/>
              </w:rPr>
              <w:t>Fail (redo thesis)</w:t>
            </w:r>
          </w:p>
        </w:tc>
      </w:tr>
      <w:tr w:rsidR="00B60652" w:rsidRPr="008123E5" w14:paraId="086A31F4" w14:textId="77777777" w:rsidTr="00B60652">
        <w:tc>
          <w:tcPr>
            <w:tcW w:w="571" w:type="dxa"/>
            <w:tcBorders>
              <w:top w:val="single" w:sz="4" w:space="0" w:color="000000"/>
              <w:left w:val="single" w:sz="4" w:space="0" w:color="000000"/>
              <w:bottom w:val="single" w:sz="4" w:space="0" w:color="000000"/>
            </w:tcBorders>
            <w:shd w:val="clear" w:color="auto" w:fill="auto"/>
          </w:tcPr>
          <w:p w14:paraId="4E0203D6" w14:textId="3E74E191" w:rsidR="00B60652" w:rsidRPr="00D24681" w:rsidRDefault="00B60652" w:rsidP="00D24681">
            <w:pPr>
              <w:pStyle w:val="ListParagraph"/>
              <w:numPr>
                <w:ilvl w:val="0"/>
                <w:numId w:val="37"/>
              </w:numPr>
              <w:suppressAutoHyphens/>
              <w:snapToGrid w:val="0"/>
              <w:spacing w:before="60" w:after="60"/>
              <w:ind w:left="0" w:firstLine="0"/>
              <w:rPr>
                <w:sz w:val="22"/>
                <w:szCs w:val="24"/>
              </w:rPr>
            </w:pPr>
          </w:p>
        </w:tc>
        <w:tc>
          <w:tcPr>
            <w:tcW w:w="1139" w:type="dxa"/>
            <w:tcBorders>
              <w:top w:val="single" w:sz="4" w:space="0" w:color="000000"/>
              <w:left w:val="single" w:sz="4" w:space="0" w:color="000000"/>
              <w:bottom w:val="single" w:sz="4" w:space="0" w:color="000000"/>
            </w:tcBorders>
            <w:shd w:val="clear" w:color="auto" w:fill="auto"/>
          </w:tcPr>
          <w:p w14:paraId="3E5A0DE5" w14:textId="77777777" w:rsidR="00B60652" w:rsidRPr="008123E5" w:rsidRDefault="00B60652" w:rsidP="00267159">
            <w:pPr>
              <w:snapToGrid w:val="0"/>
              <w:spacing w:before="60" w:after="60"/>
              <w:rPr>
                <w:sz w:val="22"/>
                <w:szCs w:val="24"/>
              </w:rPr>
            </w:pPr>
          </w:p>
        </w:tc>
        <w:tc>
          <w:tcPr>
            <w:tcW w:w="2340" w:type="dxa"/>
            <w:tcBorders>
              <w:top w:val="single" w:sz="4" w:space="0" w:color="000000"/>
              <w:left w:val="single" w:sz="4" w:space="0" w:color="000000"/>
              <w:bottom w:val="single" w:sz="4" w:space="0" w:color="000000"/>
              <w:right w:val="single" w:sz="4" w:space="0" w:color="auto"/>
            </w:tcBorders>
            <w:shd w:val="clear" w:color="auto" w:fill="auto"/>
          </w:tcPr>
          <w:p w14:paraId="1FD3EC46" w14:textId="77777777" w:rsidR="00B60652" w:rsidRPr="008123E5" w:rsidRDefault="00B60652" w:rsidP="00267159">
            <w:pPr>
              <w:snapToGrid w:val="0"/>
              <w:spacing w:before="60" w:after="60"/>
              <w:rPr>
                <w:sz w:val="22"/>
                <w:szCs w:val="24"/>
              </w:rPr>
            </w:pPr>
          </w:p>
        </w:tc>
        <w:tc>
          <w:tcPr>
            <w:tcW w:w="900" w:type="dxa"/>
            <w:tcBorders>
              <w:top w:val="single" w:sz="4" w:space="0" w:color="000000"/>
              <w:left w:val="single" w:sz="4" w:space="0" w:color="auto"/>
              <w:bottom w:val="single" w:sz="4" w:space="0" w:color="000000"/>
            </w:tcBorders>
            <w:shd w:val="clear" w:color="auto" w:fill="auto"/>
          </w:tcPr>
          <w:p w14:paraId="37F2DB63" w14:textId="77777777" w:rsidR="00B60652" w:rsidRPr="008123E5" w:rsidRDefault="00B60652" w:rsidP="00267159">
            <w:pPr>
              <w:snapToGrid w:val="0"/>
              <w:spacing w:before="60" w:after="60"/>
              <w:rPr>
                <w:sz w:val="22"/>
                <w:szCs w:val="24"/>
              </w:rPr>
            </w:pPr>
          </w:p>
        </w:tc>
        <w:tc>
          <w:tcPr>
            <w:tcW w:w="900" w:type="dxa"/>
            <w:tcBorders>
              <w:top w:val="single" w:sz="4" w:space="0" w:color="000000"/>
              <w:left w:val="single" w:sz="4" w:space="0" w:color="000000"/>
              <w:bottom w:val="single" w:sz="4" w:space="0" w:color="000000"/>
              <w:right w:val="single" w:sz="4" w:space="0" w:color="000000"/>
            </w:tcBorders>
          </w:tcPr>
          <w:p w14:paraId="201C0A5B" w14:textId="5B4D1A32" w:rsidR="00B60652" w:rsidRPr="008123E5" w:rsidRDefault="00B60652" w:rsidP="00267159">
            <w:pPr>
              <w:snapToGrid w:val="0"/>
              <w:spacing w:before="60" w:after="60"/>
              <w:rPr>
                <w:sz w:val="22"/>
                <w:szCs w:val="24"/>
              </w:rPr>
            </w:pPr>
          </w:p>
        </w:tc>
        <w:tc>
          <w:tcPr>
            <w:tcW w:w="900" w:type="dxa"/>
            <w:tcBorders>
              <w:top w:val="single" w:sz="4" w:space="0" w:color="000000"/>
              <w:left w:val="single" w:sz="4" w:space="0" w:color="000000"/>
              <w:bottom w:val="single" w:sz="4" w:space="0" w:color="000000"/>
              <w:right w:val="single" w:sz="4" w:space="0" w:color="000000"/>
            </w:tcBorders>
          </w:tcPr>
          <w:p w14:paraId="6EC5FF20" w14:textId="77777777" w:rsidR="00B60652" w:rsidRPr="008123E5" w:rsidRDefault="00B60652" w:rsidP="00267159">
            <w:pPr>
              <w:snapToGrid w:val="0"/>
              <w:spacing w:before="60" w:after="60"/>
              <w:rPr>
                <w:sz w:val="22"/>
                <w:szCs w:val="24"/>
              </w:rPr>
            </w:pPr>
          </w:p>
        </w:tc>
        <w:tc>
          <w:tcPr>
            <w:tcW w:w="1080" w:type="dxa"/>
            <w:tcBorders>
              <w:top w:val="single" w:sz="4" w:space="0" w:color="000000"/>
              <w:left w:val="single" w:sz="4" w:space="0" w:color="000000"/>
              <w:bottom w:val="single" w:sz="4" w:space="0" w:color="000000"/>
            </w:tcBorders>
            <w:shd w:val="clear" w:color="auto" w:fill="auto"/>
          </w:tcPr>
          <w:p w14:paraId="3CD96610" w14:textId="77777777" w:rsidR="00B60652" w:rsidRPr="008123E5" w:rsidRDefault="00B60652" w:rsidP="00267159">
            <w:pPr>
              <w:snapToGrid w:val="0"/>
              <w:spacing w:before="60" w:after="60"/>
              <w:rPr>
                <w:sz w:val="22"/>
                <w:szCs w:val="24"/>
              </w:rPr>
            </w:pPr>
          </w:p>
        </w:tc>
        <w:tc>
          <w:tcPr>
            <w:tcW w:w="1980" w:type="dxa"/>
            <w:tcBorders>
              <w:top w:val="single" w:sz="4" w:space="0" w:color="000000"/>
              <w:left w:val="single" w:sz="4" w:space="0" w:color="000000"/>
              <w:bottom w:val="single" w:sz="4" w:space="0" w:color="000000"/>
              <w:right w:val="single" w:sz="4" w:space="0" w:color="000000"/>
            </w:tcBorders>
            <w:shd w:val="clear" w:color="auto" w:fill="auto"/>
          </w:tcPr>
          <w:p w14:paraId="7B2D3BF7" w14:textId="77777777" w:rsidR="00B60652" w:rsidRPr="008123E5" w:rsidRDefault="00B60652" w:rsidP="00267159">
            <w:pPr>
              <w:widowControl w:val="0"/>
              <w:rPr>
                <w:sz w:val="18"/>
                <w:szCs w:val="18"/>
              </w:rPr>
            </w:pPr>
            <w:r w:rsidRPr="008123E5">
              <w:rPr>
                <w:sz w:val="18"/>
                <w:szCs w:val="18"/>
              </w:rPr>
              <w:t xml:space="preserve"> Sửa lại để bảo vệ lần 2 / </w:t>
            </w:r>
            <w:r w:rsidRPr="008123E5">
              <w:rPr>
                <w:i/>
                <w:sz w:val="18"/>
                <w:szCs w:val="18"/>
              </w:rPr>
              <w:t>Revised for the 2</w:t>
            </w:r>
            <w:r w:rsidRPr="008123E5">
              <w:rPr>
                <w:i/>
                <w:sz w:val="18"/>
                <w:szCs w:val="18"/>
                <w:vertAlign w:val="superscript"/>
              </w:rPr>
              <w:t>nd</w:t>
            </w:r>
            <w:r w:rsidRPr="008123E5">
              <w:rPr>
                <w:i/>
                <w:sz w:val="18"/>
                <w:szCs w:val="18"/>
              </w:rPr>
              <w:t xml:space="preserve"> defense</w:t>
            </w:r>
          </w:p>
          <w:p w14:paraId="11626FDD" w14:textId="77777777" w:rsidR="00B60652" w:rsidRPr="008123E5" w:rsidRDefault="00B60652" w:rsidP="00267159">
            <w:pPr>
              <w:spacing w:before="60" w:after="60"/>
            </w:pPr>
            <w:r w:rsidRPr="008123E5">
              <w:rPr>
                <w:sz w:val="18"/>
                <w:szCs w:val="18"/>
              </w:rPr>
              <w:t xml:space="preserve"> Không đạt (làm lại khóa luận) / </w:t>
            </w:r>
            <w:r w:rsidRPr="008123E5">
              <w:rPr>
                <w:i/>
                <w:sz w:val="18"/>
                <w:szCs w:val="18"/>
              </w:rPr>
              <w:t>Fail (redo thesis)</w:t>
            </w:r>
          </w:p>
        </w:tc>
      </w:tr>
      <w:tr w:rsidR="00B60652" w:rsidRPr="008123E5" w14:paraId="039863B9" w14:textId="77777777" w:rsidTr="00B60652">
        <w:tc>
          <w:tcPr>
            <w:tcW w:w="571" w:type="dxa"/>
            <w:tcBorders>
              <w:top w:val="single" w:sz="4" w:space="0" w:color="000000"/>
              <w:left w:val="single" w:sz="4" w:space="0" w:color="000000"/>
              <w:bottom w:val="single" w:sz="4" w:space="0" w:color="000000"/>
            </w:tcBorders>
            <w:shd w:val="clear" w:color="auto" w:fill="auto"/>
          </w:tcPr>
          <w:p w14:paraId="6D0B07BF" w14:textId="1FC5D89B" w:rsidR="00B60652" w:rsidRPr="00D24681" w:rsidRDefault="00B60652" w:rsidP="00D24681">
            <w:pPr>
              <w:pStyle w:val="ListParagraph"/>
              <w:numPr>
                <w:ilvl w:val="0"/>
                <w:numId w:val="37"/>
              </w:numPr>
              <w:suppressAutoHyphens/>
              <w:snapToGrid w:val="0"/>
              <w:spacing w:before="60" w:after="60"/>
              <w:ind w:left="0" w:firstLine="0"/>
              <w:rPr>
                <w:sz w:val="22"/>
                <w:szCs w:val="24"/>
              </w:rPr>
            </w:pPr>
          </w:p>
        </w:tc>
        <w:tc>
          <w:tcPr>
            <w:tcW w:w="1139" w:type="dxa"/>
            <w:tcBorders>
              <w:top w:val="single" w:sz="4" w:space="0" w:color="000000"/>
              <w:left w:val="single" w:sz="4" w:space="0" w:color="000000"/>
              <w:bottom w:val="single" w:sz="4" w:space="0" w:color="000000"/>
            </w:tcBorders>
            <w:shd w:val="clear" w:color="auto" w:fill="auto"/>
          </w:tcPr>
          <w:p w14:paraId="5B352DBC" w14:textId="77777777" w:rsidR="00B60652" w:rsidRPr="008123E5" w:rsidRDefault="00B60652" w:rsidP="00267159">
            <w:pPr>
              <w:snapToGrid w:val="0"/>
              <w:spacing w:before="60" w:after="60"/>
              <w:rPr>
                <w:sz w:val="22"/>
                <w:szCs w:val="24"/>
              </w:rPr>
            </w:pPr>
          </w:p>
        </w:tc>
        <w:tc>
          <w:tcPr>
            <w:tcW w:w="2340" w:type="dxa"/>
            <w:tcBorders>
              <w:top w:val="single" w:sz="4" w:space="0" w:color="000000"/>
              <w:left w:val="single" w:sz="4" w:space="0" w:color="000000"/>
              <w:bottom w:val="single" w:sz="4" w:space="0" w:color="000000"/>
              <w:right w:val="single" w:sz="4" w:space="0" w:color="auto"/>
            </w:tcBorders>
            <w:shd w:val="clear" w:color="auto" w:fill="auto"/>
          </w:tcPr>
          <w:p w14:paraId="22286F2C" w14:textId="77777777" w:rsidR="00B60652" w:rsidRPr="008123E5" w:rsidRDefault="00B60652" w:rsidP="00267159">
            <w:pPr>
              <w:snapToGrid w:val="0"/>
              <w:spacing w:before="60" w:after="60"/>
              <w:rPr>
                <w:sz w:val="22"/>
                <w:szCs w:val="24"/>
              </w:rPr>
            </w:pPr>
          </w:p>
        </w:tc>
        <w:tc>
          <w:tcPr>
            <w:tcW w:w="900" w:type="dxa"/>
            <w:tcBorders>
              <w:top w:val="single" w:sz="4" w:space="0" w:color="000000"/>
              <w:left w:val="single" w:sz="4" w:space="0" w:color="auto"/>
              <w:bottom w:val="single" w:sz="4" w:space="0" w:color="000000"/>
            </w:tcBorders>
            <w:shd w:val="clear" w:color="auto" w:fill="auto"/>
          </w:tcPr>
          <w:p w14:paraId="33490662" w14:textId="77777777" w:rsidR="00B60652" w:rsidRPr="008123E5" w:rsidRDefault="00B60652" w:rsidP="00267159">
            <w:pPr>
              <w:snapToGrid w:val="0"/>
              <w:spacing w:before="60" w:after="60"/>
              <w:rPr>
                <w:sz w:val="22"/>
                <w:szCs w:val="24"/>
              </w:rPr>
            </w:pPr>
          </w:p>
        </w:tc>
        <w:tc>
          <w:tcPr>
            <w:tcW w:w="900" w:type="dxa"/>
            <w:tcBorders>
              <w:top w:val="single" w:sz="4" w:space="0" w:color="000000"/>
              <w:left w:val="single" w:sz="4" w:space="0" w:color="000000"/>
              <w:bottom w:val="single" w:sz="4" w:space="0" w:color="000000"/>
              <w:right w:val="single" w:sz="4" w:space="0" w:color="000000"/>
            </w:tcBorders>
          </w:tcPr>
          <w:p w14:paraId="043DB7B7" w14:textId="0E1AC01E" w:rsidR="00B60652" w:rsidRPr="008123E5" w:rsidRDefault="00B60652" w:rsidP="00267159">
            <w:pPr>
              <w:snapToGrid w:val="0"/>
              <w:spacing w:before="60" w:after="60"/>
              <w:rPr>
                <w:sz w:val="22"/>
                <w:szCs w:val="24"/>
              </w:rPr>
            </w:pPr>
          </w:p>
        </w:tc>
        <w:tc>
          <w:tcPr>
            <w:tcW w:w="900" w:type="dxa"/>
            <w:tcBorders>
              <w:top w:val="single" w:sz="4" w:space="0" w:color="000000"/>
              <w:left w:val="single" w:sz="4" w:space="0" w:color="000000"/>
              <w:bottom w:val="single" w:sz="4" w:space="0" w:color="000000"/>
              <w:right w:val="single" w:sz="4" w:space="0" w:color="000000"/>
            </w:tcBorders>
          </w:tcPr>
          <w:p w14:paraId="4EBD9AF5" w14:textId="77777777" w:rsidR="00B60652" w:rsidRPr="008123E5" w:rsidRDefault="00B60652" w:rsidP="00267159">
            <w:pPr>
              <w:snapToGrid w:val="0"/>
              <w:spacing w:before="60" w:after="60"/>
              <w:rPr>
                <w:sz w:val="22"/>
                <w:szCs w:val="24"/>
              </w:rPr>
            </w:pPr>
          </w:p>
        </w:tc>
        <w:tc>
          <w:tcPr>
            <w:tcW w:w="1080" w:type="dxa"/>
            <w:tcBorders>
              <w:top w:val="single" w:sz="4" w:space="0" w:color="000000"/>
              <w:left w:val="single" w:sz="4" w:space="0" w:color="000000"/>
              <w:bottom w:val="single" w:sz="4" w:space="0" w:color="000000"/>
            </w:tcBorders>
            <w:shd w:val="clear" w:color="auto" w:fill="auto"/>
          </w:tcPr>
          <w:p w14:paraId="5AEE7AAD" w14:textId="77777777" w:rsidR="00B60652" w:rsidRPr="008123E5" w:rsidRDefault="00B60652" w:rsidP="00267159">
            <w:pPr>
              <w:snapToGrid w:val="0"/>
              <w:spacing w:before="60" w:after="60"/>
              <w:rPr>
                <w:sz w:val="22"/>
                <w:szCs w:val="24"/>
              </w:rPr>
            </w:pPr>
          </w:p>
        </w:tc>
        <w:tc>
          <w:tcPr>
            <w:tcW w:w="1980" w:type="dxa"/>
            <w:tcBorders>
              <w:top w:val="single" w:sz="4" w:space="0" w:color="000000"/>
              <w:left w:val="single" w:sz="4" w:space="0" w:color="000000"/>
              <w:bottom w:val="single" w:sz="4" w:space="0" w:color="000000"/>
              <w:right w:val="single" w:sz="4" w:space="0" w:color="000000"/>
            </w:tcBorders>
            <w:shd w:val="clear" w:color="auto" w:fill="auto"/>
          </w:tcPr>
          <w:p w14:paraId="09E5183E" w14:textId="77777777" w:rsidR="00B60652" w:rsidRPr="008123E5" w:rsidRDefault="00B60652" w:rsidP="00267159">
            <w:pPr>
              <w:widowControl w:val="0"/>
              <w:rPr>
                <w:sz w:val="18"/>
                <w:szCs w:val="18"/>
              </w:rPr>
            </w:pPr>
            <w:r w:rsidRPr="008123E5">
              <w:rPr>
                <w:sz w:val="18"/>
                <w:szCs w:val="18"/>
              </w:rPr>
              <w:t xml:space="preserve"> Sửa lại để bảo vệ lần 2 / </w:t>
            </w:r>
            <w:r w:rsidRPr="008123E5">
              <w:rPr>
                <w:i/>
                <w:sz w:val="18"/>
                <w:szCs w:val="18"/>
              </w:rPr>
              <w:t>Revised for the 2</w:t>
            </w:r>
            <w:r w:rsidRPr="008123E5">
              <w:rPr>
                <w:i/>
                <w:sz w:val="18"/>
                <w:szCs w:val="18"/>
                <w:vertAlign w:val="superscript"/>
              </w:rPr>
              <w:t>nd</w:t>
            </w:r>
            <w:r w:rsidRPr="008123E5">
              <w:rPr>
                <w:i/>
                <w:sz w:val="18"/>
                <w:szCs w:val="18"/>
              </w:rPr>
              <w:t xml:space="preserve"> defense</w:t>
            </w:r>
          </w:p>
          <w:p w14:paraId="34DFAA63" w14:textId="77777777" w:rsidR="00B60652" w:rsidRPr="008123E5" w:rsidRDefault="00B60652" w:rsidP="00267159">
            <w:pPr>
              <w:spacing w:before="60" w:after="60"/>
            </w:pPr>
            <w:r w:rsidRPr="008123E5">
              <w:rPr>
                <w:sz w:val="18"/>
                <w:szCs w:val="18"/>
              </w:rPr>
              <w:t xml:space="preserve"> Không đạt (làm lại khóa luận) / </w:t>
            </w:r>
            <w:r w:rsidRPr="008123E5">
              <w:rPr>
                <w:i/>
                <w:sz w:val="18"/>
                <w:szCs w:val="18"/>
              </w:rPr>
              <w:t>Fail (redo thesis)</w:t>
            </w:r>
          </w:p>
        </w:tc>
      </w:tr>
    </w:tbl>
    <w:p w14:paraId="083655D3" w14:textId="77777777" w:rsidR="00D24681" w:rsidRPr="008123E5" w:rsidRDefault="00D24681" w:rsidP="00D24681">
      <w:pPr>
        <w:ind w:firstLine="709"/>
        <w:rPr>
          <w:sz w:val="22"/>
          <w:szCs w:val="24"/>
        </w:rPr>
      </w:pPr>
    </w:p>
    <w:p w14:paraId="27873A2C" w14:textId="77777777" w:rsidR="00D24681" w:rsidRPr="008123E5" w:rsidRDefault="00D24681" w:rsidP="00D24681">
      <w:pPr>
        <w:ind w:firstLine="709"/>
        <w:rPr>
          <w:i/>
          <w:sz w:val="22"/>
          <w:szCs w:val="24"/>
        </w:rPr>
      </w:pPr>
      <w:r w:rsidRPr="008123E5">
        <w:rPr>
          <w:sz w:val="22"/>
          <w:szCs w:val="24"/>
        </w:rPr>
        <w:t>Biên bản kết thúc vào lúc ………giờ ……..</w:t>
      </w:r>
      <w:proofErr w:type="gramStart"/>
      <w:r w:rsidRPr="008123E5">
        <w:rPr>
          <w:sz w:val="22"/>
          <w:szCs w:val="24"/>
        </w:rPr>
        <w:t>phút  ngày</w:t>
      </w:r>
      <w:proofErr w:type="gramEnd"/>
      <w:r w:rsidRPr="008123E5">
        <w:rPr>
          <w:sz w:val="22"/>
          <w:szCs w:val="24"/>
        </w:rPr>
        <w:t>……../…..…./……….</w:t>
      </w:r>
    </w:p>
    <w:p w14:paraId="09CF7E82" w14:textId="77777777" w:rsidR="00D24681" w:rsidRPr="008123E5" w:rsidRDefault="00D24681" w:rsidP="00D24681">
      <w:pPr>
        <w:ind w:firstLine="709"/>
        <w:rPr>
          <w:sz w:val="22"/>
          <w:szCs w:val="24"/>
        </w:rPr>
      </w:pPr>
      <w:r w:rsidRPr="008123E5">
        <w:rPr>
          <w:i/>
          <w:sz w:val="22"/>
          <w:szCs w:val="24"/>
        </w:rPr>
        <w:t>The meeting end at ……h……’ on ……</w:t>
      </w:r>
      <w:proofErr w:type="gramStart"/>
      <w:r w:rsidRPr="008123E5">
        <w:rPr>
          <w:i/>
          <w:sz w:val="22"/>
          <w:szCs w:val="24"/>
        </w:rPr>
        <w:t>./</w:t>
      </w:r>
      <w:proofErr w:type="gramEnd"/>
      <w:r w:rsidRPr="008123E5">
        <w:rPr>
          <w:i/>
          <w:sz w:val="22"/>
          <w:szCs w:val="24"/>
        </w:rPr>
        <w:t>……../……………..</w:t>
      </w:r>
    </w:p>
    <w:p w14:paraId="7834F081" w14:textId="77777777" w:rsidR="00D24681" w:rsidRPr="008123E5" w:rsidRDefault="00D24681" w:rsidP="00D24681">
      <w:pPr>
        <w:ind w:firstLine="709"/>
        <w:rPr>
          <w:sz w:val="22"/>
          <w:szCs w:val="24"/>
        </w:rPr>
      </w:pPr>
    </w:p>
    <w:p w14:paraId="21FB764F" w14:textId="77777777" w:rsidR="00D24681" w:rsidRPr="008123E5" w:rsidRDefault="00D24681" w:rsidP="00D24681">
      <w:pPr>
        <w:rPr>
          <w:i/>
          <w:sz w:val="22"/>
          <w:szCs w:val="24"/>
        </w:rPr>
      </w:pPr>
    </w:p>
    <w:tbl>
      <w:tblPr>
        <w:tblW w:w="0" w:type="auto"/>
        <w:tblInd w:w="108" w:type="dxa"/>
        <w:tblLayout w:type="fixed"/>
        <w:tblLook w:val="0000" w:firstRow="0" w:lastRow="0" w:firstColumn="0" w:lastColumn="0" w:noHBand="0" w:noVBand="0"/>
      </w:tblPr>
      <w:tblGrid>
        <w:gridCol w:w="4239"/>
        <w:gridCol w:w="1289"/>
        <w:gridCol w:w="4678"/>
      </w:tblGrid>
      <w:tr w:rsidR="00D24681" w:rsidRPr="008123E5" w14:paraId="40A8AD5E" w14:textId="77777777" w:rsidTr="00267159">
        <w:tc>
          <w:tcPr>
            <w:tcW w:w="4239" w:type="dxa"/>
            <w:shd w:val="clear" w:color="auto" w:fill="auto"/>
          </w:tcPr>
          <w:p w14:paraId="46F66879" w14:textId="77777777" w:rsidR="00D24681" w:rsidRPr="008123E5" w:rsidRDefault="00D24681" w:rsidP="00267159">
            <w:pPr>
              <w:jc w:val="center"/>
              <w:rPr>
                <w:b/>
                <w:sz w:val="22"/>
                <w:szCs w:val="24"/>
              </w:rPr>
            </w:pPr>
            <w:r w:rsidRPr="008123E5">
              <w:rPr>
                <w:b/>
                <w:sz w:val="22"/>
                <w:szCs w:val="24"/>
              </w:rPr>
              <w:t>Chủ tịch hội đồng</w:t>
            </w:r>
          </w:p>
        </w:tc>
        <w:tc>
          <w:tcPr>
            <w:tcW w:w="1289" w:type="dxa"/>
            <w:shd w:val="clear" w:color="auto" w:fill="auto"/>
          </w:tcPr>
          <w:p w14:paraId="7612D780" w14:textId="77777777" w:rsidR="00D24681" w:rsidRPr="008123E5" w:rsidRDefault="00D24681" w:rsidP="00267159">
            <w:pPr>
              <w:snapToGrid w:val="0"/>
              <w:jc w:val="center"/>
              <w:rPr>
                <w:b/>
                <w:sz w:val="22"/>
                <w:szCs w:val="24"/>
              </w:rPr>
            </w:pPr>
          </w:p>
        </w:tc>
        <w:tc>
          <w:tcPr>
            <w:tcW w:w="4678" w:type="dxa"/>
            <w:shd w:val="clear" w:color="auto" w:fill="auto"/>
          </w:tcPr>
          <w:p w14:paraId="4BE238C5" w14:textId="77777777" w:rsidR="00D24681" w:rsidRPr="008123E5" w:rsidRDefault="00D24681" w:rsidP="00267159">
            <w:pPr>
              <w:jc w:val="center"/>
            </w:pPr>
            <w:r w:rsidRPr="008123E5">
              <w:rPr>
                <w:b/>
                <w:sz w:val="22"/>
                <w:szCs w:val="24"/>
              </w:rPr>
              <w:t>Thư ký hội đồng</w:t>
            </w:r>
          </w:p>
        </w:tc>
      </w:tr>
    </w:tbl>
    <w:p w14:paraId="220FB3C9" w14:textId="77777777" w:rsidR="00D24681" w:rsidRPr="008123E5" w:rsidRDefault="00D24681" w:rsidP="00D24681">
      <w:pPr>
        <w:rPr>
          <w:i/>
          <w:sz w:val="22"/>
          <w:szCs w:val="24"/>
        </w:rPr>
      </w:pPr>
    </w:p>
    <w:tbl>
      <w:tblPr>
        <w:tblW w:w="0" w:type="auto"/>
        <w:tblInd w:w="108" w:type="dxa"/>
        <w:tblLayout w:type="fixed"/>
        <w:tblLook w:val="0000" w:firstRow="0" w:lastRow="0" w:firstColumn="0" w:lastColumn="0" w:noHBand="0" w:noVBand="0"/>
      </w:tblPr>
      <w:tblGrid>
        <w:gridCol w:w="4239"/>
        <w:gridCol w:w="1289"/>
        <w:gridCol w:w="4678"/>
      </w:tblGrid>
      <w:tr w:rsidR="00D24681" w:rsidRPr="008123E5" w14:paraId="4B671AD3" w14:textId="77777777" w:rsidTr="00267159">
        <w:tc>
          <w:tcPr>
            <w:tcW w:w="4239" w:type="dxa"/>
            <w:shd w:val="clear" w:color="auto" w:fill="auto"/>
          </w:tcPr>
          <w:p w14:paraId="4F70E82E" w14:textId="77777777" w:rsidR="00D24681" w:rsidRPr="008123E5" w:rsidRDefault="00D24681" w:rsidP="00267159">
            <w:pPr>
              <w:jc w:val="center"/>
              <w:rPr>
                <w:b/>
                <w:sz w:val="22"/>
                <w:szCs w:val="24"/>
              </w:rPr>
            </w:pPr>
            <w:r w:rsidRPr="008123E5">
              <w:rPr>
                <w:b/>
                <w:sz w:val="22"/>
                <w:szCs w:val="24"/>
              </w:rPr>
              <w:t>Chairperson</w:t>
            </w:r>
          </w:p>
        </w:tc>
        <w:tc>
          <w:tcPr>
            <w:tcW w:w="1289" w:type="dxa"/>
            <w:shd w:val="clear" w:color="auto" w:fill="auto"/>
          </w:tcPr>
          <w:p w14:paraId="39881576" w14:textId="77777777" w:rsidR="00D24681" w:rsidRPr="008123E5" w:rsidRDefault="00D24681" w:rsidP="00267159">
            <w:pPr>
              <w:snapToGrid w:val="0"/>
              <w:jc w:val="center"/>
              <w:rPr>
                <w:b/>
                <w:sz w:val="22"/>
                <w:szCs w:val="24"/>
              </w:rPr>
            </w:pPr>
          </w:p>
        </w:tc>
        <w:tc>
          <w:tcPr>
            <w:tcW w:w="4678" w:type="dxa"/>
            <w:shd w:val="clear" w:color="auto" w:fill="auto"/>
          </w:tcPr>
          <w:p w14:paraId="34AC2729" w14:textId="77777777" w:rsidR="00D24681" w:rsidRPr="008123E5" w:rsidRDefault="00D24681" w:rsidP="00267159">
            <w:pPr>
              <w:jc w:val="center"/>
            </w:pPr>
            <w:r w:rsidRPr="008123E5">
              <w:rPr>
                <w:b/>
                <w:sz w:val="22"/>
                <w:szCs w:val="24"/>
              </w:rPr>
              <w:t>Secretary</w:t>
            </w:r>
          </w:p>
        </w:tc>
      </w:tr>
    </w:tbl>
    <w:p w14:paraId="4D7CDCB4" w14:textId="77777777" w:rsidR="00D24681" w:rsidRPr="008123E5" w:rsidRDefault="00D24681" w:rsidP="00D24681"/>
    <w:p w14:paraId="4A2BCD3E" w14:textId="77777777" w:rsidR="00D24681" w:rsidRPr="008123E5" w:rsidRDefault="00D24681" w:rsidP="00D24681">
      <w:pPr>
        <w:rPr>
          <w:sz w:val="24"/>
          <w:szCs w:val="24"/>
        </w:rPr>
      </w:pPr>
    </w:p>
    <w:p w14:paraId="0A8A3649" w14:textId="77777777" w:rsidR="008F2220" w:rsidRPr="00326924" w:rsidRDefault="008F2220" w:rsidP="008F2220">
      <w:pPr>
        <w:pStyle w:val="NormalWeb"/>
        <w:jc w:val="center"/>
        <w:rPr>
          <w:b/>
        </w:rPr>
      </w:pPr>
    </w:p>
    <w:sectPr w:rsidR="008F2220" w:rsidRPr="00326924" w:rsidSect="00A6304B">
      <w:footerReference w:type="even" r:id="rId14"/>
      <w:footerReference w:type="default" r:id="rId15"/>
      <w:pgSz w:w="11909" w:h="16834" w:code="9"/>
      <w:pgMar w:top="1008" w:right="994" w:bottom="864" w:left="1152" w:header="720" w:footer="720" w:gutter="0"/>
      <w:cols w:space="720"/>
      <w:docGrid w:linePitch="38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5BA57949" w14:textId="77777777" w:rsidR="007107F0" w:rsidRDefault="007107F0">
      <w:r>
        <w:separator/>
      </w:r>
    </w:p>
  </w:endnote>
  <w:endnote w:type="continuationSeparator" w:id="0">
    <w:p w14:paraId="6097629E" w14:textId="77777777" w:rsidR="007107F0" w:rsidRDefault="007107F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Times-Roman">
    <w:altName w:val="Times New Roman"/>
    <w:panose1 w:val="00000000000000000000"/>
    <w:charset w:val="00"/>
    <w:family w:val="roman"/>
    <w:notTrueType/>
    <w:pitch w:val="default"/>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33091A95" w14:textId="77777777" w:rsidR="0031049C" w:rsidRDefault="0031049C" w:rsidP="006945F6">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14:paraId="33091A96" w14:textId="77777777" w:rsidR="0031049C" w:rsidRDefault="0031049C" w:rsidP="00D10DCE">
    <w:pPr>
      <w:pStyle w:val="Footer"/>
      <w:ind w:right="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33091A97" w14:textId="76D8F471" w:rsidR="0031049C" w:rsidRDefault="0031049C" w:rsidP="006945F6">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sidR="003B488A">
      <w:rPr>
        <w:rStyle w:val="PageNumber"/>
        <w:noProof/>
      </w:rPr>
      <w:t>7</w:t>
    </w:r>
    <w:r>
      <w:rPr>
        <w:rStyle w:val="PageNumber"/>
      </w:rPr>
      <w:fldChar w:fldCharType="end"/>
    </w:r>
  </w:p>
  <w:p w14:paraId="33091A98" w14:textId="77777777" w:rsidR="0031049C" w:rsidRDefault="0031049C" w:rsidP="00D10DCE">
    <w:pPr>
      <w:pStyle w:val="Footer"/>
      <w:ind w:right="360"/>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2D7F25FF" w14:textId="77777777" w:rsidR="007107F0" w:rsidRDefault="007107F0">
      <w:r>
        <w:separator/>
      </w:r>
    </w:p>
  </w:footnote>
  <w:footnote w:type="continuationSeparator" w:id="0">
    <w:p w14:paraId="3EB8EA77" w14:textId="77777777" w:rsidR="007107F0" w:rsidRDefault="007107F0">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01"/>
    <w:multiLevelType w:val="multilevel"/>
    <w:tmpl w:val="00000001"/>
    <w:name w:val="WW8Num5"/>
    <w:lvl w:ilvl="0">
      <w:start w:val="1"/>
      <w:numFmt w:val="decimal"/>
      <w:lvlText w:val="%1."/>
      <w:lvlJc w:val="left"/>
      <w:pPr>
        <w:tabs>
          <w:tab w:val="num" w:pos="0"/>
        </w:tabs>
        <w:ind w:left="360" w:hanging="360"/>
      </w:pPr>
      <w:rPr>
        <w:rFonts w:ascii="Times New Roman" w:hAnsi="Times New Roman" w:cs="Times New Roman" w:hint="default"/>
        <w:b/>
        <w:sz w:val="22"/>
        <w:szCs w:val="24"/>
      </w:rPr>
    </w:lvl>
    <w:lvl w:ilvl="1">
      <w:start w:val="1"/>
      <w:numFmt w:val="decimal"/>
      <w:lvlText w:val="%1.%2."/>
      <w:lvlJc w:val="left"/>
      <w:pPr>
        <w:tabs>
          <w:tab w:val="num" w:pos="0"/>
        </w:tabs>
        <w:ind w:left="792" w:hanging="432"/>
      </w:pPr>
      <w:rPr>
        <w:rFonts w:ascii="Arial" w:hAnsi="Arial" w:cs="Arial"/>
        <w:i/>
        <w:sz w:val="22"/>
      </w:rPr>
    </w:lvl>
    <w:lvl w:ilvl="2">
      <w:start w:val="1"/>
      <w:numFmt w:val="decimal"/>
      <w:lvlText w:val="%1.%2.%3."/>
      <w:lvlJc w:val="left"/>
      <w:pPr>
        <w:tabs>
          <w:tab w:val="num" w:pos="0"/>
        </w:tabs>
        <w:ind w:left="1224" w:hanging="504"/>
      </w:pPr>
    </w:lvl>
    <w:lvl w:ilvl="3">
      <w:start w:val="1"/>
      <w:numFmt w:val="decimal"/>
      <w:lvlText w:val="%1.%2.%3.%4."/>
      <w:lvlJc w:val="left"/>
      <w:pPr>
        <w:tabs>
          <w:tab w:val="num" w:pos="0"/>
        </w:tabs>
        <w:ind w:left="1728" w:hanging="648"/>
      </w:pPr>
    </w:lvl>
    <w:lvl w:ilvl="4">
      <w:start w:val="1"/>
      <w:numFmt w:val="decimal"/>
      <w:lvlText w:val="%1.%2.%3.%4.%5."/>
      <w:lvlJc w:val="left"/>
      <w:pPr>
        <w:tabs>
          <w:tab w:val="num" w:pos="0"/>
        </w:tabs>
        <w:ind w:left="2232" w:hanging="792"/>
      </w:pPr>
    </w:lvl>
    <w:lvl w:ilvl="5">
      <w:start w:val="1"/>
      <w:numFmt w:val="decimal"/>
      <w:lvlText w:val="%1.%2.%3.%4.%5.%6."/>
      <w:lvlJc w:val="left"/>
      <w:pPr>
        <w:tabs>
          <w:tab w:val="num" w:pos="0"/>
        </w:tabs>
        <w:ind w:left="2736" w:hanging="936"/>
      </w:pPr>
    </w:lvl>
    <w:lvl w:ilvl="6">
      <w:start w:val="1"/>
      <w:numFmt w:val="decimal"/>
      <w:lvlText w:val="%1.%2.%3.%4.%5.%6.%7."/>
      <w:lvlJc w:val="left"/>
      <w:pPr>
        <w:tabs>
          <w:tab w:val="num" w:pos="0"/>
        </w:tabs>
        <w:ind w:left="3240" w:hanging="1080"/>
      </w:pPr>
    </w:lvl>
    <w:lvl w:ilvl="7">
      <w:start w:val="1"/>
      <w:numFmt w:val="decimal"/>
      <w:lvlText w:val="%1.%2.%3.%4.%5.%6.%7.%8."/>
      <w:lvlJc w:val="left"/>
      <w:pPr>
        <w:tabs>
          <w:tab w:val="num" w:pos="0"/>
        </w:tabs>
        <w:ind w:left="3744" w:hanging="1224"/>
      </w:pPr>
    </w:lvl>
    <w:lvl w:ilvl="8">
      <w:start w:val="1"/>
      <w:numFmt w:val="decimal"/>
      <w:lvlText w:val="%1.%2.%3.%4.%5.%6.%7.%8.%9."/>
      <w:lvlJc w:val="left"/>
      <w:pPr>
        <w:tabs>
          <w:tab w:val="num" w:pos="0"/>
        </w:tabs>
        <w:ind w:left="4320" w:hanging="1440"/>
      </w:pPr>
    </w:lvl>
  </w:abstractNum>
  <w:abstractNum w:abstractNumId="1">
    <w:nsid w:val="00000002"/>
    <w:multiLevelType w:val="singleLevel"/>
    <w:tmpl w:val="00000002"/>
    <w:name w:val="WW8Num6"/>
    <w:lvl w:ilvl="0">
      <w:start w:val="1"/>
      <w:numFmt w:val="decimal"/>
      <w:lvlText w:val="%1."/>
      <w:lvlJc w:val="left"/>
      <w:pPr>
        <w:tabs>
          <w:tab w:val="num" w:pos="0"/>
        </w:tabs>
        <w:ind w:left="360" w:hanging="360"/>
      </w:pPr>
    </w:lvl>
  </w:abstractNum>
  <w:abstractNum w:abstractNumId="2">
    <w:nsid w:val="00000003"/>
    <w:multiLevelType w:val="multilevel"/>
    <w:tmpl w:val="00000003"/>
    <w:name w:val="WWNum9"/>
    <w:lvl w:ilvl="0">
      <w:start w:val="1"/>
      <w:numFmt w:val="decimal"/>
      <w:lvlText w:val="%1."/>
      <w:lvlJc w:val="left"/>
      <w:pPr>
        <w:tabs>
          <w:tab w:val="num" w:pos="0"/>
        </w:tabs>
        <w:ind w:left="432" w:hanging="432"/>
      </w:pPr>
    </w:lvl>
    <w:lvl w:ilvl="1">
      <w:start w:val="1"/>
      <w:numFmt w:val="lowerLetter"/>
      <w:lvlText w:val="%2."/>
      <w:lvlJc w:val="left"/>
      <w:pPr>
        <w:tabs>
          <w:tab w:val="num" w:pos="0"/>
        </w:tabs>
        <w:ind w:left="1440" w:hanging="360"/>
      </w:pPr>
    </w:lvl>
    <w:lvl w:ilvl="2">
      <w:start w:val="1"/>
      <w:numFmt w:val="lowerRoman"/>
      <w:lvlText w:val="%2.%3."/>
      <w:lvlJc w:val="left"/>
      <w:pPr>
        <w:tabs>
          <w:tab w:val="num" w:pos="0"/>
        </w:tabs>
        <w:ind w:left="2160" w:hanging="180"/>
      </w:pPr>
    </w:lvl>
    <w:lvl w:ilvl="3">
      <w:start w:val="1"/>
      <w:numFmt w:val="decimal"/>
      <w:lvlText w:val="%2.%3.%4."/>
      <w:lvlJc w:val="left"/>
      <w:pPr>
        <w:tabs>
          <w:tab w:val="num" w:pos="0"/>
        </w:tabs>
        <w:ind w:left="2880" w:hanging="360"/>
      </w:pPr>
    </w:lvl>
    <w:lvl w:ilvl="4">
      <w:start w:val="1"/>
      <w:numFmt w:val="lowerLetter"/>
      <w:lvlText w:val="%2.%3.%4.%5."/>
      <w:lvlJc w:val="left"/>
      <w:pPr>
        <w:tabs>
          <w:tab w:val="num" w:pos="0"/>
        </w:tabs>
        <w:ind w:left="3600" w:hanging="360"/>
      </w:pPr>
    </w:lvl>
    <w:lvl w:ilvl="5">
      <w:start w:val="1"/>
      <w:numFmt w:val="lowerRoman"/>
      <w:lvlText w:val="%2.%3.%4.%5.%6."/>
      <w:lvlJc w:val="left"/>
      <w:pPr>
        <w:tabs>
          <w:tab w:val="num" w:pos="0"/>
        </w:tabs>
        <w:ind w:left="4320" w:hanging="180"/>
      </w:pPr>
    </w:lvl>
    <w:lvl w:ilvl="6">
      <w:start w:val="1"/>
      <w:numFmt w:val="decimal"/>
      <w:lvlText w:val="%2.%3.%4.%5.%6.%7."/>
      <w:lvlJc w:val="left"/>
      <w:pPr>
        <w:tabs>
          <w:tab w:val="num" w:pos="0"/>
        </w:tabs>
        <w:ind w:left="5040" w:hanging="360"/>
      </w:pPr>
    </w:lvl>
    <w:lvl w:ilvl="7">
      <w:start w:val="1"/>
      <w:numFmt w:val="lowerLetter"/>
      <w:lvlText w:val="%2.%3.%4.%5.%6.%7.%8."/>
      <w:lvlJc w:val="left"/>
      <w:pPr>
        <w:tabs>
          <w:tab w:val="num" w:pos="0"/>
        </w:tabs>
        <w:ind w:left="5760" w:hanging="360"/>
      </w:pPr>
    </w:lvl>
    <w:lvl w:ilvl="8">
      <w:start w:val="1"/>
      <w:numFmt w:val="lowerRoman"/>
      <w:lvlText w:val="%2.%3.%4.%5.%6.%7.%8.%9."/>
      <w:lvlJc w:val="left"/>
      <w:pPr>
        <w:tabs>
          <w:tab w:val="num" w:pos="0"/>
        </w:tabs>
        <w:ind w:left="6480" w:hanging="180"/>
      </w:pPr>
    </w:lvl>
  </w:abstractNum>
  <w:abstractNum w:abstractNumId="3">
    <w:nsid w:val="045D04B0"/>
    <w:multiLevelType w:val="hybridMultilevel"/>
    <w:tmpl w:val="F97C9C70"/>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04B709B6"/>
    <w:multiLevelType w:val="hybridMultilevel"/>
    <w:tmpl w:val="162A8CA4"/>
    <w:lvl w:ilvl="0" w:tplc="0F64B248">
      <w:start w:val="4"/>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nsid w:val="0C4D1551"/>
    <w:multiLevelType w:val="hybridMultilevel"/>
    <w:tmpl w:val="26F87762"/>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nsid w:val="0CCE7E4C"/>
    <w:multiLevelType w:val="multilevel"/>
    <w:tmpl w:val="F0987980"/>
    <w:lvl w:ilvl="0">
      <w:start w:val="1"/>
      <w:numFmt w:val="decimal"/>
      <w:lvlText w:val="%1"/>
      <w:lvlJc w:val="left"/>
      <w:pPr>
        <w:ind w:left="370" w:hanging="370"/>
      </w:pPr>
      <w:rPr>
        <w:rFonts w:hint="default"/>
      </w:rPr>
    </w:lvl>
    <w:lvl w:ilvl="1">
      <w:start w:val="1"/>
      <w:numFmt w:val="decimal"/>
      <w:lvlText w:val="%1.%2"/>
      <w:lvlJc w:val="left"/>
      <w:pPr>
        <w:ind w:left="370" w:hanging="37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7">
    <w:nsid w:val="0EA4575D"/>
    <w:multiLevelType w:val="hybridMultilevel"/>
    <w:tmpl w:val="B67AF95E"/>
    <w:lvl w:ilvl="0" w:tplc="5BEE4946">
      <w:start w:val="5"/>
      <w:numFmt w:val="bullet"/>
      <w:lvlText w:val="-"/>
      <w:lvlJc w:val="left"/>
      <w:pPr>
        <w:ind w:left="36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nsid w:val="108F6B0D"/>
    <w:multiLevelType w:val="hybridMultilevel"/>
    <w:tmpl w:val="2CC6ECF8"/>
    <w:lvl w:ilvl="0" w:tplc="8BF259A0">
      <w:start w:val="1"/>
      <w:numFmt w:val="decimal"/>
      <w:lvlText w:val="%1."/>
      <w:lvlJc w:val="left"/>
      <w:pPr>
        <w:ind w:left="450" w:hanging="360"/>
      </w:pPr>
      <w:rPr>
        <w:rFonts w:hint="default"/>
      </w:rPr>
    </w:lvl>
    <w:lvl w:ilvl="1" w:tplc="658C4A44">
      <w:numFmt w:val="bullet"/>
      <w:lvlText w:val="-"/>
      <w:lvlJc w:val="left"/>
      <w:pPr>
        <w:ind w:left="1440" w:hanging="360"/>
      </w:pPr>
      <w:rPr>
        <w:rFonts w:ascii="Times New Roman" w:eastAsia="Times New Roman" w:hAnsi="Times New Roman" w:cs="Times New Roman"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nsid w:val="10CF0A21"/>
    <w:multiLevelType w:val="hybridMultilevel"/>
    <w:tmpl w:val="68E467D6"/>
    <w:lvl w:ilvl="0" w:tplc="77709A98">
      <w:start w:val="4"/>
      <w:numFmt w:val="upperRoman"/>
      <w:lvlText w:val="%1."/>
      <w:lvlJc w:val="left"/>
      <w:pPr>
        <w:ind w:left="1080" w:hanging="720"/>
      </w:pPr>
      <w:rPr>
        <w:rFonts w:hint="default"/>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nsid w:val="131C5106"/>
    <w:multiLevelType w:val="hybridMultilevel"/>
    <w:tmpl w:val="25CECEC4"/>
    <w:lvl w:ilvl="0" w:tplc="FFFFFFFF">
      <w:start w:val="1"/>
      <w:numFmt w:val="bullet"/>
      <w:lvlText w:val="-"/>
      <w:lvlJc w:val="left"/>
      <w:pPr>
        <w:ind w:left="720" w:hanging="360"/>
      </w:pPr>
      <w:rPr>
        <w:rFonts w:ascii="Times New Roman" w:hAnsi="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nsid w:val="152A2A23"/>
    <w:multiLevelType w:val="hybridMultilevel"/>
    <w:tmpl w:val="19EE0E24"/>
    <w:lvl w:ilvl="0" w:tplc="B1EC29E2">
      <w:start w:val="3"/>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nsid w:val="1794408D"/>
    <w:multiLevelType w:val="multilevel"/>
    <w:tmpl w:val="8D6E4346"/>
    <w:lvl w:ilvl="0">
      <w:start w:val="1"/>
      <w:numFmt w:val="decimal"/>
      <w:lvlText w:val="%1."/>
      <w:lvlJc w:val="left"/>
      <w:pPr>
        <w:ind w:left="432" w:hanging="432"/>
      </w:pPr>
      <w:rPr>
        <w:rFonts w:hint="default"/>
      </w:rPr>
    </w:lvl>
    <w:lvl w:ilvl="1">
      <w:start w:val="1"/>
      <w:numFmt w:val="decimal"/>
      <w:isLgl/>
      <w:lvlText w:val="%1.%2."/>
      <w:lvlJc w:val="left"/>
      <w:pPr>
        <w:ind w:left="720" w:hanging="720"/>
      </w:pPr>
      <w:rPr>
        <w:rFonts w:hint="default"/>
      </w:rPr>
    </w:lvl>
    <w:lvl w:ilvl="2">
      <w:start w:val="3"/>
      <w:numFmt w:val="decimal"/>
      <w:isLgl/>
      <w:lvlText w:val="%1.%2.%3."/>
      <w:lvlJc w:val="left"/>
      <w:pPr>
        <w:ind w:left="720" w:hanging="720"/>
      </w:pPr>
      <w:rPr>
        <w:rFonts w:hint="default"/>
      </w:rPr>
    </w:lvl>
    <w:lvl w:ilvl="3">
      <w:start w:val="1"/>
      <w:numFmt w:val="decimal"/>
      <w:isLgl/>
      <w:lvlText w:val="%1.%2.%3.%4."/>
      <w:lvlJc w:val="left"/>
      <w:pPr>
        <w:ind w:left="1080" w:hanging="108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800" w:hanging="1800"/>
      </w:pPr>
      <w:rPr>
        <w:rFonts w:hint="default"/>
      </w:rPr>
    </w:lvl>
    <w:lvl w:ilvl="8">
      <w:start w:val="1"/>
      <w:numFmt w:val="decimal"/>
      <w:isLgl/>
      <w:lvlText w:val="%1.%2.%3.%4.%5.%6.%7.%8.%9."/>
      <w:lvlJc w:val="left"/>
      <w:pPr>
        <w:ind w:left="1800" w:hanging="1800"/>
      </w:pPr>
      <w:rPr>
        <w:rFonts w:hint="default"/>
      </w:rPr>
    </w:lvl>
  </w:abstractNum>
  <w:abstractNum w:abstractNumId="13">
    <w:nsid w:val="1928451E"/>
    <w:multiLevelType w:val="hybridMultilevel"/>
    <w:tmpl w:val="A434E82C"/>
    <w:lvl w:ilvl="0" w:tplc="73563430">
      <w:start w:val="1"/>
      <w:numFmt w:val="upperLetter"/>
      <w:lvlText w:val="%1."/>
      <w:lvlJc w:val="left"/>
      <w:pPr>
        <w:ind w:left="720" w:hanging="360"/>
      </w:pPr>
    </w:lvl>
    <w:lvl w:ilvl="1" w:tplc="A1944442">
      <w:start w:val="1"/>
      <w:numFmt w:val="lowerLetter"/>
      <w:lvlText w:val="%2."/>
      <w:lvlJc w:val="left"/>
      <w:pPr>
        <w:ind w:left="1440" w:hanging="360"/>
      </w:pPr>
    </w:lvl>
    <w:lvl w:ilvl="2" w:tplc="FD4CDDDC">
      <w:start w:val="1"/>
      <w:numFmt w:val="lowerRoman"/>
      <w:lvlText w:val="%3."/>
      <w:lvlJc w:val="right"/>
      <w:pPr>
        <w:ind w:left="2160" w:hanging="180"/>
      </w:pPr>
    </w:lvl>
    <w:lvl w:ilvl="3" w:tplc="C566695A">
      <w:start w:val="1"/>
      <w:numFmt w:val="decimal"/>
      <w:lvlText w:val="%4."/>
      <w:lvlJc w:val="left"/>
      <w:pPr>
        <w:ind w:left="2880" w:hanging="360"/>
      </w:pPr>
    </w:lvl>
    <w:lvl w:ilvl="4" w:tplc="F822E8A0">
      <w:start w:val="1"/>
      <w:numFmt w:val="lowerLetter"/>
      <w:lvlText w:val="%5."/>
      <w:lvlJc w:val="left"/>
      <w:pPr>
        <w:ind w:left="3600" w:hanging="360"/>
      </w:pPr>
    </w:lvl>
    <w:lvl w:ilvl="5" w:tplc="BE6A582A">
      <w:start w:val="1"/>
      <w:numFmt w:val="lowerRoman"/>
      <w:lvlText w:val="%6."/>
      <w:lvlJc w:val="right"/>
      <w:pPr>
        <w:ind w:left="4320" w:hanging="180"/>
      </w:pPr>
    </w:lvl>
    <w:lvl w:ilvl="6" w:tplc="B1162B48">
      <w:start w:val="1"/>
      <w:numFmt w:val="decimal"/>
      <w:lvlText w:val="%7."/>
      <w:lvlJc w:val="left"/>
      <w:pPr>
        <w:ind w:left="5040" w:hanging="360"/>
      </w:pPr>
    </w:lvl>
    <w:lvl w:ilvl="7" w:tplc="E37CA86E">
      <w:start w:val="1"/>
      <w:numFmt w:val="lowerLetter"/>
      <w:lvlText w:val="%8."/>
      <w:lvlJc w:val="left"/>
      <w:pPr>
        <w:ind w:left="5760" w:hanging="360"/>
      </w:pPr>
    </w:lvl>
    <w:lvl w:ilvl="8" w:tplc="F8F43C28">
      <w:start w:val="1"/>
      <w:numFmt w:val="lowerRoman"/>
      <w:lvlText w:val="%9."/>
      <w:lvlJc w:val="right"/>
      <w:pPr>
        <w:ind w:left="6480" w:hanging="180"/>
      </w:pPr>
    </w:lvl>
  </w:abstractNum>
  <w:abstractNum w:abstractNumId="14">
    <w:nsid w:val="1D3F3CF2"/>
    <w:multiLevelType w:val="hybridMultilevel"/>
    <w:tmpl w:val="D0BC7D46"/>
    <w:lvl w:ilvl="0" w:tplc="D490447C">
      <w:start w:val="1"/>
      <w:numFmt w:val="upperRoman"/>
      <w:lvlText w:val="%1."/>
      <w:lvlJc w:val="left"/>
      <w:pPr>
        <w:ind w:left="1080" w:hanging="72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nsid w:val="1EB245DC"/>
    <w:multiLevelType w:val="hybridMultilevel"/>
    <w:tmpl w:val="BA329FB0"/>
    <w:lvl w:ilvl="0" w:tplc="FFFFFFFF">
      <w:start w:val="1"/>
      <w:numFmt w:val="bullet"/>
      <w:lvlText w:val="-"/>
      <w:lvlJc w:val="left"/>
      <w:pPr>
        <w:ind w:left="360" w:hanging="360"/>
      </w:pPr>
      <w:rPr>
        <w:rFonts w:ascii="Times New Roman" w:hAnsi="Times New Roman"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6">
    <w:nsid w:val="2B0A6348"/>
    <w:multiLevelType w:val="hybridMultilevel"/>
    <w:tmpl w:val="F80A1E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nsid w:val="2C6845A5"/>
    <w:multiLevelType w:val="hybridMultilevel"/>
    <w:tmpl w:val="2E1AEEF4"/>
    <w:lvl w:ilvl="0" w:tplc="04090003">
      <w:start w:val="1"/>
      <w:numFmt w:val="bullet"/>
      <w:lvlText w:val="o"/>
      <w:lvlJc w:val="left"/>
      <w:pPr>
        <w:ind w:left="720" w:hanging="360"/>
      </w:pPr>
      <w:rPr>
        <w:rFonts w:ascii="Courier New" w:hAnsi="Courier New" w:cs="Courier New"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nsid w:val="36353C15"/>
    <w:multiLevelType w:val="hybridMultilevel"/>
    <w:tmpl w:val="76E0DF5A"/>
    <w:lvl w:ilvl="0" w:tplc="FFFFFFFF">
      <w:start w:val="1"/>
      <w:numFmt w:val="bullet"/>
      <w:lvlText w:val="-"/>
      <w:lvlJc w:val="left"/>
      <w:pPr>
        <w:ind w:left="1129" w:hanging="360"/>
      </w:pPr>
      <w:rPr>
        <w:rFonts w:ascii="Times New Roman" w:hAnsi="Times New Roman" w:hint="default"/>
      </w:rPr>
    </w:lvl>
    <w:lvl w:ilvl="1" w:tplc="04090003" w:tentative="1">
      <w:start w:val="1"/>
      <w:numFmt w:val="bullet"/>
      <w:lvlText w:val="o"/>
      <w:lvlJc w:val="left"/>
      <w:pPr>
        <w:ind w:left="1849" w:hanging="360"/>
      </w:pPr>
      <w:rPr>
        <w:rFonts w:ascii="Courier New" w:hAnsi="Courier New" w:cs="Courier New" w:hint="default"/>
      </w:rPr>
    </w:lvl>
    <w:lvl w:ilvl="2" w:tplc="04090005" w:tentative="1">
      <w:start w:val="1"/>
      <w:numFmt w:val="bullet"/>
      <w:lvlText w:val=""/>
      <w:lvlJc w:val="left"/>
      <w:pPr>
        <w:ind w:left="2569" w:hanging="360"/>
      </w:pPr>
      <w:rPr>
        <w:rFonts w:ascii="Wingdings" w:hAnsi="Wingdings" w:hint="default"/>
      </w:rPr>
    </w:lvl>
    <w:lvl w:ilvl="3" w:tplc="04090001" w:tentative="1">
      <w:start w:val="1"/>
      <w:numFmt w:val="bullet"/>
      <w:lvlText w:val=""/>
      <w:lvlJc w:val="left"/>
      <w:pPr>
        <w:ind w:left="3289" w:hanging="360"/>
      </w:pPr>
      <w:rPr>
        <w:rFonts w:ascii="Symbol" w:hAnsi="Symbol" w:hint="default"/>
      </w:rPr>
    </w:lvl>
    <w:lvl w:ilvl="4" w:tplc="04090003" w:tentative="1">
      <w:start w:val="1"/>
      <w:numFmt w:val="bullet"/>
      <w:lvlText w:val="o"/>
      <w:lvlJc w:val="left"/>
      <w:pPr>
        <w:ind w:left="4009" w:hanging="360"/>
      </w:pPr>
      <w:rPr>
        <w:rFonts w:ascii="Courier New" w:hAnsi="Courier New" w:cs="Courier New" w:hint="default"/>
      </w:rPr>
    </w:lvl>
    <w:lvl w:ilvl="5" w:tplc="04090005" w:tentative="1">
      <w:start w:val="1"/>
      <w:numFmt w:val="bullet"/>
      <w:lvlText w:val=""/>
      <w:lvlJc w:val="left"/>
      <w:pPr>
        <w:ind w:left="4729" w:hanging="360"/>
      </w:pPr>
      <w:rPr>
        <w:rFonts w:ascii="Wingdings" w:hAnsi="Wingdings" w:hint="default"/>
      </w:rPr>
    </w:lvl>
    <w:lvl w:ilvl="6" w:tplc="04090001" w:tentative="1">
      <w:start w:val="1"/>
      <w:numFmt w:val="bullet"/>
      <w:lvlText w:val=""/>
      <w:lvlJc w:val="left"/>
      <w:pPr>
        <w:ind w:left="5449" w:hanging="360"/>
      </w:pPr>
      <w:rPr>
        <w:rFonts w:ascii="Symbol" w:hAnsi="Symbol" w:hint="default"/>
      </w:rPr>
    </w:lvl>
    <w:lvl w:ilvl="7" w:tplc="04090003" w:tentative="1">
      <w:start w:val="1"/>
      <w:numFmt w:val="bullet"/>
      <w:lvlText w:val="o"/>
      <w:lvlJc w:val="left"/>
      <w:pPr>
        <w:ind w:left="6169" w:hanging="360"/>
      </w:pPr>
      <w:rPr>
        <w:rFonts w:ascii="Courier New" w:hAnsi="Courier New" w:cs="Courier New" w:hint="default"/>
      </w:rPr>
    </w:lvl>
    <w:lvl w:ilvl="8" w:tplc="04090005" w:tentative="1">
      <w:start w:val="1"/>
      <w:numFmt w:val="bullet"/>
      <w:lvlText w:val=""/>
      <w:lvlJc w:val="left"/>
      <w:pPr>
        <w:ind w:left="6889" w:hanging="360"/>
      </w:pPr>
      <w:rPr>
        <w:rFonts w:ascii="Wingdings" w:hAnsi="Wingdings" w:hint="default"/>
      </w:rPr>
    </w:lvl>
  </w:abstractNum>
  <w:abstractNum w:abstractNumId="19">
    <w:nsid w:val="3A1C7107"/>
    <w:multiLevelType w:val="hybridMultilevel"/>
    <w:tmpl w:val="E2CAEEE8"/>
    <w:lvl w:ilvl="0" w:tplc="9924A3C8">
      <w:numFmt w:val="bullet"/>
      <w:lvlText w:val="-"/>
      <w:lvlJc w:val="left"/>
      <w:pPr>
        <w:ind w:left="432" w:hanging="432"/>
      </w:pPr>
      <w:rPr>
        <w:rFonts w:ascii="Times New Roman" w:eastAsia="Times New Roman" w:hAnsi="Times New Roman" w:cs="Times New Roman" w:hint="default"/>
      </w:rPr>
    </w:lvl>
    <w:lvl w:ilvl="1" w:tplc="AF641D76">
      <w:start w:val="1"/>
      <w:numFmt w:val="decimal"/>
      <w:lvlText w:val="%2."/>
      <w:lvlJc w:val="left"/>
      <w:pPr>
        <w:ind w:left="1440" w:hanging="36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nsid w:val="3AE225F5"/>
    <w:multiLevelType w:val="hybridMultilevel"/>
    <w:tmpl w:val="A1081DCE"/>
    <w:lvl w:ilvl="0" w:tplc="5BEE4946">
      <w:start w:val="5"/>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nsid w:val="3B880991"/>
    <w:multiLevelType w:val="hybridMultilevel"/>
    <w:tmpl w:val="C7C69732"/>
    <w:lvl w:ilvl="0" w:tplc="87D8F3A4">
      <w:start w:val="1"/>
      <w:numFmt w:val="decimal"/>
      <w:lvlText w:val="%1."/>
      <w:lvlJc w:val="left"/>
      <w:pPr>
        <w:ind w:left="432" w:hanging="432"/>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nsid w:val="3C3A3D52"/>
    <w:multiLevelType w:val="hybridMultilevel"/>
    <w:tmpl w:val="6E82DEA6"/>
    <w:lvl w:ilvl="0" w:tplc="FFFFFFFF">
      <w:start w:val="1"/>
      <w:numFmt w:val="bullet"/>
      <w:lvlText w:val="-"/>
      <w:lvlJc w:val="left"/>
      <w:pPr>
        <w:ind w:left="720" w:hanging="360"/>
      </w:pPr>
      <w:rPr>
        <w:rFonts w:ascii="Times New Roman" w:hAnsi="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nsid w:val="3D384A4B"/>
    <w:multiLevelType w:val="hybridMultilevel"/>
    <w:tmpl w:val="9BAA458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nsid w:val="3FDE704F"/>
    <w:multiLevelType w:val="hybridMultilevel"/>
    <w:tmpl w:val="A4C6E9EA"/>
    <w:lvl w:ilvl="0" w:tplc="417458AE">
      <w:start w:val="2"/>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5">
    <w:nsid w:val="41145E54"/>
    <w:multiLevelType w:val="hybridMultilevel"/>
    <w:tmpl w:val="7DE8A5CA"/>
    <w:lvl w:ilvl="0" w:tplc="87D8F3A4">
      <w:start w:val="1"/>
      <w:numFmt w:val="decimal"/>
      <w:lvlText w:val="%1."/>
      <w:lvlJc w:val="left"/>
      <w:pPr>
        <w:ind w:left="432" w:hanging="432"/>
      </w:pPr>
      <w:rPr>
        <w:rFonts w:hint="default"/>
      </w:rPr>
    </w:lvl>
    <w:lvl w:ilvl="1" w:tplc="AF641D76">
      <w:start w:val="1"/>
      <w:numFmt w:val="decimal"/>
      <w:lvlText w:val="%2."/>
      <w:lvlJc w:val="left"/>
      <w:pPr>
        <w:ind w:left="1440" w:hanging="36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nsid w:val="4399022B"/>
    <w:multiLevelType w:val="hybridMultilevel"/>
    <w:tmpl w:val="652A8C74"/>
    <w:lvl w:ilvl="0" w:tplc="3AA2C4DA">
      <w:start w:val="3"/>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7">
    <w:nsid w:val="47717268"/>
    <w:multiLevelType w:val="hybridMultilevel"/>
    <w:tmpl w:val="896C85B4"/>
    <w:lvl w:ilvl="0" w:tplc="04090017">
      <w:start w:val="1"/>
      <w:numFmt w:val="lowerLetter"/>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8">
    <w:nsid w:val="4A10170A"/>
    <w:multiLevelType w:val="hybridMultilevel"/>
    <w:tmpl w:val="7ACC7216"/>
    <w:lvl w:ilvl="0" w:tplc="641266F0">
      <w:start w:val="2"/>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nsid w:val="4FF4080F"/>
    <w:multiLevelType w:val="hybridMultilevel"/>
    <w:tmpl w:val="9B4424C6"/>
    <w:lvl w:ilvl="0" w:tplc="FFFFFFFF">
      <w:start w:val="1"/>
      <w:numFmt w:val="bullet"/>
      <w:lvlText w:val="-"/>
      <w:lvlJc w:val="left"/>
      <w:pPr>
        <w:ind w:left="720" w:hanging="360"/>
      </w:pPr>
      <w:rPr>
        <w:rFonts w:ascii="Times New Roman" w:hAnsi="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nsid w:val="58D10B1E"/>
    <w:multiLevelType w:val="hybridMultilevel"/>
    <w:tmpl w:val="7DE8A5CA"/>
    <w:lvl w:ilvl="0" w:tplc="87D8F3A4">
      <w:start w:val="1"/>
      <w:numFmt w:val="decimal"/>
      <w:lvlText w:val="%1."/>
      <w:lvlJc w:val="left"/>
      <w:pPr>
        <w:ind w:left="432" w:hanging="432"/>
      </w:pPr>
      <w:rPr>
        <w:rFonts w:hint="default"/>
      </w:rPr>
    </w:lvl>
    <w:lvl w:ilvl="1" w:tplc="AF641D76">
      <w:start w:val="1"/>
      <w:numFmt w:val="decimal"/>
      <w:lvlText w:val="%2."/>
      <w:lvlJc w:val="left"/>
      <w:pPr>
        <w:ind w:left="1440" w:hanging="36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nsid w:val="5D095962"/>
    <w:multiLevelType w:val="hybridMultilevel"/>
    <w:tmpl w:val="6D76D554"/>
    <w:lvl w:ilvl="0" w:tplc="FFFFFFFF">
      <w:start w:val="1"/>
      <w:numFmt w:val="bullet"/>
      <w:lvlText w:val="-"/>
      <w:lvlJc w:val="left"/>
      <w:pPr>
        <w:ind w:left="786" w:hanging="360"/>
      </w:pPr>
      <w:rPr>
        <w:rFonts w:ascii="Times New Roman" w:hAnsi="Times New Roman" w:hint="default"/>
      </w:rPr>
    </w:lvl>
    <w:lvl w:ilvl="1" w:tplc="042A0003">
      <w:start w:val="1"/>
      <w:numFmt w:val="bullet"/>
      <w:lvlText w:val="o"/>
      <w:lvlJc w:val="left"/>
      <w:pPr>
        <w:ind w:left="1506" w:hanging="360"/>
      </w:pPr>
      <w:rPr>
        <w:rFonts w:ascii="Courier New" w:hAnsi="Courier New" w:cs="Courier New" w:hint="default"/>
      </w:rPr>
    </w:lvl>
    <w:lvl w:ilvl="2" w:tplc="042A0005" w:tentative="1">
      <w:start w:val="1"/>
      <w:numFmt w:val="bullet"/>
      <w:lvlText w:val=""/>
      <w:lvlJc w:val="left"/>
      <w:pPr>
        <w:ind w:left="2226" w:hanging="360"/>
      </w:pPr>
      <w:rPr>
        <w:rFonts w:ascii="Wingdings" w:hAnsi="Wingdings" w:hint="default"/>
      </w:rPr>
    </w:lvl>
    <w:lvl w:ilvl="3" w:tplc="042A0001" w:tentative="1">
      <w:start w:val="1"/>
      <w:numFmt w:val="bullet"/>
      <w:lvlText w:val=""/>
      <w:lvlJc w:val="left"/>
      <w:pPr>
        <w:ind w:left="2946" w:hanging="360"/>
      </w:pPr>
      <w:rPr>
        <w:rFonts w:ascii="Symbol" w:hAnsi="Symbol" w:hint="default"/>
      </w:rPr>
    </w:lvl>
    <w:lvl w:ilvl="4" w:tplc="042A0003" w:tentative="1">
      <w:start w:val="1"/>
      <w:numFmt w:val="bullet"/>
      <w:lvlText w:val="o"/>
      <w:lvlJc w:val="left"/>
      <w:pPr>
        <w:ind w:left="3666" w:hanging="360"/>
      </w:pPr>
      <w:rPr>
        <w:rFonts w:ascii="Courier New" w:hAnsi="Courier New" w:cs="Courier New" w:hint="default"/>
      </w:rPr>
    </w:lvl>
    <w:lvl w:ilvl="5" w:tplc="042A0005" w:tentative="1">
      <w:start w:val="1"/>
      <w:numFmt w:val="bullet"/>
      <w:lvlText w:val=""/>
      <w:lvlJc w:val="left"/>
      <w:pPr>
        <w:ind w:left="4386" w:hanging="360"/>
      </w:pPr>
      <w:rPr>
        <w:rFonts w:ascii="Wingdings" w:hAnsi="Wingdings" w:hint="default"/>
      </w:rPr>
    </w:lvl>
    <w:lvl w:ilvl="6" w:tplc="042A0001" w:tentative="1">
      <w:start w:val="1"/>
      <w:numFmt w:val="bullet"/>
      <w:lvlText w:val=""/>
      <w:lvlJc w:val="left"/>
      <w:pPr>
        <w:ind w:left="5106" w:hanging="360"/>
      </w:pPr>
      <w:rPr>
        <w:rFonts w:ascii="Symbol" w:hAnsi="Symbol" w:hint="default"/>
      </w:rPr>
    </w:lvl>
    <w:lvl w:ilvl="7" w:tplc="042A0003" w:tentative="1">
      <w:start w:val="1"/>
      <w:numFmt w:val="bullet"/>
      <w:lvlText w:val="o"/>
      <w:lvlJc w:val="left"/>
      <w:pPr>
        <w:ind w:left="5826" w:hanging="360"/>
      </w:pPr>
      <w:rPr>
        <w:rFonts w:ascii="Courier New" w:hAnsi="Courier New" w:cs="Courier New" w:hint="default"/>
      </w:rPr>
    </w:lvl>
    <w:lvl w:ilvl="8" w:tplc="042A0005" w:tentative="1">
      <w:start w:val="1"/>
      <w:numFmt w:val="bullet"/>
      <w:lvlText w:val=""/>
      <w:lvlJc w:val="left"/>
      <w:pPr>
        <w:ind w:left="6546" w:hanging="360"/>
      </w:pPr>
      <w:rPr>
        <w:rFonts w:ascii="Wingdings" w:hAnsi="Wingdings" w:hint="default"/>
      </w:rPr>
    </w:lvl>
  </w:abstractNum>
  <w:abstractNum w:abstractNumId="32">
    <w:nsid w:val="5E0D54F8"/>
    <w:multiLevelType w:val="hybridMultilevel"/>
    <w:tmpl w:val="5D8C592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nsid w:val="60BEF51F"/>
    <w:multiLevelType w:val="hybridMultilevel"/>
    <w:tmpl w:val="BF9427C0"/>
    <w:lvl w:ilvl="0" w:tplc="44307C32">
      <w:numFmt w:val="bullet"/>
      <w:lvlText w:val="-"/>
      <w:lvlJc w:val="left"/>
      <w:pPr>
        <w:ind w:left="360" w:hanging="360"/>
      </w:pPr>
      <w:rPr>
        <w:rFonts w:ascii="Times New Roman" w:hAnsi="Times New Roman" w:hint="default"/>
      </w:rPr>
    </w:lvl>
    <w:lvl w:ilvl="1" w:tplc="FFA2838C">
      <w:start w:val="1"/>
      <w:numFmt w:val="bullet"/>
      <w:lvlText w:val="o"/>
      <w:lvlJc w:val="left"/>
      <w:pPr>
        <w:ind w:left="1440" w:hanging="360"/>
      </w:pPr>
      <w:rPr>
        <w:rFonts w:ascii="Courier New" w:hAnsi="Courier New" w:hint="default"/>
      </w:rPr>
    </w:lvl>
    <w:lvl w:ilvl="2" w:tplc="1A628936">
      <w:start w:val="1"/>
      <w:numFmt w:val="bullet"/>
      <w:lvlText w:val=""/>
      <w:lvlJc w:val="left"/>
      <w:pPr>
        <w:ind w:left="2160" w:hanging="360"/>
      </w:pPr>
      <w:rPr>
        <w:rFonts w:ascii="Wingdings" w:hAnsi="Wingdings" w:hint="default"/>
      </w:rPr>
    </w:lvl>
    <w:lvl w:ilvl="3" w:tplc="7280F12E">
      <w:start w:val="1"/>
      <w:numFmt w:val="bullet"/>
      <w:lvlText w:val=""/>
      <w:lvlJc w:val="left"/>
      <w:pPr>
        <w:ind w:left="2880" w:hanging="360"/>
      </w:pPr>
      <w:rPr>
        <w:rFonts w:ascii="Symbol" w:hAnsi="Symbol" w:hint="default"/>
      </w:rPr>
    </w:lvl>
    <w:lvl w:ilvl="4" w:tplc="38381794">
      <w:start w:val="1"/>
      <w:numFmt w:val="bullet"/>
      <w:lvlText w:val="o"/>
      <w:lvlJc w:val="left"/>
      <w:pPr>
        <w:ind w:left="3600" w:hanging="360"/>
      </w:pPr>
      <w:rPr>
        <w:rFonts w:ascii="Courier New" w:hAnsi="Courier New" w:hint="default"/>
      </w:rPr>
    </w:lvl>
    <w:lvl w:ilvl="5" w:tplc="0A14EBB4">
      <w:start w:val="1"/>
      <w:numFmt w:val="bullet"/>
      <w:lvlText w:val=""/>
      <w:lvlJc w:val="left"/>
      <w:pPr>
        <w:ind w:left="4320" w:hanging="360"/>
      </w:pPr>
      <w:rPr>
        <w:rFonts w:ascii="Wingdings" w:hAnsi="Wingdings" w:hint="default"/>
      </w:rPr>
    </w:lvl>
    <w:lvl w:ilvl="6" w:tplc="0B08A506">
      <w:start w:val="1"/>
      <w:numFmt w:val="bullet"/>
      <w:lvlText w:val=""/>
      <w:lvlJc w:val="left"/>
      <w:pPr>
        <w:ind w:left="5040" w:hanging="360"/>
      </w:pPr>
      <w:rPr>
        <w:rFonts w:ascii="Symbol" w:hAnsi="Symbol" w:hint="default"/>
      </w:rPr>
    </w:lvl>
    <w:lvl w:ilvl="7" w:tplc="822EC4CA">
      <w:start w:val="1"/>
      <w:numFmt w:val="bullet"/>
      <w:lvlText w:val="o"/>
      <w:lvlJc w:val="left"/>
      <w:pPr>
        <w:ind w:left="5760" w:hanging="360"/>
      </w:pPr>
      <w:rPr>
        <w:rFonts w:ascii="Courier New" w:hAnsi="Courier New" w:hint="default"/>
      </w:rPr>
    </w:lvl>
    <w:lvl w:ilvl="8" w:tplc="07C8C800">
      <w:start w:val="1"/>
      <w:numFmt w:val="bullet"/>
      <w:lvlText w:val=""/>
      <w:lvlJc w:val="left"/>
      <w:pPr>
        <w:ind w:left="6480" w:hanging="360"/>
      </w:pPr>
      <w:rPr>
        <w:rFonts w:ascii="Wingdings" w:hAnsi="Wingdings" w:hint="default"/>
      </w:rPr>
    </w:lvl>
  </w:abstractNum>
  <w:abstractNum w:abstractNumId="34">
    <w:nsid w:val="62603D00"/>
    <w:multiLevelType w:val="hybridMultilevel"/>
    <w:tmpl w:val="C7C69732"/>
    <w:lvl w:ilvl="0" w:tplc="87D8F3A4">
      <w:start w:val="1"/>
      <w:numFmt w:val="decimal"/>
      <w:lvlText w:val="%1."/>
      <w:lvlJc w:val="left"/>
      <w:pPr>
        <w:ind w:left="432" w:hanging="432"/>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nsid w:val="67F85FEF"/>
    <w:multiLevelType w:val="hybridMultilevel"/>
    <w:tmpl w:val="7DE8A5CA"/>
    <w:lvl w:ilvl="0" w:tplc="87D8F3A4">
      <w:start w:val="1"/>
      <w:numFmt w:val="decimal"/>
      <w:lvlText w:val="%1."/>
      <w:lvlJc w:val="left"/>
      <w:pPr>
        <w:ind w:left="432" w:hanging="432"/>
      </w:pPr>
      <w:rPr>
        <w:rFonts w:hint="default"/>
      </w:rPr>
    </w:lvl>
    <w:lvl w:ilvl="1" w:tplc="AF641D76">
      <w:start w:val="1"/>
      <w:numFmt w:val="decimal"/>
      <w:lvlText w:val="%2."/>
      <w:lvlJc w:val="left"/>
      <w:pPr>
        <w:ind w:left="1440" w:hanging="36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nsid w:val="6FF546D5"/>
    <w:multiLevelType w:val="hybridMultilevel"/>
    <w:tmpl w:val="4672D28C"/>
    <w:lvl w:ilvl="0" w:tplc="5BEE4946">
      <w:start w:val="5"/>
      <w:numFmt w:val="bullet"/>
      <w:lvlText w:val="-"/>
      <w:lvlJc w:val="left"/>
      <w:pPr>
        <w:ind w:left="360" w:hanging="360"/>
      </w:pPr>
      <w:rPr>
        <w:rFonts w:ascii="Times New Roman" w:eastAsia="Times New Roman" w:hAnsi="Times New Roman" w:cs="Times New Roman" w:hint="default"/>
      </w:rPr>
    </w:lvl>
    <w:lvl w:ilvl="1" w:tplc="042A0003">
      <w:start w:val="1"/>
      <w:numFmt w:val="bullet"/>
      <w:lvlText w:val="o"/>
      <w:lvlJc w:val="left"/>
      <w:pPr>
        <w:ind w:left="1080" w:hanging="360"/>
      </w:pPr>
      <w:rPr>
        <w:rFonts w:ascii="Courier New" w:hAnsi="Courier New" w:cs="Courier New" w:hint="default"/>
      </w:rPr>
    </w:lvl>
    <w:lvl w:ilvl="2" w:tplc="042A0005" w:tentative="1">
      <w:start w:val="1"/>
      <w:numFmt w:val="bullet"/>
      <w:lvlText w:val=""/>
      <w:lvlJc w:val="left"/>
      <w:pPr>
        <w:ind w:left="1800" w:hanging="360"/>
      </w:pPr>
      <w:rPr>
        <w:rFonts w:ascii="Wingdings" w:hAnsi="Wingdings" w:hint="default"/>
      </w:rPr>
    </w:lvl>
    <w:lvl w:ilvl="3" w:tplc="042A0001" w:tentative="1">
      <w:start w:val="1"/>
      <w:numFmt w:val="bullet"/>
      <w:lvlText w:val=""/>
      <w:lvlJc w:val="left"/>
      <w:pPr>
        <w:ind w:left="2520" w:hanging="360"/>
      </w:pPr>
      <w:rPr>
        <w:rFonts w:ascii="Symbol" w:hAnsi="Symbol" w:hint="default"/>
      </w:rPr>
    </w:lvl>
    <w:lvl w:ilvl="4" w:tplc="042A0003" w:tentative="1">
      <w:start w:val="1"/>
      <w:numFmt w:val="bullet"/>
      <w:lvlText w:val="o"/>
      <w:lvlJc w:val="left"/>
      <w:pPr>
        <w:ind w:left="3240" w:hanging="360"/>
      </w:pPr>
      <w:rPr>
        <w:rFonts w:ascii="Courier New" w:hAnsi="Courier New" w:cs="Courier New" w:hint="default"/>
      </w:rPr>
    </w:lvl>
    <w:lvl w:ilvl="5" w:tplc="042A0005" w:tentative="1">
      <w:start w:val="1"/>
      <w:numFmt w:val="bullet"/>
      <w:lvlText w:val=""/>
      <w:lvlJc w:val="left"/>
      <w:pPr>
        <w:ind w:left="3960" w:hanging="360"/>
      </w:pPr>
      <w:rPr>
        <w:rFonts w:ascii="Wingdings" w:hAnsi="Wingdings" w:hint="default"/>
      </w:rPr>
    </w:lvl>
    <w:lvl w:ilvl="6" w:tplc="042A0001" w:tentative="1">
      <w:start w:val="1"/>
      <w:numFmt w:val="bullet"/>
      <w:lvlText w:val=""/>
      <w:lvlJc w:val="left"/>
      <w:pPr>
        <w:ind w:left="4680" w:hanging="360"/>
      </w:pPr>
      <w:rPr>
        <w:rFonts w:ascii="Symbol" w:hAnsi="Symbol" w:hint="default"/>
      </w:rPr>
    </w:lvl>
    <w:lvl w:ilvl="7" w:tplc="042A0003" w:tentative="1">
      <w:start w:val="1"/>
      <w:numFmt w:val="bullet"/>
      <w:lvlText w:val="o"/>
      <w:lvlJc w:val="left"/>
      <w:pPr>
        <w:ind w:left="5400" w:hanging="360"/>
      </w:pPr>
      <w:rPr>
        <w:rFonts w:ascii="Courier New" w:hAnsi="Courier New" w:cs="Courier New" w:hint="default"/>
      </w:rPr>
    </w:lvl>
    <w:lvl w:ilvl="8" w:tplc="042A0005" w:tentative="1">
      <w:start w:val="1"/>
      <w:numFmt w:val="bullet"/>
      <w:lvlText w:val=""/>
      <w:lvlJc w:val="left"/>
      <w:pPr>
        <w:ind w:left="6120" w:hanging="360"/>
      </w:pPr>
      <w:rPr>
        <w:rFonts w:ascii="Wingdings" w:hAnsi="Wingdings" w:hint="default"/>
      </w:rPr>
    </w:lvl>
  </w:abstractNum>
  <w:abstractNum w:abstractNumId="37">
    <w:nsid w:val="77AE1C56"/>
    <w:multiLevelType w:val="hybridMultilevel"/>
    <w:tmpl w:val="1A580290"/>
    <w:lvl w:ilvl="0" w:tplc="E54E5DE8">
      <w:start w:val="1"/>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num w:numId="1">
    <w:abstractNumId w:val="33"/>
  </w:num>
  <w:num w:numId="2">
    <w:abstractNumId w:val="12"/>
  </w:num>
  <w:num w:numId="3">
    <w:abstractNumId w:val="25"/>
  </w:num>
  <w:num w:numId="4">
    <w:abstractNumId w:val="34"/>
  </w:num>
  <w:num w:numId="5">
    <w:abstractNumId w:val="30"/>
  </w:num>
  <w:num w:numId="6">
    <w:abstractNumId w:val="35"/>
  </w:num>
  <w:num w:numId="7">
    <w:abstractNumId w:val="21"/>
  </w:num>
  <w:num w:numId="8">
    <w:abstractNumId w:val="27"/>
  </w:num>
  <w:num w:numId="9">
    <w:abstractNumId w:val="31"/>
  </w:num>
  <w:num w:numId="10">
    <w:abstractNumId w:val="8"/>
  </w:num>
  <w:num w:numId="11">
    <w:abstractNumId w:val="7"/>
  </w:num>
  <w:num w:numId="12">
    <w:abstractNumId w:val="20"/>
  </w:num>
  <w:num w:numId="13">
    <w:abstractNumId w:val="36"/>
  </w:num>
  <w:num w:numId="14">
    <w:abstractNumId w:val="3"/>
  </w:num>
  <w:num w:numId="15">
    <w:abstractNumId w:val="13"/>
  </w:num>
  <w:num w:numId="16">
    <w:abstractNumId w:val="14"/>
  </w:num>
  <w:num w:numId="17">
    <w:abstractNumId w:val="0"/>
  </w:num>
  <w:num w:numId="18">
    <w:abstractNumId w:val="1"/>
  </w:num>
  <w:num w:numId="19">
    <w:abstractNumId w:val="19"/>
  </w:num>
  <w:num w:numId="20">
    <w:abstractNumId w:val="11"/>
  </w:num>
  <w:num w:numId="21">
    <w:abstractNumId w:val="26"/>
  </w:num>
  <w:num w:numId="22">
    <w:abstractNumId w:val="37"/>
  </w:num>
  <w:num w:numId="23">
    <w:abstractNumId w:val="23"/>
  </w:num>
  <w:num w:numId="24">
    <w:abstractNumId w:val="24"/>
  </w:num>
  <w:num w:numId="25">
    <w:abstractNumId w:val="10"/>
  </w:num>
  <w:num w:numId="26">
    <w:abstractNumId w:val="18"/>
  </w:num>
  <w:num w:numId="27">
    <w:abstractNumId w:val="15"/>
  </w:num>
  <w:num w:numId="28">
    <w:abstractNumId w:val="16"/>
  </w:num>
  <w:num w:numId="29">
    <w:abstractNumId w:val="6"/>
  </w:num>
  <w:num w:numId="30">
    <w:abstractNumId w:val="5"/>
  </w:num>
  <w:num w:numId="31">
    <w:abstractNumId w:val="28"/>
  </w:num>
  <w:num w:numId="32">
    <w:abstractNumId w:val="4"/>
  </w:num>
  <w:num w:numId="33">
    <w:abstractNumId w:val="9"/>
  </w:num>
  <w:num w:numId="34">
    <w:abstractNumId w:val="22"/>
  </w:num>
  <w:num w:numId="35">
    <w:abstractNumId w:val="29"/>
  </w:num>
  <w:num w:numId="36">
    <w:abstractNumId w:val="17"/>
  </w:num>
  <w:num w:numId="37">
    <w:abstractNumId w:val="32"/>
  </w:num>
  <w:numIdMacAtCleanup w:val="1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0"/>
  <w:proofState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40"/>
  <w:drawingGridVerticalSpacing w:val="381"/>
  <w:displayHorizontalDrawingGridEvery w:val="2"/>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70F93"/>
    <w:rsid w:val="00000327"/>
    <w:rsid w:val="0000328D"/>
    <w:rsid w:val="00004703"/>
    <w:rsid w:val="00005086"/>
    <w:rsid w:val="00005386"/>
    <w:rsid w:val="00006B65"/>
    <w:rsid w:val="00006BE8"/>
    <w:rsid w:val="000105B0"/>
    <w:rsid w:val="00011138"/>
    <w:rsid w:val="00016C9A"/>
    <w:rsid w:val="00017B23"/>
    <w:rsid w:val="00022B68"/>
    <w:rsid w:val="00025606"/>
    <w:rsid w:val="00032B23"/>
    <w:rsid w:val="000335E7"/>
    <w:rsid w:val="00036177"/>
    <w:rsid w:val="00036E5C"/>
    <w:rsid w:val="0004121A"/>
    <w:rsid w:val="000429E3"/>
    <w:rsid w:val="00043117"/>
    <w:rsid w:val="000432AD"/>
    <w:rsid w:val="000470AF"/>
    <w:rsid w:val="0005252B"/>
    <w:rsid w:val="0006159E"/>
    <w:rsid w:val="00064E68"/>
    <w:rsid w:val="000652BC"/>
    <w:rsid w:val="00065F59"/>
    <w:rsid w:val="00072C92"/>
    <w:rsid w:val="0008030F"/>
    <w:rsid w:val="00080B61"/>
    <w:rsid w:val="0008190F"/>
    <w:rsid w:val="000822D2"/>
    <w:rsid w:val="00084C63"/>
    <w:rsid w:val="00090EE8"/>
    <w:rsid w:val="000933FF"/>
    <w:rsid w:val="00096901"/>
    <w:rsid w:val="000A00D2"/>
    <w:rsid w:val="000A0696"/>
    <w:rsid w:val="000A6437"/>
    <w:rsid w:val="000B522F"/>
    <w:rsid w:val="000B53CF"/>
    <w:rsid w:val="000B570A"/>
    <w:rsid w:val="000B676B"/>
    <w:rsid w:val="000C0190"/>
    <w:rsid w:val="000C12DA"/>
    <w:rsid w:val="000C2753"/>
    <w:rsid w:val="000C3030"/>
    <w:rsid w:val="000C53D2"/>
    <w:rsid w:val="000C66F6"/>
    <w:rsid w:val="000C6B5F"/>
    <w:rsid w:val="000C6C9B"/>
    <w:rsid w:val="000D1A12"/>
    <w:rsid w:val="000D44C1"/>
    <w:rsid w:val="000D4F08"/>
    <w:rsid w:val="000E0B6D"/>
    <w:rsid w:val="000E2597"/>
    <w:rsid w:val="000E269B"/>
    <w:rsid w:val="000E3621"/>
    <w:rsid w:val="000E4F2E"/>
    <w:rsid w:val="000E5324"/>
    <w:rsid w:val="000F4805"/>
    <w:rsid w:val="000F77A8"/>
    <w:rsid w:val="00101C12"/>
    <w:rsid w:val="0010278E"/>
    <w:rsid w:val="001033FF"/>
    <w:rsid w:val="00105A9D"/>
    <w:rsid w:val="00106868"/>
    <w:rsid w:val="00106E3B"/>
    <w:rsid w:val="001078E9"/>
    <w:rsid w:val="00117AFF"/>
    <w:rsid w:val="00122896"/>
    <w:rsid w:val="00124180"/>
    <w:rsid w:val="00125151"/>
    <w:rsid w:val="001279B1"/>
    <w:rsid w:val="00131C39"/>
    <w:rsid w:val="00131C9C"/>
    <w:rsid w:val="001348E6"/>
    <w:rsid w:val="00135E00"/>
    <w:rsid w:val="0014158C"/>
    <w:rsid w:val="00145980"/>
    <w:rsid w:val="001473B9"/>
    <w:rsid w:val="00153320"/>
    <w:rsid w:val="0016206D"/>
    <w:rsid w:val="00162822"/>
    <w:rsid w:val="001664A6"/>
    <w:rsid w:val="00166B54"/>
    <w:rsid w:val="00170F93"/>
    <w:rsid w:val="00173235"/>
    <w:rsid w:val="001769CE"/>
    <w:rsid w:val="00177129"/>
    <w:rsid w:val="001819B5"/>
    <w:rsid w:val="00181A80"/>
    <w:rsid w:val="00183146"/>
    <w:rsid w:val="00183EF8"/>
    <w:rsid w:val="00187906"/>
    <w:rsid w:val="00187F1A"/>
    <w:rsid w:val="00190EA4"/>
    <w:rsid w:val="0019639D"/>
    <w:rsid w:val="00197C00"/>
    <w:rsid w:val="001A3B5D"/>
    <w:rsid w:val="001A42F2"/>
    <w:rsid w:val="001A48A1"/>
    <w:rsid w:val="001B3246"/>
    <w:rsid w:val="001B7191"/>
    <w:rsid w:val="001B7783"/>
    <w:rsid w:val="001C086E"/>
    <w:rsid w:val="001C331D"/>
    <w:rsid w:val="001C609B"/>
    <w:rsid w:val="001C7D9F"/>
    <w:rsid w:val="001D3E15"/>
    <w:rsid w:val="001E138E"/>
    <w:rsid w:val="001E390D"/>
    <w:rsid w:val="001E444C"/>
    <w:rsid w:val="001E4A34"/>
    <w:rsid w:val="001E4C24"/>
    <w:rsid w:val="001F2004"/>
    <w:rsid w:val="00200C89"/>
    <w:rsid w:val="00211192"/>
    <w:rsid w:val="00214129"/>
    <w:rsid w:val="0021673C"/>
    <w:rsid w:val="00216CED"/>
    <w:rsid w:val="00221BB0"/>
    <w:rsid w:val="002265FC"/>
    <w:rsid w:val="00234D38"/>
    <w:rsid w:val="002364A3"/>
    <w:rsid w:val="00236C7A"/>
    <w:rsid w:val="00236EDE"/>
    <w:rsid w:val="002404E6"/>
    <w:rsid w:val="002406C6"/>
    <w:rsid w:val="00244821"/>
    <w:rsid w:val="00245D5B"/>
    <w:rsid w:val="002462F4"/>
    <w:rsid w:val="0025241E"/>
    <w:rsid w:val="00252E8B"/>
    <w:rsid w:val="00252E99"/>
    <w:rsid w:val="00253DA8"/>
    <w:rsid w:val="002543E9"/>
    <w:rsid w:val="00256A7A"/>
    <w:rsid w:val="00262311"/>
    <w:rsid w:val="00262F5C"/>
    <w:rsid w:val="002648CF"/>
    <w:rsid w:val="00264D78"/>
    <w:rsid w:val="00266DC7"/>
    <w:rsid w:val="00267159"/>
    <w:rsid w:val="00267D90"/>
    <w:rsid w:val="00270DE4"/>
    <w:rsid w:val="0027283E"/>
    <w:rsid w:val="002729CA"/>
    <w:rsid w:val="00275D4B"/>
    <w:rsid w:val="002769BE"/>
    <w:rsid w:val="00276B86"/>
    <w:rsid w:val="002777D7"/>
    <w:rsid w:val="002840F8"/>
    <w:rsid w:val="002875BF"/>
    <w:rsid w:val="00290050"/>
    <w:rsid w:val="002900CB"/>
    <w:rsid w:val="00295265"/>
    <w:rsid w:val="00296154"/>
    <w:rsid w:val="002A0869"/>
    <w:rsid w:val="002A33FE"/>
    <w:rsid w:val="002A465B"/>
    <w:rsid w:val="002A7151"/>
    <w:rsid w:val="002A73F5"/>
    <w:rsid w:val="002B05FC"/>
    <w:rsid w:val="002B0D45"/>
    <w:rsid w:val="002B16DD"/>
    <w:rsid w:val="002B265E"/>
    <w:rsid w:val="002B46F6"/>
    <w:rsid w:val="002B48F3"/>
    <w:rsid w:val="002B5A53"/>
    <w:rsid w:val="002B5C96"/>
    <w:rsid w:val="002B5FE4"/>
    <w:rsid w:val="002C183D"/>
    <w:rsid w:val="002C204F"/>
    <w:rsid w:val="002D68F1"/>
    <w:rsid w:val="002E2F3E"/>
    <w:rsid w:val="002E7BAB"/>
    <w:rsid w:val="002F2F7D"/>
    <w:rsid w:val="002F3663"/>
    <w:rsid w:val="002F369F"/>
    <w:rsid w:val="002F4190"/>
    <w:rsid w:val="002F601D"/>
    <w:rsid w:val="0030009B"/>
    <w:rsid w:val="003002EB"/>
    <w:rsid w:val="00302489"/>
    <w:rsid w:val="003058A7"/>
    <w:rsid w:val="0031049C"/>
    <w:rsid w:val="00310E61"/>
    <w:rsid w:val="0031100C"/>
    <w:rsid w:val="00312F48"/>
    <w:rsid w:val="00314221"/>
    <w:rsid w:val="00316E24"/>
    <w:rsid w:val="0032062D"/>
    <w:rsid w:val="00323B0A"/>
    <w:rsid w:val="00324B11"/>
    <w:rsid w:val="00326924"/>
    <w:rsid w:val="0033173B"/>
    <w:rsid w:val="003350DF"/>
    <w:rsid w:val="00335428"/>
    <w:rsid w:val="0034204F"/>
    <w:rsid w:val="00345271"/>
    <w:rsid w:val="00346DC1"/>
    <w:rsid w:val="00350A0D"/>
    <w:rsid w:val="003529DB"/>
    <w:rsid w:val="0035300A"/>
    <w:rsid w:val="00356E06"/>
    <w:rsid w:val="00361121"/>
    <w:rsid w:val="003665EE"/>
    <w:rsid w:val="0038055E"/>
    <w:rsid w:val="0038074D"/>
    <w:rsid w:val="00391C8E"/>
    <w:rsid w:val="00395E22"/>
    <w:rsid w:val="003A156F"/>
    <w:rsid w:val="003A2181"/>
    <w:rsid w:val="003A3D0A"/>
    <w:rsid w:val="003A54FC"/>
    <w:rsid w:val="003B3859"/>
    <w:rsid w:val="003B40EA"/>
    <w:rsid w:val="003B488A"/>
    <w:rsid w:val="003B54B2"/>
    <w:rsid w:val="003B6323"/>
    <w:rsid w:val="003C14AC"/>
    <w:rsid w:val="003C246B"/>
    <w:rsid w:val="003C5124"/>
    <w:rsid w:val="003D1E36"/>
    <w:rsid w:val="003D2C14"/>
    <w:rsid w:val="003D536F"/>
    <w:rsid w:val="003D7E2E"/>
    <w:rsid w:val="003E01E0"/>
    <w:rsid w:val="003E1C9D"/>
    <w:rsid w:val="003E2C7A"/>
    <w:rsid w:val="003E3B46"/>
    <w:rsid w:val="003E3C51"/>
    <w:rsid w:val="003E4071"/>
    <w:rsid w:val="003E40D9"/>
    <w:rsid w:val="003E60ED"/>
    <w:rsid w:val="003F2BAC"/>
    <w:rsid w:val="003F6B0E"/>
    <w:rsid w:val="003F709D"/>
    <w:rsid w:val="0040311F"/>
    <w:rsid w:val="00404771"/>
    <w:rsid w:val="00405562"/>
    <w:rsid w:val="004075D1"/>
    <w:rsid w:val="0041294E"/>
    <w:rsid w:val="00413341"/>
    <w:rsid w:val="004165ED"/>
    <w:rsid w:val="0041695E"/>
    <w:rsid w:val="00421222"/>
    <w:rsid w:val="00421DB9"/>
    <w:rsid w:val="004223D7"/>
    <w:rsid w:val="0042324C"/>
    <w:rsid w:val="0042446F"/>
    <w:rsid w:val="00424B0C"/>
    <w:rsid w:val="00425DC9"/>
    <w:rsid w:val="0042714F"/>
    <w:rsid w:val="0042780A"/>
    <w:rsid w:val="00431378"/>
    <w:rsid w:val="00441C38"/>
    <w:rsid w:val="0044381D"/>
    <w:rsid w:val="004443FD"/>
    <w:rsid w:val="0044598D"/>
    <w:rsid w:val="00446F54"/>
    <w:rsid w:val="004536EC"/>
    <w:rsid w:val="00453E34"/>
    <w:rsid w:val="00456137"/>
    <w:rsid w:val="00456979"/>
    <w:rsid w:val="00457507"/>
    <w:rsid w:val="00457B6C"/>
    <w:rsid w:val="00464193"/>
    <w:rsid w:val="00464CF8"/>
    <w:rsid w:val="004652BC"/>
    <w:rsid w:val="004679AC"/>
    <w:rsid w:val="00467B55"/>
    <w:rsid w:val="00473928"/>
    <w:rsid w:val="00474579"/>
    <w:rsid w:val="004755DA"/>
    <w:rsid w:val="00476844"/>
    <w:rsid w:val="00485A50"/>
    <w:rsid w:val="00487291"/>
    <w:rsid w:val="00494A0E"/>
    <w:rsid w:val="00497BD5"/>
    <w:rsid w:val="004A33D6"/>
    <w:rsid w:val="004A40AF"/>
    <w:rsid w:val="004A42A9"/>
    <w:rsid w:val="004A7964"/>
    <w:rsid w:val="004B24F5"/>
    <w:rsid w:val="004B300C"/>
    <w:rsid w:val="004B5AA3"/>
    <w:rsid w:val="004B647D"/>
    <w:rsid w:val="004B7447"/>
    <w:rsid w:val="004D0A34"/>
    <w:rsid w:val="004D3A96"/>
    <w:rsid w:val="004D403C"/>
    <w:rsid w:val="004D73CD"/>
    <w:rsid w:val="004D74EC"/>
    <w:rsid w:val="004E0BEF"/>
    <w:rsid w:val="004E37B2"/>
    <w:rsid w:val="004E381A"/>
    <w:rsid w:val="004E44CC"/>
    <w:rsid w:val="004E516A"/>
    <w:rsid w:val="004F2506"/>
    <w:rsid w:val="004F2A81"/>
    <w:rsid w:val="004F38DA"/>
    <w:rsid w:val="004F4342"/>
    <w:rsid w:val="004F7E44"/>
    <w:rsid w:val="0050280D"/>
    <w:rsid w:val="00503C4F"/>
    <w:rsid w:val="00511751"/>
    <w:rsid w:val="005124A2"/>
    <w:rsid w:val="005138BA"/>
    <w:rsid w:val="00516187"/>
    <w:rsid w:val="00520DE0"/>
    <w:rsid w:val="005210CA"/>
    <w:rsid w:val="00522BF5"/>
    <w:rsid w:val="0052344E"/>
    <w:rsid w:val="00527D10"/>
    <w:rsid w:val="005300FF"/>
    <w:rsid w:val="00530F6F"/>
    <w:rsid w:val="005326A2"/>
    <w:rsid w:val="005335BD"/>
    <w:rsid w:val="00535A60"/>
    <w:rsid w:val="00537AFD"/>
    <w:rsid w:val="00540DF3"/>
    <w:rsid w:val="00544775"/>
    <w:rsid w:val="005458FF"/>
    <w:rsid w:val="00550DDE"/>
    <w:rsid w:val="00552562"/>
    <w:rsid w:val="00553218"/>
    <w:rsid w:val="00561EDF"/>
    <w:rsid w:val="005671E5"/>
    <w:rsid w:val="005715BE"/>
    <w:rsid w:val="00572122"/>
    <w:rsid w:val="00573867"/>
    <w:rsid w:val="00574425"/>
    <w:rsid w:val="00575C84"/>
    <w:rsid w:val="00585824"/>
    <w:rsid w:val="005A1527"/>
    <w:rsid w:val="005A78EB"/>
    <w:rsid w:val="005B1426"/>
    <w:rsid w:val="005B2555"/>
    <w:rsid w:val="005B3999"/>
    <w:rsid w:val="005B3E77"/>
    <w:rsid w:val="005B46F1"/>
    <w:rsid w:val="005B6254"/>
    <w:rsid w:val="005B7683"/>
    <w:rsid w:val="005C2DD2"/>
    <w:rsid w:val="005C3876"/>
    <w:rsid w:val="005C3C14"/>
    <w:rsid w:val="005C5299"/>
    <w:rsid w:val="005C6F29"/>
    <w:rsid w:val="005D1A8A"/>
    <w:rsid w:val="005D21AF"/>
    <w:rsid w:val="005D449C"/>
    <w:rsid w:val="005D48D3"/>
    <w:rsid w:val="005D6FF3"/>
    <w:rsid w:val="005D7CF1"/>
    <w:rsid w:val="005E5465"/>
    <w:rsid w:val="005F14DA"/>
    <w:rsid w:val="005F1EE3"/>
    <w:rsid w:val="005F2591"/>
    <w:rsid w:val="005F35F3"/>
    <w:rsid w:val="005F3D62"/>
    <w:rsid w:val="005F642F"/>
    <w:rsid w:val="00600095"/>
    <w:rsid w:val="006035DE"/>
    <w:rsid w:val="00607DF2"/>
    <w:rsid w:val="006104E5"/>
    <w:rsid w:val="006106ED"/>
    <w:rsid w:val="00614263"/>
    <w:rsid w:val="00624934"/>
    <w:rsid w:val="00630120"/>
    <w:rsid w:val="00630182"/>
    <w:rsid w:val="0063140A"/>
    <w:rsid w:val="00632976"/>
    <w:rsid w:val="0063373F"/>
    <w:rsid w:val="00635C74"/>
    <w:rsid w:val="0063631B"/>
    <w:rsid w:val="0063749B"/>
    <w:rsid w:val="00642C86"/>
    <w:rsid w:val="006434AB"/>
    <w:rsid w:val="0064538A"/>
    <w:rsid w:val="00646B6A"/>
    <w:rsid w:val="00652663"/>
    <w:rsid w:val="0065534E"/>
    <w:rsid w:val="00655E41"/>
    <w:rsid w:val="006613D7"/>
    <w:rsid w:val="00666A3D"/>
    <w:rsid w:val="0067017C"/>
    <w:rsid w:val="00672C86"/>
    <w:rsid w:val="006742DD"/>
    <w:rsid w:val="0069079C"/>
    <w:rsid w:val="006934CE"/>
    <w:rsid w:val="00694533"/>
    <w:rsid w:val="006945F6"/>
    <w:rsid w:val="00695EAA"/>
    <w:rsid w:val="006966D1"/>
    <w:rsid w:val="0069675D"/>
    <w:rsid w:val="006979ED"/>
    <w:rsid w:val="006A1A11"/>
    <w:rsid w:val="006B2045"/>
    <w:rsid w:val="006B394E"/>
    <w:rsid w:val="006B7F75"/>
    <w:rsid w:val="006C0C8E"/>
    <w:rsid w:val="006C2DA1"/>
    <w:rsid w:val="006C40C5"/>
    <w:rsid w:val="006C5F3A"/>
    <w:rsid w:val="006C63D0"/>
    <w:rsid w:val="006D501E"/>
    <w:rsid w:val="006D741A"/>
    <w:rsid w:val="006E0D9D"/>
    <w:rsid w:val="006E11C9"/>
    <w:rsid w:val="006E22E2"/>
    <w:rsid w:val="006E5EB0"/>
    <w:rsid w:val="006E60F8"/>
    <w:rsid w:val="006F1775"/>
    <w:rsid w:val="006F4E26"/>
    <w:rsid w:val="006F72E9"/>
    <w:rsid w:val="006F7398"/>
    <w:rsid w:val="006F741C"/>
    <w:rsid w:val="00700106"/>
    <w:rsid w:val="00701876"/>
    <w:rsid w:val="00702335"/>
    <w:rsid w:val="00704560"/>
    <w:rsid w:val="00705953"/>
    <w:rsid w:val="007107F0"/>
    <w:rsid w:val="0071134B"/>
    <w:rsid w:val="00712597"/>
    <w:rsid w:val="00714CF6"/>
    <w:rsid w:val="007162D1"/>
    <w:rsid w:val="00722881"/>
    <w:rsid w:val="00722FDD"/>
    <w:rsid w:val="00733D6D"/>
    <w:rsid w:val="00736999"/>
    <w:rsid w:val="00740F93"/>
    <w:rsid w:val="00750C7E"/>
    <w:rsid w:val="007516D1"/>
    <w:rsid w:val="007521FC"/>
    <w:rsid w:val="0075689E"/>
    <w:rsid w:val="007577BF"/>
    <w:rsid w:val="00760FFB"/>
    <w:rsid w:val="00761487"/>
    <w:rsid w:val="0076373A"/>
    <w:rsid w:val="007655D9"/>
    <w:rsid w:val="00766DDF"/>
    <w:rsid w:val="00767DE3"/>
    <w:rsid w:val="00772D56"/>
    <w:rsid w:val="00772E41"/>
    <w:rsid w:val="00774397"/>
    <w:rsid w:val="00774D6B"/>
    <w:rsid w:val="00777565"/>
    <w:rsid w:val="00777F39"/>
    <w:rsid w:val="00783914"/>
    <w:rsid w:val="007856DA"/>
    <w:rsid w:val="0078614F"/>
    <w:rsid w:val="00790337"/>
    <w:rsid w:val="00791C90"/>
    <w:rsid w:val="00796A3D"/>
    <w:rsid w:val="007A0F1D"/>
    <w:rsid w:val="007A1C71"/>
    <w:rsid w:val="007A2214"/>
    <w:rsid w:val="007A67D6"/>
    <w:rsid w:val="007B418C"/>
    <w:rsid w:val="007B5D6D"/>
    <w:rsid w:val="007B7189"/>
    <w:rsid w:val="007C078B"/>
    <w:rsid w:val="007C194B"/>
    <w:rsid w:val="007C37D9"/>
    <w:rsid w:val="007C3CC0"/>
    <w:rsid w:val="007D03EC"/>
    <w:rsid w:val="007D2DE8"/>
    <w:rsid w:val="007D386A"/>
    <w:rsid w:val="007D5182"/>
    <w:rsid w:val="007E0857"/>
    <w:rsid w:val="007E24EB"/>
    <w:rsid w:val="007E300D"/>
    <w:rsid w:val="007E6FA0"/>
    <w:rsid w:val="007F3F17"/>
    <w:rsid w:val="007F4A14"/>
    <w:rsid w:val="007F51CC"/>
    <w:rsid w:val="00801B71"/>
    <w:rsid w:val="00802BBF"/>
    <w:rsid w:val="008039C7"/>
    <w:rsid w:val="0080567A"/>
    <w:rsid w:val="008123E5"/>
    <w:rsid w:val="00813745"/>
    <w:rsid w:val="00813A56"/>
    <w:rsid w:val="0081515B"/>
    <w:rsid w:val="008177FF"/>
    <w:rsid w:val="00821A5B"/>
    <w:rsid w:val="008221B7"/>
    <w:rsid w:val="008230A0"/>
    <w:rsid w:val="008247A1"/>
    <w:rsid w:val="00825616"/>
    <w:rsid w:val="0083143C"/>
    <w:rsid w:val="00836E8B"/>
    <w:rsid w:val="00837AF9"/>
    <w:rsid w:val="00842132"/>
    <w:rsid w:val="008423D8"/>
    <w:rsid w:val="00842BD1"/>
    <w:rsid w:val="00843A27"/>
    <w:rsid w:val="00845113"/>
    <w:rsid w:val="0084599B"/>
    <w:rsid w:val="0084795B"/>
    <w:rsid w:val="008526FF"/>
    <w:rsid w:val="008547CE"/>
    <w:rsid w:val="00857F77"/>
    <w:rsid w:val="0086037C"/>
    <w:rsid w:val="0086278D"/>
    <w:rsid w:val="008641FB"/>
    <w:rsid w:val="008650AC"/>
    <w:rsid w:val="00865D1D"/>
    <w:rsid w:val="008661F2"/>
    <w:rsid w:val="008733EA"/>
    <w:rsid w:val="008775BA"/>
    <w:rsid w:val="00881560"/>
    <w:rsid w:val="008839D7"/>
    <w:rsid w:val="00883ABE"/>
    <w:rsid w:val="008841D3"/>
    <w:rsid w:val="008871AD"/>
    <w:rsid w:val="00887A18"/>
    <w:rsid w:val="00890E23"/>
    <w:rsid w:val="00893576"/>
    <w:rsid w:val="00893B0A"/>
    <w:rsid w:val="008955A9"/>
    <w:rsid w:val="00896C9D"/>
    <w:rsid w:val="00897B03"/>
    <w:rsid w:val="008A41CA"/>
    <w:rsid w:val="008A5BB9"/>
    <w:rsid w:val="008A6968"/>
    <w:rsid w:val="008B05F8"/>
    <w:rsid w:val="008B2E70"/>
    <w:rsid w:val="008B3ACA"/>
    <w:rsid w:val="008B6690"/>
    <w:rsid w:val="008C0E3D"/>
    <w:rsid w:val="008C7C6F"/>
    <w:rsid w:val="008D6C08"/>
    <w:rsid w:val="008D76D2"/>
    <w:rsid w:val="008E131B"/>
    <w:rsid w:val="008E26D3"/>
    <w:rsid w:val="008E3ACB"/>
    <w:rsid w:val="008E745D"/>
    <w:rsid w:val="008E7CBE"/>
    <w:rsid w:val="008F168A"/>
    <w:rsid w:val="008F2220"/>
    <w:rsid w:val="008F2C4F"/>
    <w:rsid w:val="008F608C"/>
    <w:rsid w:val="009003A8"/>
    <w:rsid w:val="009008B3"/>
    <w:rsid w:val="00901163"/>
    <w:rsid w:val="00910B05"/>
    <w:rsid w:val="00912EB7"/>
    <w:rsid w:val="00913504"/>
    <w:rsid w:val="00915569"/>
    <w:rsid w:val="00924F6A"/>
    <w:rsid w:val="00933010"/>
    <w:rsid w:val="00933218"/>
    <w:rsid w:val="009470B3"/>
    <w:rsid w:val="00957668"/>
    <w:rsid w:val="00960D1E"/>
    <w:rsid w:val="00960E4F"/>
    <w:rsid w:val="00961B23"/>
    <w:rsid w:val="00962823"/>
    <w:rsid w:val="00971870"/>
    <w:rsid w:val="00971FCD"/>
    <w:rsid w:val="009739C4"/>
    <w:rsid w:val="0097705A"/>
    <w:rsid w:val="00977767"/>
    <w:rsid w:val="00981BD3"/>
    <w:rsid w:val="009832AF"/>
    <w:rsid w:val="00984F4E"/>
    <w:rsid w:val="00986725"/>
    <w:rsid w:val="00991B87"/>
    <w:rsid w:val="00993B41"/>
    <w:rsid w:val="00996D05"/>
    <w:rsid w:val="009A2A24"/>
    <w:rsid w:val="009A4AF4"/>
    <w:rsid w:val="009B131D"/>
    <w:rsid w:val="009C0CA4"/>
    <w:rsid w:val="009C1302"/>
    <w:rsid w:val="009C35AB"/>
    <w:rsid w:val="009C4279"/>
    <w:rsid w:val="009C7DC7"/>
    <w:rsid w:val="009D0B09"/>
    <w:rsid w:val="009D22BE"/>
    <w:rsid w:val="009D24EF"/>
    <w:rsid w:val="009D54AB"/>
    <w:rsid w:val="009D56A2"/>
    <w:rsid w:val="009D7109"/>
    <w:rsid w:val="009D7BF5"/>
    <w:rsid w:val="009E1994"/>
    <w:rsid w:val="009E1D9E"/>
    <w:rsid w:val="009E32AD"/>
    <w:rsid w:val="009E4F2D"/>
    <w:rsid w:val="009E59FF"/>
    <w:rsid w:val="009E6EC4"/>
    <w:rsid w:val="009F126C"/>
    <w:rsid w:val="009F1275"/>
    <w:rsid w:val="009F1761"/>
    <w:rsid w:val="009F6169"/>
    <w:rsid w:val="00A0192D"/>
    <w:rsid w:val="00A019B4"/>
    <w:rsid w:val="00A05A6D"/>
    <w:rsid w:val="00A07FAB"/>
    <w:rsid w:val="00A121A6"/>
    <w:rsid w:val="00A1284D"/>
    <w:rsid w:val="00A13B3A"/>
    <w:rsid w:val="00A13F06"/>
    <w:rsid w:val="00A17A72"/>
    <w:rsid w:val="00A20B25"/>
    <w:rsid w:val="00A22321"/>
    <w:rsid w:val="00A228C2"/>
    <w:rsid w:val="00A22BD6"/>
    <w:rsid w:val="00A251A0"/>
    <w:rsid w:val="00A3387C"/>
    <w:rsid w:val="00A33E33"/>
    <w:rsid w:val="00A362BC"/>
    <w:rsid w:val="00A40266"/>
    <w:rsid w:val="00A40A4B"/>
    <w:rsid w:val="00A4123E"/>
    <w:rsid w:val="00A502E4"/>
    <w:rsid w:val="00A50B3F"/>
    <w:rsid w:val="00A50E84"/>
    <w:rsid w:val="00A51615"/>
    <w:rsid w:val="00A55854"/>
    <w:rsid w:val="00A5609E"/>
    <w:rsid w:val="00A57C5C"/>
    <w:rsid w:val="00A61D12"/>
    <w:rsid w:val="00A62B53"/>
    <w:rsid w:val="00A6304B"/>
    <w:rsid w:val="00A64677"/>
    <w:rsid w:val="00A660C9"/>
    <w:rsid w:val="00A70ED8"/>
    <w:rsid w:val="00A7169D"/>
    <w:rsid w:val="00A71932"/>
    <w:rsid w:val="00A72DC9"/>
    <w:rsid w:val="00A779EF"/>
    <w:rsid w:val="00A80423"/>
    <w:rsid w:val="00A81194"/>
    <w:rsid w:val="00A82073"/>
    <w:rsid w:val="00A82DE3"/>
    <w:rsid w:val="00A837BC"/>
    <w:rsid w:val="00A8419E"/>
    <w:rsid w:val="00A8494C"/>
    <w:rsid w:val="00A8508E"/>
    <w:rsid w:val="00A867D6"/>
    <w:rsid w:val="00A953DF"/>
    <w:rsid w:val="00AA6829"/>
    <w:rsid w:val="00AA6FD6"/>
    <w:rsid w:val="00AB4477"/>
    <w:rsid w:val="00AB5064"/>
    <w:rsid w:val="00AB53F1"/>
    <w:rsid w:val="00AB5540"/>
    <w:rsid w:val="00AB57B2"/>
    <w:rsid w:val="00AC27C8"/>
    <w:rsid w:val="00AC319C"/>
    <w:rsid w:val="00AD072A"/>
    <w:rsid w:val="00AD3164"/>
    <w:rsid w:val="00AD52EA"/>
    <w:rsid w:val="00AD7EA9"/>
    <w:rsid w:val="00AD7F43"/>
    <w:rsid w:val="00AE593F"/>
    <w:rsid w:val="00AF1986"/>
    <w:rsid w:val="00AF3169"/>
    <w:rsid w:val="00AF3F44"/>
    <w:rsid w:val="00AF485F"/>
    <w:rsid w:val="00B062E4"/>
    <w:rsid w:val="00B13291"/>
    <w:rsid w:val="00B13B53"/>
    <w:rsid w:val="00B13B85"/>
    <w:rsid w:val="00B13BC3"/>
    <w:rsid w:val="00B14191"/>
    <w:rsid w:val="00B16FC2"/>
    <w:rsid w:val="00B17F61"/>
    <w:rsid w:val="00B22824"/>
    <w:rsid w:val="00B26069"/>
    <w:rsid w:val="00B315EF"/>
    <w:rsid w:val="00B40ADC"/>
    <w:rsid w:val="00B412E3"/>
    <w:rsid w:val="00B41327"/>
    <w:rsid w:val="00B45F6A"/>
    <w:rsid w:val="00B473E6"/>
    <w:rsid w:val="00B47EAD"/>
    <w:rsid w:val="00B52BEA"/>
    <w:rsid w:val="00B5745D"/>
    <w:rsid w:val="00B60652"/>
    <w:rsid w:val="00B61B3D"/>
    <w:rsid w:val="00B63C14"/>
    <w:rsid w:val="00B70136"/>
    <w:rsid w:val="00B72A46"/>
    <w:rsid w:val="00B72FBE"/>
    <w:rsid w:val="00B75AFB"/>
    <w:rsid w:val="00B75EA2"/>
    <w:rsid w:val="00B76D76"/>
    <w:rsid w:val="00B809C0"/>
    <w:rsid w:val="00B86CC0"/>
    <w:rsid w:val="00B907C8"/>
    <w:rsid w:val="00B92625"/>
    <w:rsid w:val="00B93016"/>
    <w:rsid w:val="00B94434"/>
    <w:rsid w:val="00BA0B94"/>
    <w:rsid w:val="00BA32C7"/>
    <w:rsid w:val="00BA3BF3"/>
    <w:rsid w:val="00BA5CDA"/>
    <w:rsid w:val="00BA64B0"/>
    <w:rsid w:val="00BB390F"/>
    <w:rsid w:val="00BB3DBE"/>
    <w:rsid w:val="00BB640D"/>
    <w:rsid w:val="00BC0D76"/>
    <w:rsid w:val="00BC3273"/>
    <w:rsid w:val="00BC78CE"/>
    <w:rsid w:val="00BC7BA3"/>
    <w:rsid w:val="00BD6298"/>
    <w:rsid w:val="00BD67AA"/>
    <w:rsid w:val="00BE02DE"/>
    <w:rsid w:val="00BE2FE0"/>
    <w:rsid w:val="00BE3A0C"/>
    <w:rsid w:val="00BE6160"/>
    <w:rsid w:val="00BF1115"/>
    <w:rsid w:val="00BF2B11"/>
    <w:rsid w:val="00BF7297"/>
    <w:rsid w:val="00C0097F"/>
    <w:rsid w:val="00C04ED2"/>
    <w:rsid w:val="00C05E7D"/>
    <w:rsid w:val="00C06259"/>
    <w:rsid w:val="00C0764B"/>
    <w:rsid w:val="00C10F79"/>
    <w:rsid w:val="00C12E21"/>
    <w:rsid w:val="00C20510"/>
    <w:rsid w:val="00C2253E"/>
    <w:rsid w:val="00C235AB"/>
    <w:rsid w:val="00C3125D"/>
    <w:rsid w:val="00C3175C"/>
    <w:rsid w:val="00C424A5"/>
    <w:rsid w:val="00C45C80"/>
    <w:rsid w:val="00C50FD9"/>
    <w:rsid w:val="00C61638"/>
    <w:rsid w:val="00C63789"/>
    <w:rsid w:val="00C7004A"/>
    <w:rsid w:val="00C80743"/>
    <w:rsid w:val="00C8323E"/>
    <w:rsid w:val="00C853FA"/>
    <w:rsid w:val="00C95809"/>
    <w:rsid w:val="00CC0322"/>
    <w:rsid w:val="00CC2684"/>
    <w:rsid w:val="00CC5EB7"/>
    <w:rsid w:val="00CC61E0"/>
    <w:rsid w:val="00CC6993"/>
    <w:rsid w:val="00CC70E8"/>
    <w:rsid w:val="00CD08CE"/>
    <w:rsid w:val="00CD2EE2"/>
    <w:rsid w:val="00CD376A"/>
    <w:rsid w:val="00CE0176"/>
    <w:rsid w:val="00CE5E43"/>
    <w:rsid w:val="00CE6838"/>
    <w:rsid w:val="00CF209C"/>
    <w:rsid w:val="00CF2737"/>
    <w:rsid w:val="00D06B86"/>
    <w:rsid w:val="00D10DCE"/>
    <w:rsid w:val="00D13222"/>
    <w:rsid w:val="00D1417E"/>
    <w:rsid w:val="00D1463B"/>
    <w:rsid w:val="00D16C5F"/>
    <w:rsid w:val="00D22A07"/>
    <w:rsid w:val="00D237FF"/>
    <w:rsid w:val="00D24681"/>
    <w:rsid w:val="00D361CE"/>
    <w:rsid w:val="00D37375"/>
    <w:rsid w:val="00D44644"/>
    <w:rsid w:val="00D5115F"/>
    <w:rsid w:val="00D51F8F"/>
    <w:rsid w:val="00D52FB5"/>
    <w:rsid w:val="00D53696"/>
    <w:rsid w:val="00D5521A"/>
    <w:rsid w:val="00D56BCA"/>
    <w:rsid w:val="00D56FCE"/>
    <w:rsid w:val="00D57184"/>
    <w:rsid w:val="00D644B9"/>
    <w:rsid w:val="00D66A19"/>
    <w:rsid w:val="00D66D00"/>
    <w:rsid w:val="00D67068"/>
    <w:rsid w:val="00D72E10"/>
    <w:rsid w:val="00D730D8"/>
    <w:rsid w:val="00D742BA"/>
    <w:rsid w:val="00D743D8"/>
    <w:rsid w:val="00D76711"/>
    <w:rsid w:val="00D77FD1"/>
    <w:rsid w:val="00D80B81"/>
    <w:rsid w:val="00D815A1"/>
    <w:rsid w:val="00D82787"/>
    <w:rsid w:val="00D83327"/>
    <w:rsid w:val="00D83F58"/>
    <w:rsid w:val="00D842E2"/>
    <w:rsid w:val="00D85CCB"/>
    <w:rsid w:val="00D85CCF"/>
    <w:rsid w:val="00D85F34"/>
    <w:rsid w:val="00D8636D"/>
    <w:rsid w:val="00D9388E"/>
    <w:rsid w:val="00D941CC"/>
    <w:rsid w:val="00D94EB4"/>
    <w:rsid w:val="00D96BF0"/>
    <w:rsid w:val="00D97CEE"/>
    <w:rsid w:val="00DA176D"/>
    <w:rsid w:val="00DA32DD"/>
    <w:rsid w:val="00DA4DB2"/>
    <w:rsid w:val="00DB040F"/>
    <w:rsid w:val="00DB2021"/>
    <w:rsid w:val="00DB4622"/>
    <w:rsid w:val="00DC624A"/>
    <w:rsid w:val="00DD11F6"/>
    <w:rsid w:val="00DD24B5"/>
    <w:rsid w:val="00DD281D"/>
    <w:rsid w:val="00DD5A9E"/>
    <w:rsid w:val="00DD70E8"/>
    <w:rsid w:val="00DE200E"/>
    <w:rsid w:val="00DE3AC4"/>
    <w:rsid w:val="00DE5303"/>
    <w:rsid w:val="00DE790F"/>
    <w:rsid w:val="00E02DF0"/>
    <w:rsid w:val="00E03932"/>
    <w:rsid w:val="00E042E1"/>
    <w:rsid w:val="00E0434B"/>
    <w:rsid w:val="00E07888"/>
    <w:rsid w:val="00E07B30"/>
    <w:rsid w:val="00E07F8C"/>
    <w:rsid w:val="00E109FE"/>
    <w:rsid w:val="00E17309"/>
    <w:rsid w:val="00E21505"/>
    <w:rsid w:val="00E21F40"/>
    <w:rsid w:val="00E229AE"/>
    <w:rsid w:val="00E236DE"/>
    <w:rsid w:val="00E23CFB"/>
    <w:rsid w:val="00E31D0F"/>
    <w:rsid w:val="00E3374D"/>
    <w:rsid w:val="00E3515D"/>
    <w:rsid w:val="00E3736F"/>
    <w:rsid w:val="00E40907"/>
    <w:rsid w:val="00E46D38"/>
    <w:rsid w:val="00E46FE5"/>
    <w:rsid w:val="00E47182"/>
    <w:rsid w:val="00E546CD"/>
    <w:rsid w:val="00E55716"/>
    <w:rsid w:val="00E5629E"/>
    <w:rsid w:val="00E614A0"/>
    <w:rsid w:val="00E64286"/>
    <w:rsid w:val="00E73DBE"/>
    <w:rsid w:val="00E76930"/>
    <w:rsid w:val="00E7703F"/>
    <w:rsid w:val="00E8083C"/>
    <w:rsid w:val="00E85C45"/>
    <w:rsid w:val="00E92FD0"/>
    <w:rsid w:val="00E9363F"/>
    <w:rsid w:val="00E9507C"/>
    <w:rsid w:val="00E96BAD"/>
    <w:rsid w:val="00EA5F81"/>
    <w:rsid w:val="00EB448D"/>
    <w:rsid w:val="00EB5138"/>
    <w:rsid w:val="00EB5721"/>
    <w:rsid w:val="00EB5F1A"/>
    <w:rsid w:val="00EB627D"/>
    <w:rsid w:val="00EB69F0"/>
    <w:rsid w:val="00EC1B52"/>
    <w:rsid w:val="00EC230F"/>
    <w:rsid w:val="00EC2FDD"/>
    <w:rsid w:val="00EC4D02"/>
    <w:rsid w:val="00ED0103"/>
    <w:rsid w:val="00ED0B0F"/>
    <w:rsid w:val="00ED3652"/>
    <w:rsid w:val="00ED4377"/>
    <w:rsid w:val="00ED56B8"/>
    <w:rsid w:val="00ED67DA"/>
    <w:rsid w:val="00ED79A6"/>
    <w:rsid w:val="00EE11D2"/>
    <w:rsid w:val="00EE2C55"/>
    <w:rsid w:val="00EE3206"/>
    <w:rsid w:val="00EE5291"/>
    <w:rsid w:val="00EE540D"/>
    <w:rsid w:val="00EE5C32"/>
    <w:rsid w:val="00EE6841"/>
    <w:rsid w:val="00EE75EC"/>
    <w:rsid w:val="00EF10AD"/>
    <w:rsid w:val="00EF22FE"/>
    <w:rsid w:val="00EF2892"/>
    <w:rsid w:val="00EF56FF"/>
    <w:rsid w:val="00F0086E"/>
    <w:rsid w:val="00F025B5"/>
    <w:rsid w:val="00F111F9"/>
    <w:rsid w:val="00F127AD"/>
    <w:rsid w:val="00F1280D"/>
    <w:rsid w:val="00F12AE7"/>
    <w:rsid w:val="00F147F2"/>
    <w:rsid w:val="00F15221"/>
    <w:rsid w:val="00F15404"/>
    <w:rsid w:val="00F204E6"/>
    <w:rsid w:val="00F2219A"/>
    <w:rsid w:val="00F22766"/>
    <w:rsid w:val="00F24369"/>
    <w:rsid w:val="00F30EFD"/>
    <w:rsid w:val="00F314C5"/>
    <w:rsid w:val="00F3250D"/>
    <w:rsid w:val="00F32E24"/>
    <w:rsid w:val="00F33D9C"/>
    <w:rsid w:val="00F349F8"/>
    <w:rsid w:val="00F36E71"/>
    <w:rsid w:val="00F44134"/>
    <w:rsid w:val="00F45C71"/>
    <w:rsid w:val="00F50C6D"/>
    <w:rsid w:val="00F50F64"/>
    <w:rsid w:val="00F5115B"/>
    <w:rsid w:val="00F5366E"/>
    <w:rsid w:val="00F5665B"/>
    <w:rsid w:val="00F618A5"/>
    <w:rsid w:val="00F635BA"/>
    <w:rsid w:val="00F700F8"/>
    <w:rsid w:val="00F732B4"/>
    <w:rsid w:val="00F819B0"/>
    <w:rsid w:val="00F8356C"/>
    <w:rsid w:val="00F87E96"/>
    <w:rsid w:val="00F90738"/>
    <w:rsid w:val="00F9362A"/>
    <w:rsid w:val="00F95C9F"/>
    <w:rsid w:val="00F96B1D"/>
    <w:rsid w:val="00F97B84"/>
    <w:rsid w:val="00FA7893"/>
    <w:rsid w:val="00FB0B72"/>
    <w:rsid w:val="00FB6BDA"/>
    <w:rsid w:val="00FB6BE8"/>
    <w:rsid w:val="00FB77BA"/>
    <w:rsid w:val="00FB7FE4"/>
    <w:rsid w:val="00FC3A22"/>
    <w:rsid w:val="00FC3B38"/>
    <w:rsid w:val="00FC5BCC"/>
    <w:rsid w:val="00FC7B9E"/>
    <w:rsid w:val="00FD275E"/>
    <w:rsid w:val="00FD3A9F"/>
    <w:rsid w:val="00FD41C4"/>
    <w:rsid w:val="00FE08D3"/>
    <w:rsid w:val="00FE2D05"/>
    <w:rsid w:val="00FE7A0F"/>
    <w:rsid w:val="00FF0704"/>
    <w:rsid w:val="00FF5328"/>
    <w:rsid w:val="0569D371"/>
    <w:rsid w:val="0D89C6F3"/>
    <w:rsid w:val="117162A9"/>
    <w:rsid w:val="3D57E0FB"/>
    <w:rsid w:val="48FE2218"/>
    <w:rsid w:val="4D2B84A3"/>
    <w:rsid w:val="5E00A3D9"/>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30914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vi-VN" w:eastAsia="vi-VN" w:bidi="ar-SA"/>
      </w:rPr>
    </w:rPrDefault>
    <w:pPrDefault/>
  </w:docDefaults>
  <w:latentStyles w:defLockedState="0" w:defUIPriority="0" w:defSemiHidden="1" w:defUnhideWhenUsed="1" w:defQFormat="0" w:count="267">
    <w:lsdException w:name="Normal" w:semiHidden="0" w:unhideWhenUsed="0" w:qFormat="1"/>
    <w:lsdException w:name="heading 1" w:semiHidden="0" w:unhideWhenUsed="0"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caption" w:qFormat="1"/>
    <w:lsdException w:name="List Number" w:semiHidden="0" w:unhideWhenUsed="0"/>
    <w:lsdException w:name="List 4" w:semiHidden="0" w:unhideWhenUsed="0"/>
    <w:lsdException w:name="List 5" w:semiHidden="0" w:unhideWhenUsed="0"/>
    <w:lsdException w:name="Title" w:semiHidden="0" w:unhideWhenUsed="0" w:qFormat="1"/>
    <w:lsdException w:name="Subtitle" w:semiHidden="0" w:unhideWhenUsed="0" w:qFormat="1"/>
    <w:lsdException w:name="Salutation" w:semiHidden="0" w:unhideWhenUsed="0"/>
    <w:lsdException w:name="Date" w:semiHidden="0" w:unhideWhenUsed="0"/>
    <w:lsdException w:name="Body Text First Indent" w:semiHidden="0" w:unhideWhenUsed="0"/>
    <w:lsdException w:name="Hyperlink" w:uiPriority="99"/>
    <w:lsdException w:name="Strong" w:semiHidden="0" w:unhideWhenUsed="0" w:qFormat="1"/>
    <w:lsdException w:name="Emphasis" w:semiHidden="0" w:unhideWhenUsed="0" w:qFormat="1"/>
    <w:lsdException w:name="Table Grid" w:semiHidden="0" w:uiPriority="59" w:unhideWhenUsed="0"/>
    <w:lsdException w:name="Placeholder Text" w:uiPriority="99"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iPriority="99" w:unhideWhenUsed="0"/>
    <w:lsdException w:name="List Paragraph" w:semiHidden="0"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F2737"/>
    <w:rPr>
      <w:sz w:val="28"/>
      <w:szCs w:val="28"/>
      <w:lang w:val="en-US" w:eastAsia="en-US"/>
    </w:rPr>
  </w:style>
  <w:style w:type="paragraph" w:styleId="Heading1">
    <w:name w:val="heading 1"/>
    <w:basedOn w:val="Normal"/>
    <w:qFormat/>
    <w:rsid w:val="00413341"/>
    <w:pPr>
      <w:spacing w:before="100" w:beforeAutospacing="1" w:after="100" w:afterAutospacing="1"/>
      <w:outlineLvl w:val="0"/>
    </w:pPr>
    <w:rPr>
      <w:b/>
      <w:bCs/>
      <w:kern w:val="36"/>
      <w:sz w:val="48"/>
      <w:szCs w:val="48"/>
    </w:rPr>
  </w:style>
  <w:style w:type="paragraph" w:styleId="Heading2">
    <w:name w:val="heading 2"/>
    <w:basedOn w:val="Normal"/>
    <w:next w:val="Normal"/>
    <w:link w:val="Heading2Char"/>
    <w:unhideWhenUsed/>
    <w:qFormat/>
    <w:rsid w:val="00D72E10"/>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nhideWhenUsed/>
    <w:qFormat/>
    <w:rsid w:val="00D72E10"/>
    <w:pPr>
      <w:keepNext/>
      <w:keepLines/>
      <w:spacing w:before="20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nhideWhenUsed/>
    <w:qFormat/>
    <w:rsid w:val="00D72E10"/>
    <w:pPr>
      <w:keepNext/>
      <w:keepLines/>
      <w:spacing w:before="200"/>
      <w:outlineLvl w:val="3"/>
    </w:pPr>
    <w:rPr>
      <w:rFonts w:asciiTheme="majorHAnsi" w:eastAsiaTheme="majorEastAsia" w:hAnsiTheme="majorHAnsi" w:cstheme="majorBidi"/>
      <w:b/>
      <w:bCs/>
      <w:i/>
      <w:i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EE3206"/>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Footer">
    <w:name w:val="footer"/>
    <w:basedOn w:val="Normal"/>
    <w:rsid w:val="00D10DCE"/>
    <w:pPr>
      <w:tabs>
        <w:tab w:val="center" w:pos="4320"/>
        <w:tab w:val="right" w:pos="8640"/>
      </w:tabs>
    </w:pPr>
  </w:style>
  <w:style w:type="character" w:styleId="PageNumber">
    <w:name w:val="page number"/>
    <w:basedOn w:val="DefaultParagraphFont"/>
    <w:rsid w:val="00D10DCE"/>
  </w:style>
  <w:style w:type="paragraph" w:styleId="BalloonText">
    <w:name w:val="Balloon Text"/>
    <w:basedOn w:val="Normal"/>
    <w:semiHidden/>
    <w:rsid w:val="00BA0B94"/>
    <w:rPr>
      <w:rFonts w:ascii="Tahoma" w:hAnsi="Tahoma" w:cs="Tahoma"/>
      <w:sz w:val="16"/>
      <w:szCs w:val="16"/>
    </w:rPr>
  </w:style>
  <w:style w:type="paragraph" w:styleId="Header">
    <w:name w:val="header"/>
    <w:basedOn w:val="Normal"/>
    <w:rsid w:val="00096901"/>
    <w:pPr>
      <w:tabs>
        <w:tab w:val="center" w:pos="4320"/>
        <w:tab w:val="right" w:pos="8640"/>
      </w:tabs>
    </w:pPr>
  </w:style>
  <w:style w:type="paragraph" w:styleId="NormalWeb">
    <w:name w:val="Normal (Web)"/>
    <w:basedOn w:val="Normal"/>
    <w:rsid w:val="00413341"/>
    <w:pPr>
      <w:spacing w:before="100" w:beforeAutospacing="1" w:after="100" w:afterAutospacing="1"/>
    </w:pPr>
    <w:rPr>
      <w:sz w:val="24"/>
      <w:szCs w:val="24"/>
    </w:rPr>
  </w:style>
  <w:style w:type="character" w:styleId="Strong">
    <w:name w:val="Strong"/>
    <w:basedOn w:val="DefaultParagraphFont"/>
    <w:qFormat/>
    <w:rsid w:val="00413341"/>
    <w:rPr>
      <w:b/>
      <w:bCs/>
    </w:rPr>
  </w:style>
  <w:style w:type="character" w:styleId="Emphasis">
    <w:name w:val="Emphasis"/>
    <w:basedOn w:val="DefaultParagraphFont"/>
    <w:qFormat/>
    <w:rsid w:val="00413341"/>
    <w:rPr>
      <w:i/>
      <w:iCs/>
    </w:rPr>
  </w:style>
  <w:style w:type="character" w:styleId="Hyperlink">
    <w:name w:val="Hyperlink"/>
    <w:basedOn w:val="DefaultParagraphFont"/>
    <w:uiPriority w:val="99"/>
    <w:rsid w:val="00413341"/>
    <w:rPr>
      <w:color w:val="0000FF"/>
      <w:u w:val="single"/>
    </w:rPr>
  </w:style>
  <w:style w:type="character" w:styleId="CommentReference">
    <w:name w:val="annotation reference"/>
    <w:basedOn w:val="DefaultParagraphFont"/>
    <w:semiHidden/>
    <w:rsid w:val="00537AFD"/>
    <w:rPr>
      <w:sz w:val="16"/>
      <w:szCs w:val="16"/>
    </w:rPr>
  </w:style>
  <w:style w:type="paragraph" w:styleId="CommentText">
    <w:name w:val="annotation text"/>
    <w:basedOn w:val="Normal"/>
    <w:semiHidden/>
    <w:rsid w:val="00537AFD"/>
    <w:rPr>
      <w:sz w:val="20"/>
      <w:szCs w:val="20"/>
    </w:rPr>
  </w:style>
  <w:style w:type="paragraph" w:styleId="CommentSubject">
    <w:name w:val="annotation subject"/>
    <w:basedOn w:val="CommentText"/>
    <w:next w:val="CommentText"/>
    <w:semiHidden/>
    <w:rsid w:val="00537AFD"/>
    <w:rPr>
      <w:b/>
      <w:bCs/>
    </w:rPr>
  </w:style>
  <w:style w:type="paragraph" w:styleId="ListParagraph">
    <w:name w:val="List Paragraph"/>
    <w:aliases w:val="lp1,List Paragraph1,List Paragraph11,Steps,Bullet 1,bullet"/>
    <w:basedOn w:val="Normal"/>
    <w:link w:val="ListParagraphChar"/>
    <w:qFormat/>
    <w:rsid w:val="00575C84"/>
    <w:pPr>
      <w:ind w:left="720"/>
      <w:contextualSpacing/>
    </w:pPr>
  </w:style>
  <w:style w:type="paragraph" w:styleId="Revision">
    <w:name w:val="Revision"/>
    <w:hidden/>
    <w:uiPriority w:val="99"/>
    <w:semiHidden/>
    <w:rsid w:val="003665EE"/>
    <w:rPr>
      <w:sz w:val="28"/>
      <w:szCs w:val="28"/>
      <w:lang w:val="en-US" w:eastAsia="en-US"/>
    </w:rPr>
  </w:style>
  <w:style w:type="character" w:customStyle="1" w:styleId="fontstyle01">
    <w:name w:val="fontstyle01"/>
    <w:basedOn w:val="DefaultParagraphFont"/>
    <w:rsid w:val="00361121"/>
    <w:rPr>
      <w:rFonts w:ascii="Times-Roman" w:hAnsi="Times-Roman" w:hint="default"/>
      <w:b w:val="0"/>
      <w:bCs w:val="0"/>
      <w:i w:val="0"/>
      <w:iCs w:val="0"/>
      <w:color w:val="000000"/>
      <w:sz w:val="28"/>
      <w:szCs w:val="28"/>
    </w:rPr>
  </w:style>
  <w:style w:type="character" w:customStyle="1" w:styleId="Heading2Char">
    <w:name w:val="Heading 2 Char"/>
    <w:basedOn w:val="DefaultParagraphFont"/>
    <w:link w:val="Heading2"/>
    <w:rsid w:val="00D72E10"/>
    <w:rPr>
      <w:rFonts w:asciiTheme="majorHAnsi" w:eastAsiaTheme="majorEastAsia" w:hAnsiTheme="majorHAnsi" w:cstheme="majorBidi"/>
      <w:b/>
      <w:bCs/>
      <w:color w:val="4F81BD" w:themeColor="accent1"/>
      <w:sz w:val="26"/>
      <w:szCs w:val="26"/>
      <w:lang w:val="en-US" w:eastAsia="en-US"/>
    </w:rPr>
  </w:style>
  <w:style w:type="character" w:customStyle="1" w:styleId="Heading3Char">
    <w:name w:val="Heading 3 Char"/>
    <w:basedOn w:val="DefaultParagraphFont"/>
    <w:link w:val="Heading3"/>
    <w:rsid w:val="00D72E10"/>
    <w:rPr>
      <w:rFonts w:asciiTheme="majorHAnsi" w:eastAsiaTheme="majorEastAsia" w:hAnsiTheme="majorHAnsi" w:cstheme="majorBidi"/>
      <w:b/>
      <w:bCs/>
      <w:color w:val="4F81BD" w:themeColor="accent1"/>
      <w:sz w:val="28"/>
      <w:szCs w:val="28"/>
      <w:lang w:val="en-US" w:eastAsia="en-US"/>
    </w:rPr>
  </w:style>
  <w:style w:type="character" w:customStyle="1" w:styleId="Heading4Char">
    <w:name w:val="Heading 4 Char"/>
    <w:basedOn w:val="DefaultParagraphFont"/>
    <w:link w:val="Heading4"/>
    <w:rsid w:val="00D72E10"/>
    <w:rPr>
      <w:rFonts w:asciiTheme="majorHAnsi" w:eastAsiaTheme="majorEastAsia" w:hAnsiTheme="majorHAnsi" w:cstheme="majorBidi"/>
      <w:b/>
      <w:bCs/>
      <w:i/>
      <w:iCs/>
      <w:color w:val="4F81BD" w:themeColor="accent1"/>
      <w:sz w:val="28"/>
      <w:szCs w:val="28"/>
      <w:lang w:val="en-US" w:eastAsia="en-US"/>
    </w:rPr>
  </w:style>
  <w:style w:type="character" w:customStyle="1" w:styleId="ListParagraphChar">
    <w:name w:val="List Paragraph Char"/>
    <w:aliases w:val="lp1 Char,List Paragraph1 Char,List Paragraph11 Char,Steps Char,Bullet 1 Char,bullet Char"/>
    <w:basedOn w:val="DefaultParagraphFont"/>
    <w:link w:val="ListParagraph"/>
    <w:uiPriority w:val="34"/>
    <w:rsid w:val="00D72E10"/>
    <w:rPr>
      <w:sz w:val="28"/>
      <w:szCs w:val="28"/>
      <w:lang w:val="en-US" w:eastAsia="en-US"/>
    </w:rPr>
  </w:style>
  <w:style w:type="character" w:customStyle="1" w:styleId="hwtze">
    <w:name w:val="hwtze"/>
    <w:basedOn w:val="DefaultParagraphFont"/>
    <w:rsid w:val="00A8494C"/>
  </w:style>
  <w:style w:type="character" w:customStyle="1" w:styleId="rynqvb">
    <w:name w:val="rynqvb"/>
    <w:basedOn w:val="DefaultParagraphFont"/>
    <w:rsid w:val="00A8494C"/>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vi-VN" w:eastAsia="vi-VN" w:bidi="ar-SA"/>
      </w:rPr>
    </w:rPrDefault>
    <w:pPrDefault/>
  </w:docDefaults>
  <w:latentStyles w:defLockedState="0" w:defUIPriority="0" w:defSemiHidden="1" w:defUnhideWhenUsed="1" w:defQFormat="0" w:count="267">
    <w:lsdException w:name="Normal" w:semiHidden="0" w:unhideWhenUsed="0" w:qFormat="1"/>
    <w:lsdException w:name="heading 1" w:semiHidden="0" w:unhideWhenUsed="0"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caption" w:qFormat="1"/>
    <w:lsdException w:name="List Number" w:semiHidden="0" w:unhideWhenUsed="0"/>
    <w:lsdException w:name="List 4" w:semiHidden="0" w:unhideWhenUsed="0"/>
    <w:lsdException w:name="List 5" w:semiHidden="0" w:unhideWhenUsed="0"/>
    <w:lsdException w:name="Title" w:semiHidden="0" w:unhideWhenUsed="0" w:qFormat="1"/>
    <w:lsdException w:name="Subtitle" w:semiHidden="0" w:unhideWhenUsed="0" w:qFormat="1"/>
    <w:lsdException w:name="Salutation" w:semiHidden="0" w:unhideWhenUsed="0"/>
    <w:lsdException w:name="Date" w:semiHidden="0" w:unhideWhenUsed="0"/>
    <w:lsdException w:name="Body Text First Indent" w:semiHidden="0" w:unhideWhenUsed="0"/>
    <w:lsdException w:name="Hyperlink" w:uiPriority="99"/>
    <w:lsdException w:name="Strong" w:semiHidden="0" w:unhideWhenUsed="0" w:qFormat="1"/>
    <w:lsdException w:name="Emphasis" w:semiHidden="0" w:unhideWhenUsed="0" w:qFormat="1"/>
    <w:lsdException w:name="Table Grid" w:semiHidden="0" w:uiPriority="59" w:unhideWhenUsed="0"/>
    <w:lsdException w:name="Placeholder Text" w:uiPriority="99"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iPriority="99" w:unhideWhenUsed="0"/>
    <w:lsdException w:name="List Paragraph" w:semiHidden="0"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F2737"/>
    <w:rPr>
      <w:sz w:val="28"/>
      <w:szCs w:val="28"/>
      <w:lang w:val="en-US" w:eastAsia="en-US"/>
    </w:rPr>
  </w:style>
  <w:style w:type="paragraph" w:styleId="Heading1">
    <w:name w:val="heading 1"/>
    <w:basedOn w:val="Normal"/>
    <w:qFormat/>
    <w:rsid w:val="00413341"/>
    <w:pPr>
      <w:spacing w:before="100" w:beforeAutospacing="1" w:after="100" w:afterAutospacing="1"/>
      <w:outlineLvl w:val="0"/>
    </w:pPr>
    <w:rPr>
      <w:b/>
      <w:bCs/>
      <w:kern w:val="36"/>
      <w:sz w:val="48"/>
      <w:szCs w:val="48"/>
    </w:rPr>
  </w:style>
  <w:style w:type="paragraph" w:styleId="Heading2">
    <w:name w:val="heading 2"/>
    <w:basedOn w:val="Normal"/>
    <w:next w:val="Normal"/>
    <w:link w:val="Heading2Char"/>
    <w:unhideWhenUsed/>
    <w:qFormat/>
    <w:rsid w:val="00D72E10"/>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nhideWhenUsed/>
    <w:qFormat/>
    <w:rsid w:val="00D72E10"/>
    <w:pPr>
      <w:keepNext/>
      <w:keepLines/>
      <w:spacing w:before="20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nhideWhenUsed/>
    <w:qFormat/>
    <w:rsid w:val="00D72E10"/>
    <w:pPr>
      <w:keepNext/>
      <w:keepLines/>
      <w:spacing w:before="200"/>
      <w:outlineLvl w:val="3"/>
    </w:pPr>
    <w:rPr>
      <w:rFonts w:asciiTheme="majorHAnsi" w:eastAsiaTheme="majorEastAsia" w:hAnsiTheme="majorHAnsi" w:cstheme="majorBidi"/>
      <w:b/>
      <w:bCs/>
      <w:i/>
      <w:i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EE3206"/>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Footer">
    <w:name w:val="footer"/>
    <w:basedOn w:val="Normal"/>
    <w:rsid w:val="00D10DCE"/>
    <w:pPr>
      <w:tabs>
        <w:tab w:val="center" w:pos="4320"/>
        <w:tab w:val="right" w:pos="8640"/>
      </w:tabs>
    </w:pPr>
  </w:style>
  <w:style w:type="character" w:styleId="PageNumber">
    <w:name w:val="page number"/>
    <w:basedOn w:val="DefaultParagraphFont"/>
    <w:rsid w:val="00D10DCE"/>
  </w:style>
  <w:style w:type="paragraph" w:styleId="BalloonText">
    <w:name w:val="Balloon Text"/>
    <w:basedOn w:val="Normal"/>
    <w:semiHidden/>
    <w:rsid w:val="00BA0B94"/>
    <w:rPr>
      <w:rFonts w:ascii="Tahoma" w:hAnsi="Tahoma" w:cs="Tahoma"/>
      <w:sz w:val="16"/>
      <w:szCs w:val="16"/>
    </w:rPr>
  </w:style>
  <w:style w:type="paragraph" w:styleId="Header">
    <w:name w:val="header"/>
    <w:basedOn w:val="Normal"/>
    <w:rsid w:val="00096901"/>
    <w:pPr>
      <w:tabs>
        <w:tab w:val="center" w:pos="4320"/>
        <w:tab w:val="right" w:pos="8640"/>
      </w:tabs>
    </w:pPr>
  </w:style>
  <w:style w:type="paragraph" w:styleId="NormalWeb">
    <w:name w:val="Normal (Web)"/>
    <w:basedOn w:val="Normal"/>
    <w:rsid w:val="00413341"/>
    <w:pPr>
      <w:spacing w:before="100" w:beforeAutospacing="1" w:after="100" w:afterAutospacing="1"/>
    </w:pPr>
    <w:rPr>
      <w:sz w:val="24"/>
      <w:szCs w:val="24"/>
    </w:rPr>
  </w:style>
  <w:style w:type="character" w:styleId="Strong">
    <w:name w:val="Strong"/>
    <w:basedOn w:val="DefaultParagraphFont"/>
    <w:qFormat/>
    <w:rsid w:val="00413341"/>
    <w:rPr>
      <w:b/>
      <w:bCs/>
    </w:rPr>
  </w:style>
  <w:style w:type="character" w:styleId="Emphasis">
    <w:name w:val="Emphasis"/>
    <w:basedOn w:val="DefaultParagraphFont"/>
    <w:qFormat/>
    <w:rsid w:val="00413341"/>
    <w:rPr>
      <w:i/>
      <w:iCs/>
    </w:rPr>
  </w:style>
  <w:style w:type="character" w:styleId="Hyperlink">
    <w:name w:val="Hyperlink"/>
    <w:basedOn w:val="DefaultParagraphFont"/>
    <w:uiPriority w:val="99"/>
    <w:rsid w:val="00413341"/>
    <w:rPr>
      <w:color w:val="0000FF"/>
      <w:u w:val="single"/>
    </w:rPr>
  </w:style>
  <w:style w:type="character" w:styleId="CommentReference">
    <w:name w:val="annotation reference"/>
    <w:basedOn w:val="DefaultParagraphFont"/>
    <w:semiHidden/>
    <w:rsid w:val="00537AFD"/>
    <w:rPr>
      <w:sz w:val="16"/>
      <w:szCs w:val="16"/>
    </w:rPr>
  </w:style>
  <w:style w:type="paragraph" w:styleId="CommentText">
    <w:name w:val="annotation text"/>
    <w:basedOn w:val="Normal"/>
    <w:semiHidden/>
    <w:rsid w:val="00537AFD"/>
    <w:rPr>
      <w:sz w:val="20"/>
      <w:szCs w:val="20"/>
    </w:rPr>
  </w:style>
  <w:style w:type="paragraph" w:styleId="CommentSubject">
    <w:name w:val="annotation subject"/>
    <w:basedOn w:val="CommentText"/>
    <w:next w:val="CommentText"/>
    <w:semiHidden/>
    <w:rsid w:val="00537AFD"/>
    <w:rPr>
      <w:b/>
      <w:bCs/>
    </w:rPr>
  </w:style>
  <w:style w:type="paragraph" w:styleId="ListParagraph">
    <w:name w:val="List Paragraph"/>
    <w:aliases w:val="lp1,List Paragraph1,List Paragraph11,Steps,Bullet 1,bullet"/>
    <w:basedOn w:val="Normal"/>
    <w:link w:val="ListParagraphChar"/>
    <w:qFormat/>
    <w:rsid w:val="00575C84"/>
    <w:pPr>
      <w:ind w:left="720"/>
      <w:contextualSpacing/>
    </w:pPr>
  </w:style>
  <w:style w:type="paragraph" w:styleId="Revision">
    <w:name w:val="Revision"/>
    <w:hidden/>
    <w:uiPriority w:val="99"/>
    <w:semiHidden/>
    <w:rsid w:val="003665EE"/>
    <w:rPr>
      <w:sz w:val="28"/>
      <w:szCs w:val="28"/>
      <w:lang w:val="en-US" w:eastAsia="en-US"/>
    </w:rPr>
  </w:style>
  <w:style w:type="character" w:customStyle="1" w:styleId="fontstyle01">
    <w:name w:val="fontstyle01"/>
    <w:basedOn w:val="DefaultParagraphFont"/>
    <w:rsid w:val="00361121"/>
    <w:rPr>
      <w:rFonts w:ascii="Times-Roman" w:hAnsi="Times-Roman" w:hint="default"/>
      <w:b w:val="0"/>
      <w:bCs w:val="0"/>
      <w:i w:val="0"/>
      <w:iCs w:val="0"/>
      <w:color w:val="000000"/>
      <w:sz w:val="28"/>
      <w:szCs w:val="28"/>
    </w:rPr>
  </w:style>
  <w:style w:type="character" w:customStyle="1" w:styleId="Heading2Char">
    <w:name w:val="Heading 2 Char"/>
    <w:basedOn w:val="DefaultParagraphFont"/>
    <w:link w:val="Heading2"/>
    <w:rsid w:val="00D72E10"/>
    <w:rPr>
      <w:rFonts w:asciiTheme="majorHAnsi" w:eastAsiaTheme="majorEastAsia" w:hAnsiTheme="majorHAnsi" w:cstheme="majorBidi"/>
      <w:b/>
      <w:bCs/>
      <w:color w:val="4F81BD" w:themeColor="accent1"/>
      <w:sz w:val="26"/>
      <w:szCs w:val="26"/>
      <w:lang w:val="en-US" w:eastAsia="en-US"/>
    </w:rPr>
  </w:style>
  <w:style w:type="character" w:customStyle="1" w:styleId="Heading3Char">
    <w:name w:val="Heading 3 Char"/>
    <w:basedOn w:val="DefaultParagraphFont"/>
    <w:link w:val="Heading3"/>
    <w:rsid w:val="00D72E10"/>
    <w:rPr>
      <w:rFonts w:asciiTheme="majorHAnsi" w:eastAsiaTheme="majorEastAsia" w:hAnsiTheme="majorHAnsi" w:cstheme="majorBidi"/>
      <w:b/>
      <w:bCs/>
      <w:color w:val="4F81BD" w:themeColor="accent1"/>
      <w:sz w:val="28"/>
      <w:szCs w:val="28"/>
      <w:lang w:val="en-US" w:eastAsia="en-US"/>
    </w:rPr>
  </w:style>
  <w:style w:type="character" w:customStyle="1" w:styleId="Heading4Char">
    <w:name w:val="Heading 4 Char"/>
    <w:basedOn w:val="DefaultParagraphFont"/>
    <w:link w:val="Heading4"/>
    <w:rsid w:val="00D72E10"/>
    <w:rPr>
      <w:rFonts w:asciiTheme="majorHAnsi" w:eastAsiaTheme="majorEastAsia" w:hAnsiTheme="majorHAnsi" w:cstheme="majorBidi"/>
      <w:b/>
      <w:bCs/>
      <w:i/>
      <w:iCs/>
      <w:color w:val="4F81BD" w:themeColor="accent1"/>
      <w:sz w:val="28"/>
      <w:szCs w:val="28"/>
      <w:lang w:val="en-US" w:eastAsia="en-US"/>
    </w:rPr>
  </w:style>
  <w:style w:type="character" w:customStyle="1" w:styleId="ListParagraphChar">
    <w:name w:val="List Paragraph Char"/>
    <w:aliases w:val="lp1 Char,List Paragraph1 Char,List Paragraph11 Char,Steps Char,Bullet 1 Char,bullet Char"/>
    <w:basedOn w:val="DefaultParagraphFont"/>
    <w:link w:val="ListParagraph"/>
    <w:uiPriority w:val="34"/>
    <w:rsid w:val="00D72E10"/>
    <w:rPr>
      <w:sz w:val="28"/>
      <w:szCs w:val="28"/>
      <w:lang w:val="en-US" w:eastAsia="en-US"/>
    </w:rPr>
  </w:style>
  <w:style w:type="character" w:customStyle="1" w:styleId="hwtze">
    <w:name w:val="hwtze"/>
    <w:basedOn w:val="DefaultParagraphFont"/>
    <w:rsid w:val="00A8494C"/>
  </w:style>
  <w:style w:type="character" w:customStyle="1" w:styleId="rynqvb">
    <w:name w:val="rynqvb"/>
    <w:basedOn w:val="DefaultParagraphFont"/>
    <w:rsid w:val="00A8494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88418370">
      <w:bodyDiv w:val="1"/>
      <w:marLeft w:val="0"/>
      <w:marRight w:val="0"/>
      <w:marTop w:val="0"/>
      <w:marBottom w:val="0"/>
      <w:divBdr>
        <w:top w:val="none" w:sz="0" w:space="0" w:color="auto"/>
        <w:left w:val="none" w:sz="0" w:space="0" w:color="auto"/>
        <w:bottom w:val="none" w:sz="0" w:space="0" w:color="auto"/>
        <w:right w:val="none" w:sz="0" w:space="0" w:color="auto"/>
      </w:divBdr>
      <w:divsChild>
        <w:div w:id="539707841">
          <w:marLeft w:val="547"/>
          <w:marRight w:val="0"/>
          <w:marTop w:val="0"/>
          <w:marBottom w:val="0"/>
          <w:divBdr>
            <w:top w:val="none" w:sz="0" w:space="0" w:color="auto"/>
            <w:left w:val="none" w:sz="0" w:space="0" w:color="auto"/>
            <w:bottom w:val="none" w:sz="0" w:space="0" w:color="auto"/>
            <w:right w:val="none" w:sz="0" w:space="0" w:color="auto"/>
          </w:divBdr>
        </w:div>
      </w:divsChild>
    </w:div>
    <w:div w:id="251015608">
      <w:bodyDiv w:val="1"/>
      <w:marLeft w:val="0"/>
      <w:marRight w:val="0"/>
      <w:marTop w:val="0"/>
      <w:marBottom w:val="0"/>
      <w:divBdr>
        <w:top w:val="none" w:sz="0" w:space="0" w:color="auto"/>
        <w:left w:val="none" w:sz="0" w:space="0" w:color="auto"/>
        <w:bottom w:val="none" w:sz="0" w:space="0" w:color="auto"/>
        <w:right w:val="none" w:sz="0" w:space="0" w:color="auto"/>
      </w:divBdr>
      <w:divsChild>
        <w:div w:id="1307859531">
          <w:marLeft w:val="547"/>
          <w:marRight w:val="0"/>
          <w:marTop w:val="0"/>
          <w:marBottom w:val="0"/>
          <w:divBdr>
            <w:top w:val="none" w:sz="0" w:space="0" w:color="auto"/>
            <w:left w:val="none" w:sz="0" w:space="0" w:color="auto"/>
            <w:bottom w:val="none" w:sz="0" w:space="0" w:color="auto"/>
            <w:right w:val="none" w:sz="0" w:space="0" w:color="auto"/>
          </w:divBdr>
        </w:div>
      </w:divsChild>
    </w:div>
    <w:div w:id="289483109">
      <w:bodyDiv w:val="1"/>
      <w:marLeft w:val="0"/>
      <w:marRight w:val="0"/>
      <w:marTop w:val="0"/>
      <w:marBottom w:val="0"/>
      <w:divBdr>
        <w:top w:val="none" w:sz="0" w:space="0" w:color="auto"/>
        <w:left w:val="none" w:sz="0" w:space="0" w:color="auto"/>
        <w:bottom w:val="none" w:sz="0" w:space="0" w:color="auto"/>
        <w:right w:val="none" w:sz="0" w:space="0" w:color="auto"/>
      </w:divBdr>
      <w:divsChild>
        <w:div w:id="1593508432">
          <w:marLeft w:val="0"/>
          <w:marRight w:val="0"/>
          <w:marTop w:val="0"/>
          <w:marBottom w:val="0"/>
          <w:divBdr>
            <w:top w:val="none" w:sz="0" w:space="0" w:color="auto"/>
            <w:left w:val="none" w:sz="0" w:space="0" w:color="auto"/>
            <w:bottom w:val="none" w:sz="0" w:space="0" w:color="auto"/>
            <w:right w:val="none" w:sz="0" w:space="0" w:color="auto"/>
          </w:divBdr>
          <w:divsChild>
            <w:div w:id="1624311904">
              <w:marLeft w:val="0"/>
              <w:marRight w:val="0"/>
              <w:marTop w:val="0"/>
              <w:marBottom w:val="0"/>
              <w:divBdr>
                <w:top w:val="none" w:sz="0" w:space="0" w:color="auto"/>
                <w:left w:val="none" w:sz="0" w:space="0" w:color="auto"/>
                <w:bottom w:val="none" w:sz="0" w:space="0" w:color="auto"/>
                <w:right w:val="none" w:sz="0" w:space="0" w:color="auto"/>
              </w:divBdr>
            </w:div>
          </w:divsChild>
        </w:div>
        <w:div w:id="1495955192">
          <w:marLeft w:val="0"/>
          <w:marRight w:val="0"/>
          <w:marTop w:val="0"/>
          <w:marBottom w:val="0"/>
          <w:divBdr>
            <w:top w:val="none" w:sz="0" w:space="0" w:color="auto"/>
            <w:left w:val="none" w:sz="0" w:space="0" w:color="auto"/>
            <w:bottom w:val="none" w:sz="0" w:space="0" w:color="auto"/>
            <w:right w:val="none" w:sz="0" w:space="0" w:color="auto"/>
          </w:divBdr>
          <w:divsChild>
            <w:div w:id="1335373693">
              <w:marLeft w:val="0"/>
              <w:marRight w:val="0"/>
              <w:marTop w:val="0"/>
              <w:marBottom w:val="0"/>
              <w:divBdr>
                <w:top w:val="none" w:sz="0" w:space="0" w:color="auto"/>
                <w:left w:val="none" w:sz="0" w:space="0" w:color="auto"/>
                <w:bottom w:val="none" w:sz="0" w:space="0" w:color="auto"/>
                <w:right w:val="none" w:sz="0" w:space="0" w:color="auto"/>
              </w:divBdr>
            </w:div>
          </w:divsChild>
        </w:div>
        <w:div w:id="1422333934">
          <w:marLeft w:val="0"/>
          <w:marRight w:val="0"/>
          <w:marTop w:val="0"/>
          <w:marBottom w:val="0"/>
          <w:divBdr>
            <w:top w:val="none" w:sz="0" w:space="0" w:color="auto"/>
            <w:left w:val="none" w:sz="0" w:space="0" w:color="auto"/>
            <w:bottom w:val="none" w:sz="0" w:space="0" w:color="auto"/>
            <w:right w:val="none" w:sz="0" w:space="0" w:color="auto"/>
          </w:divBdr>
          <w:divsChild>
            <w:div w:id="609698933">
              <w:marLeft w:val="0"/>
              <w:marRight w:val="0"/>
              <w:marTop w:val="0"/>
              <w:marBottom w:val="0"/>
              <w:divBdr>
                <w:top w:val="none" w:sz="0" w:space="0" w:color="auto"/>
                <w:left w:val="none" w:sz="0" w:space="0" w:color="auto"/>
                <w:bottom w:val="none" w:sz="0" w:space="0" w:color="auto"/>
                <w:right w:val="none" w:sz="0" w:space="0" w:color="auto"/>
              </w:divBdr>
            </w:div>
          </w:divsChild>
        </w:div>
        <w:div w:id="1518035323">
          <w:marLeft w:val="0"/>
          <w:marRight w:val="0"/>
          <w:marTop w:val="0"/>
          <w:marBottom w:val="0"/>
          <w:divBdr>
            <w:top w:val="none" w:sz="0" w:space="0" w:color="auto"/>
            <w:left w:val="none" w:sz="0" w:space="0" w:color="auto"/>
            <w:bottom w:val="none" w:sz="0" w:space="0" w:color="auto"/>
            <w:right w:val="none" w:sz="0" w:space="0" w:color="auto"/>
          </w:divBdr>
          <w:divsChild>
            <w:div w:id="664169765">
              <w:marLeft w:val="0"/>
              <w:marRight w:val="0"/>
              <w:marTop w:val="0"/>
              <w:marBottom w:val="0"/>
              <w:divBdr>
                <w:top w:val="none" w:sz="0" w:space="0" w:color="auto"/>
                <w:left w:val="none" w:sz="0" w:space="0" w:color="auto"/>
                <w:bottom w:val="none" w:sz="0" w:space="0" w:color="auto"/>
                <w:right w:val="none" w:sz="0" w:space="0" w:color="auto"/>
              </w:divBdr>
            </w:div>
          </w:divsChild>
        </w:div>
        <w:div w:id="1353071611">
          <w:marLeft w:val="0"/>
          <w:marRight w:val="0"/>
          <w:marTop w:val="0"/>
          <w:marBottom w:val="0"/>
          <w:divBdr>
            <w:top w:val="none" w:sz="0" w:space="0" w:color="auto"/>
            <w:left w:val="none" w:sz="0" w:space="0" w:color="auto"/>
            <w:bottom w:val="none" w:sz="0" w:space="0" w:color="auto"/>
            <w:right w:val="none" w:sz="0" w:space="0" w:color="auto"/>
          </w:divBdr>
          <w:divsChild>
            <w:div w:id="1597598379">
              <w:marLeft w:val="0"/>
              <w:marRight w:val="0"/>
              <w:marTop w:val="0"/>
              <w:marBottom w:val="0"/>
              <w:divBdr>
                <w:top w:val="none" w:sz="0" w:space="0" w:color="auto"/>
                <w:left w:val="none" w:sz="0" w:space="0" w:color="auto"/>
                <w:bottom w:val="none" w:sz="0" w:space="0" w:color="auto"/>
                <w:right w:val="none" w:sz="0" w:space="0" w:color="auto"/>
              </w:divBdr>
            </w:div>
          </w:divsChild>
        </w:div>
        <w:div w:id="232282365">
          <w:marLeft w:val="0"/>
          <w:marRight w:val="0"/>
          <w:marTop w:val="0"/>
          <w:marBottom w:val="0"/>
          <w:divBdr>
            <w:top w:val="none" w:sz="0" w:space="0" w:color="auto"/>
            <w:left w:val="none" w:sz="0" w:space="0" w:color="auto"/>
            <w:bottom w:val="none" w:sz="0" w:space="0" w:color="auto"/>
            <w:right w:val="none" w:sz="0" w:space="0" w:color="auto"/>
          </w:divBdr>
          <w:divsChild>
            <w:div w:id="328481693">
              <w:marLeft w:val="0"/>
              <w:marRight w:val="0"/>
              <w:marTop w:val="0"/>
              <w:marBottom w:val="0"/>
              <w:divBdr>
                <w:top w:val="none" w:sz="0" w:space="0" w:color="auto"/>
                <w:left w:val="none" w:sz="0" w:space="0" w:color="auto"/>
                <w:bottom w:val="none" w:sz="0" w:space="0" w:color="auto"/>
                <w:right w:val="none" w:sz="0" w:space="0" w:color="auto"/>
              </w:divBdr>
            </w:div>
          </w:divsChild>
        </w:div>
        <w:div w:id="1377584692">
          <w:marLeft w:val="0"/>
          <w:marRight w:val="0"/>
          <w:marTop w:val="0"/>
          <w:marBottom w:val="0"/>
          <w:divBdr>
            <w:top w:val="none" w:sz="0" w:space="0" w:color="auto"/>
            <w:left w:val="none" w:sz="0" w:space="0" w:color="auto"/>
            <w:bottom w:val="none" w:sz="0" w:space="0" w:color="auto"/>
            <w:right w:val="none" w:sz="0" w:space="0" w:color="auto"/>
          </w:divBdr>
          <w:divsChild>
            <w:div w:id="1989094402">
              <w:marLeft w:val="0"/>
              <w:marRight w:val="0"/>
              <w:marTop w:val="0"/>
              <w:marBottom w:val="0"/>
              <w:divBdr>
                <w:top w:val="none" w:sz="0" w:space="0" w:color="auto"/>
                <w:left w:val="none" w:sz="0" w:space="0" w:color="auto"/>
                <w:bottom w:val="none" w:sz="0" w:space="0" w:color="auto"/>
                <w:right w:val="none" w:sz="0" w:space="0" w:color="auto"/>
              </w:divBdr>
            </w:div>
          </w:divsChild>
        </w:div>
        <w:div w:id="2025012824">
          <w:marLeft w:val="0"/>
          <w:marRight w:val="0"/>
          <w:marTop w:val="0"/>
          <w:marBottom w:val="0"/>
          <w:divBdr>
            <w:top w:val="none" w:sz="0" w:space="0" w:color="auto"/>
            <w:left w:val="none" w:sz="0" w:space="0" w:color="auto"/>
            <w:bottom w:val="none" w:sz="0" w:space="0" w:color="auto"/>
            <w:right w:val="none" w:sz="0" w:space="0" w:color="auto"/>
          </w:divBdr>
          <w:divsChild>
            <w:div w:id="13605937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9879377">
      <w:bodyDiv w:val="1"/>
      <w:marLeft w:val="0"/>
      <w:marRight w:val="0"/>
      <w:marTop w:val="0"/>
      <w:marBottom w:val="0"/>
      <w:divBdr>
        <w:top w:val="none" w:sz="0" w:space="0" w:color="auto"/>
        <w:left w:val="none" w:sz="0" w:space="0" w:color="auto"/>
        <w:bottom w:val="none" w:sz="0" w:space="0" w:color="auto"/>
        <w:right w:val="none" w:sz="0" w:space="0" w:color="auto"/>
      </w:divBdr>
      <w:divsChild>
        <w:div w:id="1222641559">
          <w:marLeft w:val="0"/>
          <w:marRight w:val="0"/>
          <w:marTop w:val="0"/>
          <w:marBottom w:val="0"/>
          <w:divBdr>
            <w:top w:val="none" w:sz="0" w:space="0" w:color="auto"/>
            <w:left w:val="none" w:sz="0" w:space="0" w:color="auto"/>
            <w:bottom w:val="none" w:sz="0" w:space="0" w:color="auto"/>
            <w:right w:val="none" w:sz="0" w:space="0" w:color="auto"/>
          </w:divBdr>
        </w:div>
      </w:divsChild>
    </w:div>
    <w:div w:id="1466269085">
      <w:bodyDiv w:val="1"/>
      <w:marLeft w:val="0"/>
      <w:marRight w:val="0"/>
      <w:marTop w:val="0"/>
      <w:marBottom w:val="0"/>
      <w:divBdr>
        <w:top w:val="none" w:sz="0" w:space="0" w:color="auto"/>
        <w:left w:val="none" w:sz="0" w:space="0" w:color="auto"/>
        <w:bottom w:val="none" w:sz="0" w:space="0" w:color="auto"/>
        <w:right w:val="none" w:sz="0" w:space="0" w:color="auto"/>
      </w:divBdr>
    </w:div>
    <w:div w:id="1657034281">
      <w:bodyDiv w:val="1"/>
      <w:marLeft w:val="0"/>
      <w:marRight w:val="0"/>
      <w:marTop w:val="0"/>
      <w:marBottom w:val="0"/>
      <w:divBdr>
        <w:top w:val="none" w:sz="0" w:space="0" w:color="auto"/>
        <w:left w:val="none" w:sz="0" w:space="0" w:color="auto"/>
        <w:bottom w:val="none" w:sz="0" w:space="0" w:color="auto"/>
        <w:right w:val="none" w:sz="0" w:space="0" w:color="auto"/>
      </w:divBdr>
      <w:divsChild>
        <w:div w:id="1559391799">
          <w:marLeft w:val="547"/>
          <w:marRight w:val="0"/>
          <w:marTop w:val="0"/>
          <w:marBottom w:val="0"/>
          <w:divBdr>
            <w:top w:val="none" w:sz="0" w:space="0" w:color="auto"/>
            <w:left w:val="none" w:sz="0" w:space="0" w:color="auto"/>
            <w:bottom w:val="none" w:sz="0" w:space="0" w:color="auto"/>
            <w:right w:val="none" w:sz="0" w:space="0" w:color="auto"/>
          </w:divBdr>
        </w:div>
      </w:divsChild>
    </w:div>
    <w:div w:id="1897161896">
      <w:bodyDiv w:val="1"/>
      <w:marLeft w:val="240"/>
      <w:marRight w:val="240"/>
      <w:marTop w:val="240"/>
      <w:marBottom w:val="240"/>
      <w:divBdr>
        <w:top w:val="none" w:sz="0" w:space="0" w:color="auto"/>
        <w:left w:val="none" w:sz="0" w:space="0" w:color="auto"/>
        <w:bottom w:val="none" w:sz="0" w:space="0" w:color="auto"/>
        <w:right w:val="none" w:sz="0" w:space="0" w:color="auto"/>
      </w:divBdr>
      <w:divsChild>
        <w:div w:id="164175143">
          <w:marLeft w:val="0"/>
          <w:marRight w:val="0"/>
          <w:marTop w:val="0"/>
          <w:marBottom w:val="0"/>
          <w:divBdr>
            <w:top w:val="none" w:sz="0" w:space="0" w:color="auto"/>
            <w:left w:val="none" w:sz="0" w:space="0" w:color="auto"/>
            <w:bottom w:val="none" w:sz="0" w:space="0" w:color="auto"/>
            <w:right w:val="none" w:sz="0" w:space="0" w:color="auto"/>
          </w:divBdr>
        </w:div>
      </w:divsChild>
    </w:div>
    <w:div w:id="2008702933">
      <w:bodyDiv w:val="1"/>
      <w:marLeft w:val="0"/>
      <w:marRight w:val="0"/>
      <w:marTop w:val="0"/>
      <w:marBottom w:val="0"/>
      <w:divBdr>
        <w:top w:val="none" w:sz="0" w:space="0" w:color="auto"/>
        <w:left w:val="none" w:sz="0" w:space="0" w:color="auto"/>
        <w:bottom w:val="none" w:sz="0" w:space="0" w:color="auto"/>
        <w:right w:val="none" w:sz="0" w:space="0" w:color="auto"/>
      </w:divBdr>
      <w:divsChild>
        <w:div w:id="327102557">
          <w:marLeft w:val="0"/>
          <w:marRight w:val="0"/>
          <w:marTop w:val="0"/>
          <w:marBottom w:val="0"/>
          <w:divBdr>
            <w:top w:val="none" w:sz="0" w:space="0" w:color="auto"/>
            <w:left w:val="none" w:sz="0" w:space="0" w:color="auto"/>
            <w:bottom w:val="none" w:sz="0" w:space="0" w:color="auto"/>
            <w:right w:val="none" w:sz="0" w:space="0" w:color="auto"/>
          </w:divBdr>
          <w:divsChild>
            <w:div w:id="1295216381">
              <w:marLeft w:val="0"/>
              <w:marRight w:val="0"/>
              <w:marTop w:val="0"/>
              <w:marBottom w:val="0"/>
              <w:divBdr>
                <w:top w:val="none" w:sz="0" w:space="0" w:color="auto"/>
                <w:left w:val="none" w:sz="0" w:space="0" w:color="auto"/>
                <w:bottom w:val="none" w:sz="0" w:space="0" w:color="auto"/>
                <w:right w:val="none" w:sz="0" w:space="0" w:color="auto"/>
              </w:divBdr>
              <w:divsChild>
                <w:div w:id="7672332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33396589">
      <w:bodyDiv w:val="1"/>
      <w:marLeft w:val="0"/>
      <w:marRight w:val="0"/>
      <w:marTop w:val="0"/>
      <w:marBottom w:val="0"/>
      <w:divBdr>
        <w:top w:val="none" w:sz="0" w:space="0" w:color="auto"/>
        <w:left w:val="none" w:sz="0" w:space="0" w:color="auto"/>
        <w:bottom w:val="none" w:sz="0" w:space="0" w:color="auto"/>
        <w:right w:val="none" w:sz="0" w:space="0" w:color="auto"/>
      </w:divBdr>
      <w:divsChild>
        <w:div w:id="470514626">
          <w:marLeft w:val="0"/>
          <w:marRight w:val="0"/>
          <w:marTop w:val="0"/>
          <w:marBottom w:val="0"/>
          <w:divBdr>
            <w:top w:val="none" w:sz="0" w:space="0" w:color="auto"/>
            <w:left w:val="none" w:sz="0" w:space="0" w:color="auto"/>
            <w:bottom w:val="none" w:sz="0" w:space="0" w:color="auto"/>
            <w:right w:val="none" w:sz="0" w:space="0" w:color="auto"/>
          </w:divBdr>
          <w:divsChild>
            <w:div w:id="415831652">
              <w:marLeft w:val="0"/>
              <w:marRight w:val="0"/>
              <w:marTop w:val="0"/>
              <w:marBottom w:val="0"/>
              <w:divBdr>
                <w:top w:val="none" w:sz="0" w:space="0" w:color="auto"/>
                <w:left w:val="none" w:sz="0" w:space="0" w:color="auto"/>
                <w:bottom w:val="none" w:sz="0" w:space="0" w:color="auto"/>
                <w:right w:val="none" w:sz="0" w:space="0" w:color="auto"/>
              </w:divBdr>
              <w:divsChild>
                <w:div w:id="12209428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4.png"/><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image" Target="media/image30.emf"/><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emf"/><Relationship Id="rId5" Type="http://schemas.openxmlformats.org/officeDocument/2006/relationships/settings" Target="settings.xml"/><Relationship Id="rId15" Type="http://schemas.openxmlformats.org/officeDocument/2006/relationships/footer" Target="footer2.xml"/><Relationship Id="rId10" Type="http://schemas.openxmlformats.org/officeDocument/2006/relationships/image" Target="media/image2.png"/><Relationship Id="rId4" Type="http://schemas.microsoft.com/office/2007/relationships/stylesWithEffects" Target="stylesWithEffects.xml"/><Relationship Id="rId9" Type="http://schemas.openxmlformats.org/officeDocument/2006/relationships/image" Target="media/image1.emf"/><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1820EF6-51AC-4481-9393-B1F9A800934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155</TotalTime>
  <Pages>18</Pages>
  <Words>3158</Words>
  <Characters>18001</Characters>
  <Application>Microsoft Office Word</Application>
  <DocSecurity>0</DocSecurity>
  <Lines>150</Lines>
  <Paragraphs>42</Paragraphs>
  <ScaleCrop>false</ScaleCrop>
  <HeadingPairs>
    <vt:vector size="2" baseType="variant">
      <vt:variant>
        <vt:lpstr>Title</vt:lpstr>
      </vt:variant>
      <vt:variant>
        <vt:i4>1</vt:i4>
      </vt:variant>
    </vt:vector>
  </HeadingPairs>
  <TitlesOfParts>
    <vt:vector size="1" baseType="lpstr">
      <vt:lpstr>Biz FPT Uni HCM</vt:lpstr>
    </vt:vector>
  </TitlesOfParts>
  <LinksUpToDate>false</LinksUpToDate>
  <CharactersWithSpaces>21117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admin</cp:lastModifiedBy>
  <cp:revision>9</cp:revision>
  <cp:lastPrinted>2008-12-27T06:04:00Z</cp:lastPrinted>
  <dcterms:created xsi:type="dcterms:W3CDTF">2024-05-01T12:15:00Z</dcterms:created>
  <dcterms:modified xsi:type="dcterms:W3CDTF">2024-05-13T05:15:00Z</dcterms:modified>
</cp:coreProperties>
</file>